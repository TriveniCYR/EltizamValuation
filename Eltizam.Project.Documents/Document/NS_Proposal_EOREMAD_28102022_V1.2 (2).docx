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9702747"/>
    <w:bookmarkStart w:id="1" w:name="_Toc57806111"/>
    <w:bookmarkStart w:id="2" w:name="_Toc501475336"/>
    <w:p w14:paraId="1CE11EED" w14:textId="019D2378" w:rsidR="00A579A9" w:rsidRPr="00762AA8" w:rsidRDefault="00095C8B" w:rsidP="00C13BA8">
      <w:pPr>
        <w:ind w:left="-1440" w:right="-1440"/>
      </w:pPr>
      <w:r>
        <w:rPr>
          <w:noProof/>
        </w:rPr>
        <mc:AlternateContent>
          <mc:Choice Requires="wps">
            <w:drawing>
              <wp:anchor distT="45720" distB="45720" distL="114300" distR="114300" simplePos="0" relativeHeight="251668480" behindDoc="0" locked="0" layoutInCell="1" allowOverlap="1" wp14:anchorId="70506125" wp14:editId="004225AE">
                <wp:simplePos x="0" y="0"/>
                <wp:positionH relativeFrom="margin">
                  <wp:posOffset>2905125</wp:posOffset>
                </wp:positionH>
                <wp:positionV relativeFrom="paragraph">
                  <wp:posOffset>6229350</wp:posOffset>
                </wp:positionV>
                <wp:extent cx="3352800" cy="1404620"/>
                <wp:effectExtent l="0" t="0" r="0" b="6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noFill/>
                        <a:ln w="9525">
                          <a:noFill/>
                          <a:miter lim="800000"/>
                          <a:headEnd/>
                          <a:tailEnd/>
                        </a:ln>
                      </wps:spPr>
                      <wps:txbx>
                        <w:txbxContent>
                          <w:p w14:paraId="46C87FC3" w14:textId="77777777" w:rsidR="00EB71FD" w:rsidRPr="00BD5527" w:rsidRDefault="00EB71FD" w:rsidP="00CA1F29">
                            <w:pPr>
                              <w:spacing w:after="0" w:line="216" w:lineRule="auto"/>
                              <w:rPr>
                                <w:rFonts w:ascii="Calibri Light" w:hAnsi="Calibri Light" w:cs="Calibri Light"/>
                                <w:color w:val="000000"/>
                                <w:sz w:val="32"/>
                                <w:szCs w:val="32"/>
                              </w:rPr>
                            </w:pPr>
                            <w:r w:rsidRPr="00BD5527">
                              <w:rPr>
                                <w:rFonts w:ascii="Calibri bold" w:hAnsi="Calibri bold"/>
                                <w:color w:val="000000"/>
                                <w:sz w:val="32"/>
                                <w:szCs w:val="32"/>
                              </w:rPr>
                              <w:t>Real Estate Valuation Management System</w:t>
                            </w:r>
                          </w:p>
                          <w:p w14:paraId="2685E8F7" w14:textId="6E1A3857" w:rsidR="00EB71FD" w:rsidRPr="00947090" w:rsidRDefault="00EB71FD" w:rsidP="00947090">
                            <w:pPr>
                              <w:spacing w:after="0" w:line="216" w:lineRule="auto"/>
                              <w:rPr>
                                <w:rFonts w:asciiTheme="majorHAnsi" w:hAnsiTheme="majorHAnsi" w:cstheme="majorHAnsi"/>
                                <w:color w:val="000000" w:themeColor="text1"/>
                                <w:sz w:val="56"/>
                                <w:szCs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506125" id="_x0000_t202" coordsize="21600,21600" o:spt="202" path="m,l,21600r21600,l21600,xe">
                <v:stroke joinstyle="miter"/>
                <v:path gradientshapeok="t" o:connecttype="rect"/>
              </v:shapetype>
              <v:shape id="Text Box 2" o:spid="_x0000_s1026" type="#_x0000_t202" style="position:absolute;left:0;text-align:left;margin-left:228.75pt;margin-top:490.5pt;width:264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" filled="f" stroked="f">
                <v:textbox style="mso-fit-shape-to-text:t">
                  <w:txbxContent>
                    <w:p w14:paraId="46C87FC3" w14:textId="77777777" w:rsidR="00EB71FD" w:rsidRPr="00BD5527" w:rsidRDefault="00EB71FD" w:rsidP="00CA1F29">
                      <w:pPr>
                        <w:spacing w:after="0" w:line="216" w:lineRule="auto"/>
                        <w:rPr>
                          <w:rFonts w:ascii="Calibri Light" w:hAnsi="Calibri Light" w:cs="Calibri Light"/>
                          <w:color w:val="000000"/>
                          <w:sz w:val="32"/>
                          <w:szCs w:val="32"/>
                        </w:rPr>
                      </w:pPr>
                      <w:r w:rsidRPr="00BD5527">
                        <w:rPr>
                          <w:rFonts w:ascii="Calibri bold" w:hAnsi="Calibri bold"/>
                          <w:color w:val="000000"/>
                          <w:sz w:val="32"/>
                          <w:szCs w:val="32"/>
                        </w:rPr>
                        <w:t>Real Estate Valuation Management System</w:t>
                      </w:r>
                    </w:p>
                    <w:p w14:paraId="2685E8F7" w14:textId="6E1A3857" w:rsidR="00EB71FD" w:rsidRPr="00947090" w:rsidRDefault="00EB71FD" w:rsidP="00947090">
                      <w:pPr>
                        <w:spacing w:after="0" w:line="216" w:lineRule="auto"/>
                        <w:rPr>
                          <w:rFonts w:asciiTheme="majorHAnsi" w:hAnsiTheme="majorHAnsi" w:cstheme="majorHAnsi"/>
                          <w:color w:val="000000" w:themeColor="text1"/>
                          <w:sz w:val="56"/>
                          <w:szCs w:val="40"/>
                        </w:rPr>
                      </w:pPr>
                    </w:p>
                  </w:txbxContent>
                </v:textbox>
                <w10:wrap type="square" anchorx="margin"/>
              </v:shape>
            </w:pict>
          </mc:Fallback>
        </mc:AlternateContent>
      </w:r>
      <w:r w:rsidR="00607039">
        <w:rPr>
          <w:noProof/>
        </w:rPr>
        <mc:AlternateContent>
          <mc:Choice Requires="wps">
            <w:drawing>
              <wp:anchor distT="45720" distB="45720" distL="114300" distR="114300" simplePos="0" relativeHeight="251670528" behindDoc="0" locked="0" layoutInCell="1" allowOverlap="1" wp14:anchorId="1F7B6B18" wp14:editId="666BDB20">
                <wp:simplePos x="0" y="0"/>
                <wp:positionH relativeFrom="margin">
                  <wp:posOffset>2898140</wp:posOffset>
                </wp:positionH>
                <wp:positionV relativeFrom="paragraph">
                  <wp:posOffset>7148830</wp:posOffset>
                </wp:positionV>
                <wp:extent cx="211709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090" cy="1404620"/>
                        </a:xfrm>
                        <a:prstGeom prst="rect">
                          <a:avLst/>
                        </a:prstGeom>
                        <a:noFill/>
                        <a:ln w="9525">
                          <a:noFill/>
                          <a:miter lim="800000"/>
                          <a:headEnd/>
                          <a:tailEnd/>
                        </a:ln>
                      </wps:spPr>
                      <wps:txbx>
                        <w:txbxContent>
                          <w:p w14:paraId="0D65B297" w14:textId="6BD77C8C" w:rsidR="00EB71FD" w:rsidRPr="000F4A79" w:rsidRDefault="00EB71FD" w:rsidP="00947090">
                            <w:pPr>
                              <w:spacing w:after="0" w:line="216" w:lineRule="auto"/>
                              <w:rPr>
                                <w:rFonts w:ascii="Calibri bold" w:hAnsi="Calibri bold"/>
                                <w:color w:val="000000"/>
                                <w:sz w:val="32"/>
                                <w:szCs w:val="32"/>
                              </w:rPr>
                            </w:pPr>
                            <w:proofErr w:type="spellStart"/>
                            <w:r w:rsidRPr="000F4A79">
                              <w:rPr>
                                <w:b/>
                                <w:sz w:val="32"/>
                                <w:szCs w:val="32"/>
                              </w:rPr>
                              <w:t>Eltizam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B6B18" id="_x0000_s1027" type="#_x0000_t202" style="position:absolute;left:0;text-align:left;margin-left:228.2pt;margin-top:562.9pt;width:166.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" filled="f" stroked="f">
                <v:textbox style="mso-fit-shape-to-text:t">
                  <w:txbxContent>
                    <w:p w14:paraId="0D65B297" w14:textId="6BD77C8C" w:rsidR="00EB71FD" w:rsidRPr="000F4A79" w:rsidRDefault="00EB71FD" w:rsidP="00947090">
                      <w:pPr>
                        <w:spacing w:after="0" w:line="216" w:lineRule="auto"/>
                        <w:rPr>
                          <w:rFonts w:ascii="Calibri bold" w:hAnsi="Calibri bold"/>
                          <w:color w:val="000000"/>
                          <w:sz w:val="32"/>
                          <w:szCs w:val="32"/>
                        </w:rPr>
                      </w:pPr>
                      <w:r w:rsidRPr="000F4A79">
                        <w:rPr>
                          <w:b/>
                          <w:sz w:val="32"/>
                          <w:szCs w:val="32"/>
                        </w:rPr>
                        <w:t>Eltizam</w:t>
                      </w:r>
                    </w:p>
                  </w:txbxContent>
                </v:textbox>
                <w10:wrap type="square" anchorx="margin"/>
              </v:shape>
            </w:pict>
          </mc:Fallback>
        </mc:AlternateContent>
      </w:r>
      <w:r w:rsidR="00607039">
        <w:rPr>
          <w:noProof/>
        </w:rPr>
        <mc:AlternateContent>
          <mc:Choice Requires="wps">
            <w:drawing>
              <wp:anchor distT="45720" distB="45720" distL="114300" distR="114300" simplePos="0" relativeHeight="251666432" behindDoc="0" locked="0" layoutInCell="1" allowOverlap="1" wp14:anchorId="72BBD993" wp14:editId="0466604E">
                <wp:simplePos x="0" y="0"/>
                <wp:positionH relativeFrom="margin">
                  <wp:posOffset>2898140</wp:posOffset>
                </wp:positionH>
                <wp:positionV relativeFrom="paragraph">
                  <wp:posOffset>6800850</wp:posOffset>
                </wp:positionV>
                <wp:extent cx="1188085" cy="1404620"/>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85" cy="1404620"/>
                        </a:xfrm>
                        <a:prstGeom prst="rect">
                          <a:avLst/>
                        </a:prstGeom>
                        <a:noFill/>
                        <a:ln w="9525">
                          <a:noFill/>
                          <a:miter lim="800000"/>
                          <a:headEnd/>
                          <a:tailEnd/>
                        </a:ln>
                      </wps:spPr>
                      <wps:txbx>
                        <w:txbxContent>
                          <w:p w14:paraId="2109D891" w14:textId="7EA48FC4" w:rsidR="00EB71FD" w:rsidRPr="00DC0781" w:rsidRDefault="00EB71FD" w:rsidP="006E462E">
                            <w:pPr>
                              <w:spacing w:after="0" w:line="240" w:lineRule="auto"/>
                              <w:rPr>
                                <w:rFonts w:cstheme="minorHAnsi"/>
                                <w:color w:val="000000" w:themeColor="text1"/>
                                <w:sz w:val="26"/>
                                <w:szCs w:val="40"/>
                              </w:rPr>
                            </w:pPr>
                            <w:r w:rsidRPr="00DC0781">
                              <w:rPr>
                                <w:rFonts w:cstheme="minorHAnsi"/>
                                <w:color w:val="000000" w:themeColor="text1"/>
                                <w:sz w:val="26"/>
                                <w:szCs w:val="40"/>
                              </w:rPr>
                              <w:t>Client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BBD993" id="_x0000_s1028" type="#_x0000_t202" style="position:absolute;left:0;text-align:left;margin-left:228.2pt;margin-top:535.5pt;width:93.5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" filled="f" stroked="f">
                <v:textbox style="mso-fit-shape-to-text:t">
                  <w:txbxContent>
                    <w:p w14:paraId="2109D891" w14:textId="7EA48FC4" w:rsidR="00EB71FD" w:rsidRPr="00DC0781" w:rsidRDefault="00EB71FD" w:rsidP="006E462E">
                      <w:pPr>
                        <w:spacing w:after="0" w:line="240" w:lineRule="auto"/>
                        <w:rPr>
                          <w:rFonts w:cstheme="minorHAnsi"/>
                          <w:color w:val="000000" w:themeColor="text1"/>
                          <w:sz w:val="26"/>
                          <w:szCs w:val="40"/>
                        </w:rPr>
                      </w:pPr>
                      <w:r w:rsidRPr="00DC0781">
                        <w:rPr>
                          <w:rFonts w:cstheme="minorHAnsi"/>
                          <w:color w:val="000000" w:themeColor="text1"/>
                          <w:sz w:val="26"/>
                          <w:szCs w:val="40"/>
                        </w:rPr>
                        <w:t>Client Name</w:t>
                      </w:r>
                    </w:p>
                  </w:txbxContent>
                </v:textbox>
                <w10:wrap type="square" anchorx="margin"/>
              </v:shape>
            </w:pict>
          </mc:Fallback>
        </mc:AlternateContent>
      </w:r>
      <w:r w:rsidR="00607039">
        <w:rPr>
          <w:noProof/>
        </w:rPr>
        <mc:AlternateContent>
          <mc:Choice Requires="wps">
            <w:drawing>
              <wp:anchor distT="45720" distB="45720" distL="114300" distR="114300" simplePos="0" relativeHeight="251664384" behindDoc="0" locked="0" layoutInCell="1" allowOverlap="1" wp14:anchorId="199D942A" wp14:editId="05E16245">
                <wp:simplePos x="0" y="0"/>
                <wp:positionH relativeFrom="margin">
                  <wp:posOffset>2898613</wp:posOffset>
                </wp:positionH>
                <wp:positionV relativeFrom="paragraph">
                  <wp:posOffset>5877560</wp:posOffset>
                </wp:positionV>
                <wp:extent cx="1188085" cy="1404620"/>
                <wp:effectExtent l="0" t="0" r="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85" cy="1404620"/>
                        </a:xfrm>
                        <a:prstGeom prst="rect">
                          <a:avLst/>
                        </a:prstGeom>
                        <a:noFill/>
                        <a:ln w="9525">
                          <a:noFill/>
                          <a:miter lim="800000"/>
                          <a:headEnd/>
                          <a:tailEnd/>
                        </a:ln>
                      </wps:spPr>
                      <wps:txbx>
                        <w:txbxContent>
                          <w:p w14:paraId="0C414E38" w14:textId="17A93A7F" w:rsidR="00EB71FD" w:rsidRPr="00DC0781" w:rsidRDefault="00EB71FD" w:rsidP="006E462E">
                            <w:pPr>
                              <w:spacing w:after="0" w:line="240" w:lineRule="auto"/>
                              <w:rPr>
                                <w:rFonts w:cstheme="minorHAnsi"/>
                                <w:color w:val="000000" w:themeColor="text1"/>
                                <w:sz w:val="26"/>
                                <w:szCs w:val="40"/>
                              </w:rPr>
                            </w:pPr>
                            <w:r w:rsidRPr="00DC0781">
                              <w:rPr>
                                <w:rFonts w:cstheme="minorHAnsi"/>
                                <w:color w:val="000000" w:themeColor="text1"/>
                                <w:sz w:val="26"/>
                                <w:szCs w:val="40"/>
                              </w:rPr>
                              <w:t>Project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D942A" id="_x0000_s1029" type="#_x0000_t202" style="position:absolute;left:0;text-align:left;margin-left:228.25pt;margin-top:462.8pt;width:93.5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" filled="f" stroked="f">
                <v:textbox style="mso-fit-shape-to-text:t">
                  <w:txbxContent>
                    <w:p w14:paraId="0C414E38" w14:textId="17A93A7F" w:rsidR="00EB71FD" w:rsidRPr="00DC0781" w:rsidRDefault="00EB71FD" w:rsidP="006E462E">
                      <w:pPr>
                        <w:spacing w:after="0" w:line="240" w:lineRule="auto"/>
                        <w:rPr>
                          <w:rFonts w:cstheme="minorHAnsi"/>
                          <w:color w:val="000000" w:themeColor="text1"/>
                          <w:sz w:val="26"/>
                          <w:szCs w:val="40"/>
                        </w:rPr>
                      </w:pPr>
                      <w:r w:rsidRPr="00DC0781">
                        <w:rPr>
                          <w:rFonts w:cstheme="minorHAnsi"/>
                          <w:color w:val="000000" w:themeColor="text1"/>
                          <w:sz w:val="26"/>
                          <w:szCs w:val="40"/>
                        </w:rPr>
                        <w:t>Project Name</w:t>
                      </w:r>
                    </w:p>
                  </w:txbxContent>
                </v:textbox>
                <w10:wrap type="square" anchorx="margin"/>
              </v:shape>
            </w:pict>
          </mc:Fallback>
        </mc:AlternateContent>
      </w:r>
      <w:r w:rsidR="00122F7C">
        <w:rPr>
          <w:noProof/>
        </w:rPr>
        <mc:AlternateContent>
          <mc:Choice Requires="wps">
            <w:drawing>
              <wp:anchor distT="0" distB="0" distL="114300" distR="114300" simplePos="0" relativeHeight="251677696" behindDoc="0" locked="0" layoutInCell="1" allowOverlap="1" wp14:anchorId="1356A218" wp14:editId="6D6F058B">
                <wp:simplePos x="0" y="0"/>
                <wp:positionH relativeFrom="column">
                  <wp:posOffset>2879725</wp:posOffset>
                </wp:positionH>
                <wp:positionV relativeFrom="paragraph">
                  <wp:posOffset>4608830</wp:posOffset>
                </wp:positionV>
                <wp:extent cx="34747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3474720" cy="0"/>
                        </a:xfrm>
                        <a:prstGeom prst="line">
                          <a:avLst/>
                        </a:prstGeom>
                        <a:ln w="9525">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5E80A4" id="Straight Connector 1"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75pt,362.9pt" to="500.35pt,3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" strokecolor="#404040 [2429]">
                <v:stroke joinstyle="miter"/>
              </v:line>
            </w:pict>
          </mc:Fallback>
        </mc:AlternateContent>
      </w:r>
      <w:r w:rsidR="00122F7C">
        <w:rPr>
          <w:noProof/>
        </w:rPr>
        <mc:AlternateContent>
          <mc:Choice Requires="wps">
            <w:drawing>
              <wp:anchor distT="45720" distB="45720" distL="114300" distR="114300" simplePos="0" relativeHeight="251660288" behindDoc="0" locked="0" layoutInCell="1" allowOverlap="1" wp14:anchorId="586B9D43" wp14:editId="57348986">
                <wp:simplePos x="0" y="0"/>
                <wp:positionH relativeFrom="margin">
                  <wp:posOffset>2739390</wp:posOffset>
                </wp:positionH>
                <wp:positionV relativeFrom="paragraph">
                  <wp:posOffset>2673985</wp:posOffset>
                </wp:positionV>
                <wp:extent cx="294640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04620"/>
                        </a:xfrm>
                        <a:prstGeom prst="rect">
                          <a:avLst/>
                        </a:prstGeom>
                        <a:noFill/>
                        <a:ln w="9525">
                          <a:noFill/>
                          <a:miter lim="800000"/>
                          <a:headEnd/>
                          <a:tailEnd/>
                        </a:ln>
                      </wps:spPr>
                      <wps:txbx>
                        <w:txbxContent>
                          <w:p w14:paraId="433984EB" w14:textId="40B39918" w:rsidR="00EB71FD" w:rsidRPr="00122F7C" w:rsidRDefault="00EB71FD" w:rsidP="006E462E">
                            <w:pPr>
                              <w:spacing w:after="0" w:line="168" w:lineRule="auto"/>
                              <w:rPr>
                                <w:rFonts w:ascii="Calibri bold" w:hAnsi="Calibri bold"/>
                                <w:b/>
                                <w:sz w:val="80"/>
                                <w:szCs w:val="96"/>
                              </w:rPr>
                            </w:pPr>
                            <w:r w:rsidRPr="00122F7C">
                              <w:rPr>
                                <w:rFonts w:ascii="Calibri bold" w:hAnsi="Calibri bold"/>
                                <w:b/>
                                <w:sz w:val="80"/>
                                <w:szCs w:val="96"/>
                              </w:rPr>
                              <w:t>BUSINESS PROPOSAL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B9D43" id="_x0000_s1030" type="#_x0000_t202" style="position:absolute;left:0;text-align:left;margin-left:215.7pt;margin-top:210.55pt;width:2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3NFEA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" filled="f" stroked="f">
                <v:textbox style="mso-fit-shape-to-text:t">
                  <w:txbxContent>
                    <w:p w14:paraId="433984EB" w14:textId="40B39918" w:rsidR="00EB71FD" w:rsidRPr="00122F7C" w:rsidRDefault="00EB71FD" w:rsidP="006E462E">
                      <w:pPr>
                        <w:spacing w:after="0" w:line="168" w:lineRule="auto"/>
                        <w:rPr>
                          <w:rFonts w:ascii="Calibri bold" w:hAnsi="Calibri bold"/>
                          <w:b/>
                          <w:sz w:val="80"/>
                          <w:szCs w:val="96"/>
                        </w:rPr>
                      </w:pPr>
                      <w:r w:rsidRPr="00122F7C">
                        <w:rPr>
                          <w:rFonts w:ascii="Calibri bold" w:hAnsi="Calibri bold"/>
                          <w:b/>
                          <w:sz w:val="80"/>
                          <w:szCs w:val="96"/>
                        </w:rPr>
                        <w:t>BUSINESS PROPOSAL</w:t>
                      </w:r>
                    </w:p>
                  </w:txbxContent>
                </v:textbox>
                <w10:wrap type="square" anchorx="margin"/>
              </v:shape>
            </w:pict>
          </mc:Fallback>
        </mc:AlternateContent>
      </w:r>
      <w:r w:rsidR="00122F7C">
        <w:rPr>
          <w:noProof/>
        </w:rPr>
        <mc:AlternateContent>
          <mc:Choice Requires="wps">
            <w:drawing>
              <wp:anchor distT="45720" distB="45720" distL="114300" distR="114300" simplePos="0" relativeHeight="251662336" behindDoc="0" locked="0" layoutInCell="1" allowOverlap="1" wp14:anchorId="06F8BA70" wp14:editId="158CC667">
                <wp:simplePos x="0" y="0"/>
                <wp:positionH relativeFrom="margin">
                  <wp:posOffset>2745740</wp:posOffset>
                </wp:positionH>
                <wp:positionV relativeFrom="paragraph">
                  <wp:posOffset>2162810</wp:posOffset>
                </wp:positionV>
                <wp:extent cx="252603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1404620"/>
                        </a:xfrm>
                        <a:prstGeom prst="rect">
                          <a:avLst/>
                        </a:prstGeom>
                        <a:noFill/>
                        <a:ln w="9525">
                          <a:noFill/>
                          <a:miter lim="800000"/>
                          <a:headEnd/>
                          <a:tailEnd/>
                        </a:ln>
                      </wps:spPr>
                      <wps:txbx>
                        <w:txbxContent>
                          <w:p w14:paraId="759FB9C3" w14:textId="424F46A7" w:rsidR="00EB71FD" w:rsidRPr="008738C8" w:rsidRDefault="00EB71FD" w:rsidP="00DD3D12">
                            <w:pPr>
                              <w:spacing w:after="0" w:line="240" w:lineRule="auto"/>
                              <w:rPr>
                                <w:rFonts w:cstheme="minorHAnsi"/>
                                <w:sz w:val="32"/>
                                <w:szCs w:val="52"/>
                              </w:rPr>
                            </w:pPr>
                            <w:r>
                              <w:rPr>
                                <w:rFonts w:cstheme="minorHAnsi"/>
                                <w:sz w:val="32"/>
                                <w:szCs w:val="52"/>
                              </w:rPr>
                              <w:t>November 1</w:t>
                            </w:r>
                            <w:r w:rsidRPr="008738C8">
                              <w:rPr>
                                <w:rFonts w:cstheme="minorHAnsi"/>
                                <w:sz w:val="32"/>
                                <w:szCs w:val="52"/>
                              </w:rPr>
                              <w: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F8BA70" id="_x0000_s1031" type="#_x0000_t202" style="position:absolute;left:0;text-align:left;margin-left:216.2pt;margin-top:170.3pt;width:198.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" filled="f" stroked="f">
                <v:textbox style="mso-fit-shape-to-text:t">
                  <w:txbxContent>
                    <w:p w14:paraId="759FB9C3" w14:textId="424F46A7" w:rsidR="00EB71FD" w:rsidRPr="008738C8" w:rsidRDefault="00EB71FD" w:rsidP="00DD3D12">
                      <w:pPr>
                        <w:spacing w:after="0" w:line="240" w:lineRule="auto"/>
                        <w:rPr>
                          <w:rFonts w:cstheme="minorHAnsi"/>
                          <w:sz w:val="32"/>
                          <w:szCs w:val="52"/>
                        </w:rPr>
                      </w:pPr>
                      <w:r>
                        <w:rPr>
                          <w:rFonts w:cstheme="minorHAnsi"/>
                          <w:sz w:val="32"/>
                          <w:szCs w:val="52"/>
                        </w:rPr>
                        <w:t>November 1</w:t>
                      </w:r>
                      <w:r w:rsidRPr="008738C8">
                        <w:rPr>
                          <w:rFonts w:cstheme="minorHAnsi"/>
                          <w:sz w:val="32"/>
                          <w:szCs w:val="52"/>
                        </w:rPr>
                        <w:t>, 2022</w:t>
                      </w:r>
                    </w:p>
                  </w:txbxContent>
                </v:textbox>
                <w10:wrap type="square" anchorx="margin"/>
              </v:shape>
            </w:pict>
          </mc:Fallback>
        </mc:AlternateContent>
      </w:r>
      <w:r w:rsidR="00122F7C">
        <w:rPr>
          <w:noProof/>
        </w:rPr>
        <mc:AlternateContent>
          <mc:Choice Requires="wps">
            <w:drawing>
              <wp:anchor distT="45720" distB="45720" distL="114300" distR="114300" simplePos="0" relativeHeight="251674624" behindDoc="0" locked="0" layoutInCell="1" allowOverlap="1" wp14:anchorId="2475CD4D" wp14:editId="54A42666">
                <wp:simplePos x="0" y="0"/>
                <wp:positionH relativeFrom="margin">
                  <wp:posOffset>2746375</wp:posOffset>
                </wp:positionH>
                <wp:positionV relativeFrom="paragraph">
                  <wp:posOffset>3804920</wp:posOffset>
                </wp:positionV>
                <wp:extent cx="3838575" cy="1404620"/>
                <wp:effectExtent l="0" t="0" r="0" b="57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noFill/>
                        <a:ln w="9525">
                          <a:noFill/>
                          <a:miter lim="800000"/>
                          <a:headEnd/>
                          <a:tailEnd/>
                        </a:ln>
                      </wps:spPr>
                      <wps:txbx>
                        <w:txbxContent>
                          <w:p w14:paraId="152EDF09" w14:textId="0DBF3DA1" w:rsidR="00EB71FD" w:rsidRPr="00122F7C" w:rsidRDefault="00EB71FD" w:rsidP="005553D4">
                            <w:pPr>
                              <w:spacing w:after="0" w:line="216" w:lineRule="auto"/>
                              <w:rPr>
                                <w:rFonts w:cstheme="minorHAnsi"/>
                                <w:sz w:val="32"/>
                                <w:szCs w:val="36"/>
                              </w:rPr>
                            </w:pPr>
                            <w:r w:rsidRPr="00122F7C">
                              <w:rPr>
                                <w:rFonts w:cstheme="minorHAnsi"/>
                                <w:sz w:val="32"/>
                                <w:szCs w:val="36"/>
                              </w:rPr>
                              <w:t>NeoSOFT is a SEI-CMMI Level-5 Global IT Consulting &amp; Software Solutions Provider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75CD4D" id="_x0000_s1032" type="#_x0000_t202" style="position:absolute;left:0;text-align:left;margin-left:216.25pt;margin-top:299.6pt;width:302.2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kEgIAAPs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" filled="f" stroked="f">
                <v:textbox style="mso-fit-shape-to-text:t">
                  <w:txbxContent>
                    <w:p w14:paraId="152EDF09" w14:textId="0DBF3DA1" w:rsidR="00EB71FD" w:rsidRPr="00122F7C" w:rsidRDefault="00EB71FD" w:rsidP="005553D4">
                      <w:pPr>
                        <w:spacing w:after="0" w:line="216" w:lineRule="auto"/>
                        <w:rPr>
                          <w:rFonts w:cstheme="minorHAnsi"/>
                          <w:sz w:val="32"/>
                          <w:szCs w:val="36"/>
                        </w:rPr>
                      </w:pPr>
                      <w:r w:rsidRPr="00122F7C">
                        <w:rPr>
                          <w:rFonts w:cstheme="minorHAnsi"/>
                          <w:sz w:val="32"/>
                          <w:szCs w:val="36"/>
                        </w:rPr>
                        <w:t>NeoSOFT is a SEI-CMMI Level-5 Global IT Consulting &amp; Software Solutions Provider</w:t>
                      </w:r>
                    </w:p>
                  </w:txbxContent>
                </v:textbox>
                <w10:wrap type="square" anchorx="margin"/>
              </v:shape>
            </w:pict>
          </mc:Fallback>
        </mc:AlternateContent>
      </w:r>
      <w:r w:rsidR="00122F7C" w:rsidRPr="00762AA8">
        <w:rPr>
          <w:rFonts w:cstheme="minorHAnsi"/>
          <w:noProof/>
        </w:rPr>
        <w:drawing>
          <wp:anchor distT="0" distB="0" distL="114300" distR="114300" simplePos="0" relativeHeight="251658240" behindDoc="0" locked="0" layoutInCell="1" allowOverlap="1" wp14:anchorId="4EEBF847" wp14:editId="394FA7A2">
            <wp:simplePos x="0" y="0"/>
            <wp:positionH relativeFrom="margin">
              <wp:posOffset>-937895</wp:posOffset>
            </wp:positionH>
            <wp:positionV relativeFrom="margin">
              <wp:posOffset>-132384</wp:posOffset>
            </wp:positionV>
            <wp:extent cx="7840980" cy="10186670"/>
            <wp:effectExtent l="0" t="0" r="7620" b="508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840980" cy="10186670"/>
                    </a:xfrm>
                    <a:prstGeom prst="rect">
                      <a:avLst/>
                    </a:prstGeom>
                  </pic:spPr>
                </pic:pic>
              </a:graphicData>
            </a:graphic>
            <wp14:sizeRelH relativeFrom="margin">
              <wp14:pctWidth>0</wp14:pctWidth>
            </wp14:sizeRelH>
            <wp14:sizeRelV relativeFrom="margin">
              <wp14:pctHeight>0</wp14:pctHeight>
            </wp14:sizeRelV>
          </wp:anchor>
        </w:drawing>
      </w:r>
    </w:p>
    <w:tbl>
      <w:tblPr>
        <w:tblW w:w="5076"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55" w:type="dxa"/>
          <w:left w:w="55" w:type="dxa"/>
          <w:bottom w:w="55" w:type="dxa"/>
          <w:right w:w="55" w:type="dxa"/>
        </w:tblCellMar>
        <w:tblLook w:val="04A0" w:firstRow="1" w:lastRow="0" w:firstColumn="1" w:lastColumn="0" w:noHBand="0" w:noVBand="1"/>
      </w:tblPr>
      <w:tblGrid>
        <w:gridCol w:w="3541"/>
        <w:gridCol w:w="5951"/>
      </w:tblGrid>
      <w:tr w:rsidR="00C875A3" w:rsidRPr="00762AA8" w14:paraId="71AC2F55" w14:textId="77777777" w:rsidTr="00454EF4">
        <w:tc>
          <w:tcPr>
            <w:tcW w:w="5000" w:type="pct"/>
            <w:gridSpan w:val="2"/>
            <w:shd w:val="clear" w:color="auto" w:fill="848484"/>
            <w:hideMark/>
          </w:tcPr>
          <w:p w14:paraId="73612A99" w14:textId="77777777" w:rsidR="00C875A3" w:rsidRPr="00454EF4" w:rsidRDefault="00C875A3" w:rsidP="00EF0E5D">
            <w:pPr>
              <w:pStyle w:val="TableContents"/>
              <w:jc w:val="both"/>
              <w:rPr>
                <w:rFonts w:asciiTheme="minorHAnsi" w:hAnsiTheme="minorHAnsi" w:cstheme="minorHAnsi"/>
                <w:color w:val="FFFFFF" w:themeColor="background1"/>
              </w:rPr>
            </w:pPr>
            <w:r w:rsidRPr="00454EF4">
              <w:rPr>
                <w:rFonts w:asciiTheme="minorHAnsi" w:hAnsiTheme="minorHAnsi" w:cstheme="minorHAnsi"/>
                <w:b/>
                <w:bCs/>
                <w:color w:val="FFFFFF" w:themeColor="background1"/>
              </w:rPr>
              <w:lastRenderedPageBreak/>
              <w:t>Document Control Sheet</w:t>
            </w:r>
          </w:p>
        </w:tc>
      </w:tr>
      <w:tr w:rsidR="00CA1F29" w:rsidRPr="00762AA8" w14:paraId="3D099B25" w14:textId="77777777" w:rsidTr="00FB45E8">
        <w:tc>
          <w:tcPr>
            <w:tcW w:w="1865" w:type="pct"/>
            <w:hideMark/>
          </w:tcPr>
          <w:p w14:paraId="75A0C48A" w14:textId="77777777" w:rsidR="00CA1F29" w:rsidRPr="00597F71" w:rsidRDefault="00CA1F29" w:rsidP="00CA1F29">
            <w:pPr>
              <w:pStyle w:val="TableContents"/>
              <w:jc w:val="both"/>
              <w:rPr>
                <w:rStyle w:val="Hyperlink"/>
                <w:rFonts w:asciiTheme="minorHAnsi" w:eastAsia="Calibri" w:hAnsiTheme="minorHAnsi" w:cstheme="minorHAnsi"/>
                <w:b/>
              </w:rPr>
            </w:pPr>
            <w:r w:rsidRPr="00597F71">
              <w:rPr>
                <w:rFonts w:asciiTheme="minorHAnsi" w:hAnsiTheme="minorHAnsi" w:cstheme="minorHAnsi"/>
                <w:b/>
              </w:rPr>
              <w:t>Current Version</w:t>
            </w:r>
          </w:p>
        </w:tc>
        <w:tc>
          <w:tcPr>
            <w:tcW w:w="3135" w:type="pct"/>
            <w:hideMark/>
          </w:tcPr>
          <w:p w14:paraId="33A0DB4B" w14:textId="0BB7F5B5" w:rsidR="00CA1F29" w:rsidRPr="00095C8B" w:rsidRDefault="00F721FD" w:rsidP="00CA1F29">
            <w:pPr>
              <w:pStyle w:val="TableContents"/>
              <w:jc w:val="both"/>
              <w:rPr>
                <w:rFonts w:asciiTheme="minorHAnsi" w:hAnsiTheme="minorHAnsi" w:cstheme="minorHAnsi"/>
              </w:rPr>
            </w:pPr>
            <w:r>
              <w:rPr>
                <w:rFonts w:ascii="Calibri" w:hAnsi="Calibri" w:cs="Calibri"/>
              </w:rPr>
              <w:t>1.2</w:t>
            </w:r>
          </w:p>
        </w:tc>
      </w:tr>
      <w:tr w:rsidR="00CA1F29" w:rsidRPr="00762AA8" w14:paraId="1BBAEC6E" w14:textId="77777777" w:rsidTr="00FB45E8">
        <w:tc>
          <w:tcPr>
            <w:tcW w:w="1865" w:type="pct"/>
            <w:hideMark/>
          </w:tcPr>
          <w:p w14:paraId="3491BE8C" w14:textId="77777777" w:rsidR="00CA1F29" w:rsidRPr="00597F71" w:rsidRDefault="00CA1F29" w:rsidP="00CA1F29">
            <w:pPr>
              <w:pStyle w:val="TableContents"/>
              <w:jc w:val="both"/>
              <w:rPr>
                <w:rFonts w:asciiTheme="minorHAnsi" w:hAnsiTheme="minorHAnsi" w:cstheme="minorHAnsi"/>
                <w:b/>
                <w:lang w:val="en-IN"/>
              </w:rPr>
            </w:pPr>
            <w:r w:rsidRPr="00597F71">
              <w:rPr>
                <w:rFonts w:asciiTheme="minorHAnsi" w:hAnsiTheme="minorHAnsi" w:cstheme="minorHAnsi"/>
                <w:b/>
              </w:rPr>
              <w:t>Project Code</w:t>
            </w:r>
          </w:p>
        </w:tc>
        <w:tc>
          <w:tcPr>
            <w:tcW w:w="3135" w:type="pct"/>
            <w:hideMark/>
          </w:tcPr>
          <w:p w14:paraId="5647CE1C" w14:textId="5DE7BEB5" w:rsidR="00CA1F29" w:rsidRPr="00095C8B" w:rsidRDefault="003A1BBA" w:rsidP="00CA1F29">
            <w:pPr>
              <w:pStyle w:val="TableContents"/>
              <w:jc w:val="both"/>
              <w:rPr>
                <w:rFonts w:asciiTheme="minorHAnsi" w:hAnsiTheme="minorHAnsi" w:cstheme="minorHAnsi"/>
              </w:rPr>
            </w:pPr>
            <w:r>
              <w:rPr>
                <w:rFonts w:ascii="Calibri" w:hAnsi="Calibri" w:cs="Calibri"/>
              </w:rPr>
              <w:t>NS_EOREMAD_26</w:t>
            </w:r>
            <w:r w:rsidR="00CA1F29">
              <w:rPr>
                <w:rFonts w:ascii="Calibri" w:hAnsi="Calibri" w:cs="Calibri"/>
              </w:rPr>
              <w:t>072022</w:t>
            </w:r>
          </w:p>
        </w:tc>
      </w:tr>
      <w:tr w:rsidR="00CA1F29" w:rsidRPr="00762AA8" w14:paraId="184E89D9" w14:textId="77777777" w:rsidTr="00FB45E8">
        <w:tc>
          <w:tcPr>
            <w:tcW w:w="1865" w:type="pct"/>
            <w:hideMark/>
          </w:tcPr>
          <w:p w14:paraId="6D0CECC8" w14:textId="77777777" w:rsidR="00CA1F29" w:rsidRPr="00597F71" w:rsidRDefault="00CA1F29" w:rsidP="00CA1F29">
            <w:pPr>
              <w:pStyle w:val="TableContents"/>
              <w:jc w:val="both"/>
              <w:rPr>
                <w:rFonts w:asciiTheme="minorHAnsi" w:hAnsiTheme="minorHAnsi" w:cstheme="minorHAnsi"/>
                <w:b/>
              </w:rPr>
            </w:pPr>
            <w:r w:rsidRPr="00597F71">
              <w:rPr>
                <w:rFonts w:asciiTheme="minorHAnsi" w:hAnsiTheme="minorHAnsi" w:cstheme="minorHAnsi"/>
                <w:b/>
              </w:rPr>
              <w:t>Project Name</w:t>
            </w:r>
          </w:p>
        </w:tc>
        <w:tc>
          <w:tcPr>
            <w:tcW w:w="3135" w:type="pct"/>
            <w:hideMark/>
          </w:tcPr>
          <w:p w14:paraId="23E4B709" w14:textId="00E4340E" w:rsidR="00CA1F29" w:rsidRPr="00095C8B" w:rsidRDefault="00CA1F29" w:rsidP="00CA1F29">
            <w:pPr>
              <w:pStyle w:val="TableContents"/>
              <w:jc w:val="both"/>
              <w:rPr>
                <w:rFonts w:asciiTheme="minorHAnsi" w:hAnsiTheme="minorHAnsi" w:cstheme="minorHAnsi"/>
              </w:rPr>
            </w:pPr>
            <w:r>
              <w:rPr>
                <w:rFonts w:ascii="Calibri" w:hAnsi="Calibri" w:cs="Calibri"/>
              </w:rPr>
              <w:t>Real Estate Valuation Management System</w:t>
            </w:r>
          </w:p>
        </w:tc>
      </w:tr>
      <w:tr w:rsidR="00CA1F29" w:rsidRPr="00762AA8" w14:paraId="5C88E002" w14:textId="77777777" w:rsidTr="00FB45E8">
        <w:tc>
          <w:tcPr>
            <w:tcW w:w="1865" w:type="pct"/>
          </w:tcPr>
          <w:p w14:paraId="180AF871" w14:textId="77777777" w:rsidR="00CA1F29" w:rsidRPr="00597F71" w:rsidRDefault="00CA1F29" w:rsidP="00CA1F29">
            <w:pPr>
              <w:pStyle w:val="TableContents"/>
              <w:jc w:val="both"/>
              <w:rPr>
                <w:rFonts w:asciiTheme="minorHAnsi" w:hAnsiTheme="minorHAnsi" w:cstheme="minorHAnsi"/>
                <w:b/>
              </w:rPr>
            </w:pPr>
            <w:r w:rsidRPr="00597F71">
              <w:rPr>
                <w:rFonts w:asciiTheme="minorHAnsi" w:hAnsiTheme="minorHAnsi" w:cstheme="minorHAnsi"/>
                <w:b/>
              </w:rPr>
              <w:t>Document Type</w:t>
            </w:r>
          </w:p>
        </w:tc>
        <w:tc>
          <w:tcPr>
            <w:tcW w:w="3135" w:type="pct"/>
          </w:tcPr>
          <w:p w14:paraId="77E9B9C6" w14:textId="3B17FE05" w:rsidR="00CA1F29" w:rsidRPr="00095C8B" w:rsidRDefault="00CA1F29" w:rsidP="00CA1F29">
            <w:pPr>
              <w:pStyle w:val="TableContents"/>
              <w:jc w:val="both"/>
              <w:rPr>
                <w:rFonts w:asciiTheme="minorHAnsi" w:hAnsiTheme="minorHAnsi" w:cstheme="minorHAnsi"/>
              </w:rPr>
            </w:pPr>
            <w:r>
              <w:rPr>
                <w:rFonts w:ascii="Calibri" w:hAnsi="Calibri" w:cs="Calibri"/>
              </w:rPr>
              <w:t>Understanding Document</w:t>
            </w:r>
          </w:p>
        </w:tc>
      </w:tr>
      <w:tr w:rsidR="00CA1F29" w:rsidRPr="00762AA8" w14:paraId="0A497E3A" w14:textId="77777777" w:rsidTr="00FB45E8">
        <w:tc>
          <w:tcPr>
            <w:tcW w:w="1865" w:type="pct"/>
          </w:tcPr>
          <w:p w14:paraId="0A0688F8" w14:textId="77777777" w:rsidR="00CA1F29" w:rsidRPr="00597F71" w:rsidRDefault="00CA1F29" w:rsidP="00CA1F29">
            <w:pPr>
              <w:pStyle w:val="TableContents"/>
              <w:jc w:val="both"/>
              <w:rPr>
                <w:rFonts w:asciiTheme="minorHAnsi" w:hAnsiTheme="minorHAnsi" w:cstheme="minorHAnsi"/>
                <w:b/>
              </w:rPr>
            </w:pPr>
            <w:r w:rsidRPr="00597F71">
              <w:rPr>
                <w:rFonts w:asciiTheme="minorHAnsi" w:hAnsiTheme="minorHAnsi" w:cstheme="minorHAnsi"/>
                <w:b/>
              </w:rPr>
              <w:t>Author</w:t>
            </w:r>
          </w:p>
        </w:tc>
        <w:tc>
          <w:tcPr>
            <w:tcW w:w="3135" w:type="pct"/>
          </w:tcPr>
          <w:p w14:paraId="37C13636" w14:textId="10DE7094" w:rsidR="00CA1F29" w:rsidRPr="00095C8B" w:rsidRDefault="00CA1F29" w:rsidP="00CA1F29">
            <w:pPr>
              <w:pStyle w:val="TableContents"/>
              <w:jc w:val="both"/>
              <w:rPr>
                <w:rFonts w:asciiTheme="minorHAnsi" w:hAnsiTheme="minorHAnsi" w:cstheme="minorHAnsi"/>
              </w:rPr>
            </w:pPr>
            <w:proofErr w:type="spellStart"/>
            <w:r>
              <w:rPr>
                <w:rFonts w:ascii="Calibri" w:hAnsi="Calibri" w:cs="Calibri"/>
              </w:rPr>
              <w:t>Pragadesh</w:t>
            </w:r>
            <w:proofErr w:type="spellEnd"/>
          </w:p>
        </w:tc>
      </w:tr>
      <w:tr w:rsidR="00CA1F29" w:rsidRPr="00762AA8" w14:paraId="448F6240" w14:textId="77777777" w:rsidTr="00FB45E8">
        <w:tc>
          <w:tcPr>
            <w:tcW w:w="1865" w:type="pct"/>
          </w:tcPr>
          <w:p w14:paraId="407C2AEC" w14:textId="77777777" w:rsidR="00CA1F29" w:rsidRPr="00597F71" w:rsidRDefault="00CA1F29" w:rsidP="00CA1F29">
            <w:pPr>
              <w:pStyle w:val="TableContents"/>
              <w:jc w:val="both"/>
              <w:rPr>
                <w:rFonts w:asciiTheme="minorHAnsi" w:hAnsiTheme="minorHAnsi" w:cstheme="minorHAnsi"/>
                <w:b/>
              </w:rPr>
            </w:pPr>
            <w:r w:rsidRPr="00597F71">
              <w:rPr>
                <w:rFonts w:asciiTheme="minorHAnsi" w:hAnsiTheme="minorHAnsi" w:cstheme="minorHAnsi"/>
                <w:b/>
              </w:rPr>
              <w:t>Reviewed By</w:t>
            </w:r>
          </w:p>
        </w:tc>
        <w:tc>
          <w:tcPr>
            <w:tcW w:w="3135" w:type="pct"/>
          </w:tcPr>
          <w:p w14:paraId="76876DE2" w14:textId="2D74D291" w:rsidR="00CA1F29" w:rsidRPr="00095C8B" w:rsidRDefault="00CA1F29" w:rsidP="00CA1F29">
            <w:pPr>
              <w:pStyle w:val="TableContents"/>
              <w:jc w:val="both"/>
              <w:rPr>
                <w:rFonts w:asciiTheme="minorHAnsi" w:hAnsiTheme="minorHAnsi" w:cstheme="minorHAnsi"/>
              </w:rPr>
            </w:pPr>
            <w:proofErr w:type="spellStart"/>
            <w:r>
              <w:rPr>
                <w:rFonts w:ascii="Calibri" w:hAnsi="Calibri" w:cs="Calibri"/>
              </w:rPr>
              <w:t>Amol</w:t>
            </w:r>
            <w:proofErr w:type="spellEnd"/>
          </w:p>
        </w:tc>
      </w:tr>
      <w:tr w:rsidR="00CA1F29" w:rsidRPr="00762AA8" w14:paraId="7D424AED" w14:textId="77777777" w:rsidTr="00FB45E8">
        <w:tc>
          <w:tcPr>
            <w:tcW w:w="1865" w:type="pct"/>
          </w:tcPr>
          <w:p w14:paraId="4BB9017F" w14:textId="18D70AEA" w:rsidR="00CA1F29" w:rsidRPr="00597F71" w:rsidRDefault="00CA1F29" w:rsidP="00CA1F29">
            <w:pPr>
              <w:pStyle w:val="TableContents"/>
              <w:jc w:val="both"/>
              <w:rPr>
                <w:rFonts w:asciiTheme="minorHAnsi" w:hAnsiTheme="minorHAnsi" w:cstheme="minorHAnsi"/>
                <w:b/>
              </w:rPr>
            </w:pPr>
            <w:r w:rsidRPr="00597F71">
              <w:rPr>
                <w:rFonts w:asciiTheme="minorHAnsi" w:hAnsiTheme="minorHAnsi" w:cstheme="minorHAnsi"/>
                <w:b/>
              </w:rPr>
              <w:t>Contact Person</w:t>
            </w:r>
          </w:p>
        </w:tc>
        <w:tc>
          <w:tcPr>
            <w:tcW w:w="3135" w:type="pct"/>
          </w:tcPr>
          <w:p w14:paraId="137B5396" w14:textId="31C2554C" w:rsidR="00CA1F29" w:rsidRPr="00095C8B" w:rsidRDefault="00CA1F29" w:rsidP="00CA1F29">
            <w:pPr>
              <w:pStyle w:val="TableContents"/>
              <w:jc w:val="both"/>
              <w:rPr>
                <w:rFonts w:asciiTheme="minorHAnsi" w:hAnsiTheme="minorHAnsi" w:cstheme="minorHAnsi"/>
              </w:rPr>
            </w:pPr>
            <w:r>
              <w:rPr>
                <w:rFonts w:ascii="Calibri" w:hAnsi="Calibri" w:cs="Calibri"/>
              </w:rPr>
              <w:t>Sean</w:t>
            </w:r>
          </w:p>
        </w:tc>
      </w:tr>
      <w:tr w:rsidR="00C875A3" w:rsidRPr="00762AA8" w14:paraId="0950A95A" w14:textId="77777777" w:rsidTr="00FB45E8">
        <w:tc>
          <w:tcPr>
            <w:tcW w:w="1865" w:type="pct"/>
          </w:tcPr>
          <w:p w14:paraId="73415118" w14:textId="77777777" w:rsidR="00C875A3" w:rsidRPr="00597F71" w:rsidRDefault="00C875A3" w:rsidP="00EF0E5D">
            <w:pPr>
              <w:pStyle w:val="TableContents"/>
              <w:jc w:val="both"/>
              <w:rPr>
                <w:rFonts w:asciiTheme="minorHAnsi" w:hAnsiTheme="minorHAnsi" w:cstheme="minorHAnsi"/>
                <w:b/>
              </w:rPr>
            </w:pPr>
            <w:r w:rsidRPr="00597F71">
              <w:rPr>
                <w:rFonts w:asciiTheme="minorHAnsi" w:hAnsiTheme="minorHAnsi" w:cstheme="minorHAnsi"/>
                <w:b/>
              </w:rPr>
              <w:t>Frequency of Document Review</w:t>
            </w:r>
          </w:p>
        </w:tc>
        <w:tc>
          <w:tcPr>
            <w:tcW w:w="3135" w:type="pct"/>
          </w:tcPr>
          <w:p w14:paraId="2BD0EE3F" w14:textId="5A61C506" w:rsidR="00C875A3" w:rsidRPr="00095C8B" w:rsidRDefault="00C875A3" w:rsidP="00EF0E5D">
            <w:pPr>
              <w:pStyle w:val="TableContents"/>
              <w:jc w:val="both"/>
              <w:rPr>
                <w:rFonts w:asciiTheme="minorHAnsi" w:hAnsiTheme="minorHAnsi" w:cstheme="minorHAnsi"/>
              </w:rPr>
            </w:pPr>
            <w:r w:rsidRPr="00095C8B">
              <w:rPr>
                <w:rFonts w:asciiTheme="minorHAnsi" w:hAnsiTheme="minorHAnsi" w:cstheme="minorHAnsi"/>
              </w:rPr>
              <w:t>Next Revision of Standard Documents</w:t>
            </w:r>
          </w:p>
        </w:tc>
      </w:tr>
      <w:tr w:rsidR="00C875A3" w:rsidRPr="00762AA8" w14:paraId="279E900C" w14:textId="77777777" w:rsidTr="00FB45E8">
        <w:tc>
          <w:tcPr>
            <w:tcW w:w="1865" w:type="pct"/>
          </w:tcPr>
          <w:p w14:paraId="767D9997" w14:textId="77777777" w:rsidR="00C875A3" w:rsidRPr="00597F71" w:rsidRDefault="00C875A3" w:rsidP="00EF0E5D">
            <w:pPr>
              <w:pStyle w:val="TableContents"/>
              <w:jc w:val="both"/>
              <w:rPr>
                <w:rFonts w:asciiTheme="minorHAnsi" w:hAnsiTheme="minorHAnsi" w:cstheme="minorHAnsi"/>
                <w:b/>
              </w:rPr>
            </w:pPr>
            <w:r w:rsidRPr="00597F71">
              <w:rPr>
                <w:rFonts w:asciiTheme="minorHAnsi" w:hAnsiTheme="minorHAnsi" w:cstheme="minorHAnsi"/>
                <w:b/>
              </w:rPr>
              <w:t>Document Creation Date</w:t>
            </w:r>
          </w:p>
        </w:tc>
        <w:tc>
          <w:tcPr>
            <w:tcW w:w="3135" w:type="pct"/>
          </w:tcPr>
          <w:p w14:paraId="4B7A2307" w14:textId="7E713E03" w:rsidR="00C875A3" w:rsidRPr="00095C8B" w:rsidRDefault="00CA1F29" w:rsidP="00647FB0">
            <w:pPr>
              <w:pStyle w:val="TableContents"/>
              <w:tabs>
                <w:tab w:val="left" w:pos="1965"/>
              </w:tabs>
              <w:jc w:val="both"/>
              <w:rPr>
                <w:rFonts w:asciiTheme="minorHAnsi" w:hAnsiTheme="minorHAnsi" w:cstheme="minorHAnsi"/>
              </w:rPr>
            </w:pPr>
            <w:r>
              <w:rPr>
                <w:rFonts w:asciiTheme="minorHAnsi" w:hAnsiTheme="minorHAnsi" w:cstheme="minorHAnsi"/>
              </w:rPr>
              <w:t>2</w:t>
            </w:r>
            <w:r w:rsidR="003A1BBA">
              <w:rPr>
                <w:rFonts w:asciiTheme="minorHAnsi" w:hAnsiTheme="minorHAnsi" w:cstheme="minorHAnsi"/>
              </w:rPr>
              <w:t>6</w:t>
            </w:r>
            <w:r w:rsidR="00095C8B" w:rsidRPr="00095C8B">
              <w:rPr>
                <w:rFonts w:asciiTheme="minorHAnsi" w:hAnsiTheme="minorHAnsi" w:cstheme="minorHAnsi"/>
              </w:rPr>
              <w:t>-07-2022</w:t>
            </w:r>
            <w:r w:rsidR="00647FB0" w:rsidRPr="00095C8B">
              <w:rPr>
                <w:rFonts w:asciiTheme="minorHAnsi" w:hAnsiTheme="minorHAnsi" w:cstheme="minorHAnsi"/>
              </w:rPr>
              <w:tab/>
            </w:r>
          </w:p>
        </w:tc>
      </w:tr>
      <w:tr w:rsidR="00647FB0" w:rsidRPr="00762AA8" w14:paraId="03B092A5" w14:textId="77777777" w:rsidTr="00FB45E8">
        <w:tc>
          <w:tcPr>
            <w:tcW w:w="1865" w:type="pct"/>
          </w:tcPr>
          <w:p w14:paraId="3CB7A73B" w14:textId="27F665BC" w:rsidR="00647FB0" w:rsidRPr="00597F71" w:rsidRDefault="00647FB0" w:rsidP="00647FB0">
            <w:pPr>
              <w:pStyle w:val="TableContents"/>
              <w:jc w:val="both"/>
              <w:rPr>
                <w:rFonts w:asciiTheme="minorHAnsi" w:hAnsiTheme="minorHAnsi" w:cstheme="minorHAnsi"/>
                <w:b/>
              </w:rPr>
            </w:pPr>
            <w:r w:rsidRPr="00597F71">
              <w:rPr>
                <w:rFonts w:asciiTheme="minorHAnsi" w:hAnsiTheme="minorHAnsi" w:cstheme="minorHAnsi"/>
                <w:b/>
              </w:rPr>
              <w:t>Last Updated Date</w:t>
            </w:r>
          </w:p>
        </w:tc>
        <w:tc>
          <w:tcPr>
            <w:tcW w:w="3135" w:type="pct"/>
          </w:tcPr>
          <w:p w14:paraId="6C974EA2" w14:textId="5E2756CA" w:rsidR="00647FB0" w:rsidRPr="00095C8B" w:rsidRDefault="00EB71FD" w:rsidP="004C098B">
            <w:pPr>
              <w:pStyle w:val="TableContents"/>
              <w:jc w:val="both"/>
              <w:rPr>
                <w:rFonts w:asciiTheme="minorHAnsi" w:hAnsiTheme="minorHAnsi" w:cstheme="minorHAnsi"/>
              </w:rPr>
            </w:pPr>
            <w:r>
              <w:rPr>
                <w:rFonts w:asciiTheme="minorHAnsi" w:hAnsiTheme="minorHAnsi" w:cstheme="minorHAnsi"/>
              </w:rPr>
              <w:t>01</w:t>
            </w:r>
            <w:r w:rsidR="00517C96">
              <w:rPr>
                <w:rFonts w:asciiTheme="minorHAnsi" w:hAnsiTheme="minorHAnsi" w:cstheme="minorHAnsi"/>
              </w:rPr>
              <w:t>-</w:t>
            </w:r>
            <w:r>
              <w:rPr>
                <w:rFonts w:asciiTheme="minorHAnsi" w:hAnsiTheme="minorHAnsi" w:cstheme="minorHAnsi"/>
              </w:rPr>
              <w:t>11</w:t>
            </w:r>
            <w:r w:rsidR="00095C8B" w:rsidRPr="00095C8B">
              <w:rPr>
                <w:rFonts w:asciiTheme="minorHAnsi" w:hAnsiTheme="minorHAnsi" w:cstheme="minorHAnsi"/>
              </w:rPr>
              <w:t>-2022</w:t>
            </w:r>
          </w:p>
        </w:tc>
      </w:tr>
    </w:tbl>
    <w:p w14:paraId="0908E14C" w14:textId="741A0F3E" w:rsidR="00C875A3" w:rsidRPr="00762AA8" w:rsidRDefault="00C875A3" w:rsidP="00C875A3">
      <w:pPr>
        <w:suppressAutoHyphens/>
        <w:spacing w:after="0" w:line="100" w:lineRule="atLeast"/>
        <w:jc w:val="center"/>
        <w:rPr>
          <w:rFonts w:eastAsia="Verdana" w:cstheme="minorHAnsi"/>
          <w:sz w:val="24"/>
          <w:szCs w:val="24"/>
          <w:lang w:eastAsia="hi-IN" w:bidi="hi-IN"/>
        </w:rPr>
      </w:pPr>
    </w:p>
    <w:p w14:paraId="34B7D848" w14:textId="77777777" w:rsidR="00C875A3" w:rsidRPr="00762AA8" w:rsidRDefault="00C875A3" w:rsidP="00C875A3">
      <w:pPr>
        <w:suppressAutoHyphens/>
        <w:spacing w:after="0" w:line="100" w:lineRule="atLeast"/>
        <w:jc w:val="center"/>
        <w:rPr>
          <w:rFonts w:eastAsia="Verdana" w:cstheme="minorHAnsi"/>
          <w:sz w:val="24"/>
          <w:szCs w:val="24"/>
          <w:lang w:eastAsia="hi-IN" w:bidi="hi-IN"/>
        </w:rPr>
      </w:pPr>
    </w:p>
    <w:tbl>
      <w:tblPr>
        <w:tblW w:w="5076"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55" w:type="dxa"/>
          <w:left w:w="55" w:type="dxa"/>
          <w:bottom w:w="55" w:type="dxa"/>
          <w:right w:w="55" w:type="dxa"/>
        </w:tblCellMar>
        <w:tblLook w:val="04A0" w:firstRow="1" w:lastRow="0" w:firstColumn="1" w:lastColumn="0" w:noHBand="0" w:noVBand="1"/>
      </w:tblPr>
      <w:tblGrid>
        <w:gridCol w:w="1272"/>
        <w:gridCol w:w="1519"/>
        <w:gridCol w:w="1460"/>
        <w:gridCol w:w="5241"/>
      </w:tblGrid>
      <w:tr w:rsidR="00C875A3" w:rsidRPr="00762AA8" w14:paraId="3B8F7A06" w14:textId="77777777" w:rsidTr="00454EF4">
        <w:tc>
          <w:tcPr>
            <w:tcW w:w="5000" w:type="pct"/>
            <w:gridSpan w:val="4"/>
            <w:tcBorders>
              <w:bottom w:val="single" w:sz="4" w:space="0" w:color="DDDDDD"/>
            </w:tcBorders>
            <w:shd w:val="clear" w:color="auto" w:fill="848484"/>
            <w:hideMark/>
          </w:tcPr>
          <w:p w14:paraId="0BF11A6D" w14:textId="77777777" w:rsidR="00C875A3" w:rsidRPr="00762AA8" w:rsidRDefault="00C875A3" w:rsidP="00EF0E5D">
            <w:pPr>
              <w:pStyle w:val="TableContents"/>
              <w:jc w:val="both"/>
              <w:rPr>
                <w:rFonts w:asciiTheme="minorHAnsi" w:hAnsiTheme="minorHAnsi" w:cstheme="minorHAnsi"/>
                <w:b/>
                <w:bCs/>
              </w:rPr>
            </w:pPr>
            <w:r w:rsidRPr="002851B8">
              <w:rPr>
                <w:rFonts w:asciiTheme="minorHAnsi" w:hAnsiTheme="minorHAnsi" w:cstheme="minorHAnsi"/>
                <w:b/>
                <w:bCs/>
                <w:color w:val="FFFFFF" w:themeColor="background1"/>
              </w:rPr>
              <w:t>Revision History</w:t>
            </w:r>
          </w:p>
        </w:tc>
      </w:tr>
      <w:tr w:rsidR="002851B8" w:rsidRPr="00762AA8" w14:paraId="63E530E7" w14:textId="77777777" w:rsidTr="00FB45E8">
        <w:tc>
          <w:tcPr>
            <w:tcW w:w="670" w:type="pct"/>
            <w:tcBorders>
              <w:right w:val="single" w:sz="4" w:space="0" w:color="FFFFFF" w:themeColor="background1"/>
            </w:tcBorders>
            <w:shd w:val="clear" w:color="auto" w:fill="DDDDDD"/>
            <w:hideMark/>
          </w:tcPr>
          <w:p w14:paraId="0A491B63" w14:textId="77777777" w:rsidR="00C875A3" w:rsidRPr="00762AA8" w:rsidRDefault="00C875A3" w:rsidP="00EF0E5D">
            <w:pPr>
              <w:pStyle w:val="TableContents"/>
              <w:jc w:val="center"/>
              <w:rPr>
                <w:rStyle w:val="Hyperlink"/>
                <w:rFonts w:asciiTheme="minorHAnsi" w:eastAsia="Calibri" w:hAnsiTheme="minorHAnsi" w:cstheme="minorHAnsi"/>
                <w:b/>
              </w:rPr>
            </w:pPr>
            <w:r w:rsidRPr="00762AA8">
              <w:rPr>
                <w:rFonts w:asciiTheme="minorHAnsi" w:hAnsiTheme="minorHAnsi" w:cstheme="minorHAnsi"/>
                <w:b/>
                <w:lang w:val="en-IN"/>
              </w:rPr>
              <w:t>Version</w:t>
            </w:r>
          </w:p>
        </w:tc>
        <w:tc>
          <w:tcPr>
            <w:tcW w:w="800" w:type="pct"/>
            <w:tcBorders>
              <w:left w:val="single" w:sz="4" w:space="0" w:color="FFFFFF" w:themeColor="background1"/>
              <w:right w:val="single" w:sz="4" w:space="0" w:color="FFFFFF" w:themeColor="background1"/>
            </w:tcBorders>
            <w:shd w:val="clear" w:color="auto" w:fill="DDDDDD"/>
            <w:hideMark/>
          </w:tcPr>
          <w:p w14:paraId="31AC6B53" w14:textId="77777777" w:rsidR="00C875A3" w:rsidRPr="00762AA8" w:rsidRDefault="00C875A3" w:rsidP="00EF0E5D">
            <w:pPr>
              <w:pStyle w:val="TableContents"/>
              <w:jc w:val="center"/>
              <w:rPr>
                <w:rFonts w:asciiTheme="minorHAnsi" w:hAnsiTheme="minorHAnsi" w:cstheme="minorHAnsi"/>
                <w:b/>
              </w:rPr>
            </w:pPr>
            <w:r w:rsidRPr="00762AA8">
              <w:rPr>
                <w:rFonts w:asciiTheme="minorHAnsi" w:hAnsiTheme="minorHAnsi" w:cstheme="minorHAnsi"/>
                <w:b/>
              </w:rPr>
              <w:t>Date</w:t>
            </w:r>
          </w:p>
        </w:tc>
        <w:tc>
          <w:tcPr>
            <w:tcW w:w="769" w:type="pct"/>
            <w:tcBorders>
              <w:left w:val="single" w:sz="4" w:space="0" w:color="FFFFFF" w:themeColor="background1"/>
              <w:right w:val="single" w:sz="4" w:space="0" w:color="FFFFFF" w:themeColor="background1"/>
            </w:tcBorders>
            <w:shd w:val="clear" w:color="auto" w:fill="DDDDDD"/>
          </w:tcPr>
          <w:p w14:paraId="3E9E1822" w14:textId="77777777" w:rsidR="00C875A3" w:rsidRPr="00762AA8" w:rsidRDefault="00C875A3" w:rsidP="00EF0E5D">
            <w:pPr>
              <w:pStyle w:val="TableContents"/>
              <w:jc w:val="center"/>
              <w:rPr>
                <w:rFonts w:asciiTheme="minorHAnsi" w:hAnsiTheme="minorHAnsi" w:cstheme="minorHAnsi"/>
                <w:b/>
              </w:rPr>
            </w:pPr>
            <w:r w:rsidRPr="00762AA8">
              <w:rPr>
                <w:rFonts w:asciiTheme="minorHAnsi" w:hAnsiTheme="minorHAnsi" w:cstheme="minorHAnsi"/>
                <w:b/>
              </w:rPr>
              <w:t>Name</w:t>
            </w:r>
          </w:p>
        </w:tc>
        <w:tc>
          <w:tcPr>
            <w:tcW w:w="2761" w:type="pct"/>
            <w:tcBorders>
              <w:left w:val="single" w:sz="4" w:space="0" w:color="FFFFFF" w:themeColor="background1"/>
            </w:tcBorders>
            <w:shd w:val="clear" w:color="auto" w:fill="DDDDDD"/>
          </w:tcPr>
          <w:p w14:paraId="5210A70B" w14:textId="77777777" w:rsidR="00C875A3" w:rsidRPr="00762AA8" w:rsidRDefault="00C875A3" w:rsidP="00EF0E5D">
            <w:pPr>
              <w:pStyle w:val="TableContents"/>
              <w:jc w:val="center"/>
              <w:rPr>
                <w:rFonts w:asciiTheme="minorHAnsi" w:hAnsiTheme="minorHAnsi" w:cstheme="minorHAnsi"/>
                <w:b/>
              </w:rPr>
            </w:pPr>
            <w:r w:rsidRPr="00762AA8">
              <w:rPr>
                <w:rFonts w:asciiTheme="minorHAnsi" w:hAnsiTheme="minorHAnsi" w:cstheme="minorHAnsi"/>
                <w:b/>
              </w:rPr>
              <w:t>Comments</w:t>
            </w:r>
          </w:p>
        </w:tc>
      </w:tr>
      <w:tr w:rsidR="00C875A3" w:rsidRPr="00762AA8" w14:paraId="7FCBD069" w14:textId="77777777" w:rsidTr="00FB45E8">
        <w:tc>
          <w:tcPr>
            <w:tcW w:w="670" w:type="pct"/>
            <w:hideMark/>
          </w:tcPr>
          <w:p w14:paraId="6A91FAF0" w14:textId="77777777" w:rsidR="00C875A3" w:rsidRPr="00762AA8" w:rsidRDefault="00C875A3" w:rsidP="00EF0E5D">
            <w:pPr>
              <w:pStyle w:val="TableContents"/>
              <w:jc w:val="center"/>
              <w:rPr>
                <w:rFonts w:asciiTheme="minorHAnsi" w:hAnsiTheme="minorHAnsi" w:cstheme="minorHAnsi"/>
                <w:lang w:val="en-IN"/>
              </w:rPr>
            </w:pPr>
            <w:r w:rsidRPr="00762AA8">
              <w:rPr>
                <w:rFonts w:asciiTheme="minorHAnsi" w:hAnsiTheme="minorHAnsi" w:cstheme="minorHAnsi"/>
                <w:lang w:val="en-IN"/>
              </w:rPr>
              <w:t>1.0</w:t>
            </w:r>
          </w:p>
        </w:tc>
        <w:tc>
          <w:tcPr>
            <w:tcW w:w="800" w:type="pct"/>
            <w:hideMark/>
          </w:tcPr>
          <w:p w14:paraId="7D54AE0A" w14:textId="1A41941D" w:rsidR="00C875A3" w:rsidRPr="00762AA8" w:rsidRDefault="00CA1F29" w:rsidP="00C875A3">
            <w:pPr>
              <w:pStyle w:val="TableContents"/>
              <w:jc w:val="center"/>
              <w:rPr>
                <w:rFonts w:asciiTheme="minorHAnsi" w:hAnsiTheme="minorHAnsi" w:cstheme="minorHAnsi"/>
              </w:rPr>
            </w:pPr>
            <w:r>
              <w:rPr>
                <w:rFonts w:asciiTheme="minorHAnsi" w:hAnsiTheme="minorHAnsi" w:cstheme="minorHAnsi"/>
              </w:rPr>
              <w:t>2</w:t>
            </w:r>
            <w:r w:rsidR="003A1BBA">
              <w:rPr>
                <w:rFonts w:asciiTheme="minorHAnsi" w:hAnsiTheme="minorHAnsi" w:cstheme="minorHAnsi"/>
              </w:rPr>
              <w:t>6</w:t>
            </w:r>
            <w:r w:rsidR="00095C8B">
              <w:rPr>
                <w:rFonts w:asciiTheme="minorHAnsi" w:hAnsiTheme="minorHAnsi" w:cstheme="minorHAnsi"/>
              </w:rPr>
              <w:t>-07-2022</w:t>
            </w:r>
          </w:p>
        </w:tc>
        <w:tc>
          <w:tcPr>
            <w:tcW w:w="769" w:type="pct"/>
          </w:tcPr>
          <w:p w14:paraId="34A5A234" w14:textId="2413B0F2" w:rsidR="00C875A3" w:rsidRPr="00762AA8" w:rsidRDefault="00095C8B" w:rsidP="00EF0E5D">
            <w:pPr>
              <w:pStyle w:val="TableContents"/>
              <w:jc w:val="center"/>
              <w:rPr>
                <w:rFonts w:asciiTheme="minorHAnsi" w:hAnsiTheme="minorHAnsi" w:cstheme="minorHAnsi"/>
              </w:rPr>
            </w:pPr>
            <w:proofErr w:type="spellStart"/>
            <w:r>
              <w:rPr>
                <w:rFonts w:asciiTheme="minorHAnsi" w:hAnsiTheme="minorHAnsi" w:cstheme="minorHAnsi"/>
              </w:rPr>
              <w:t>Pragadesh</w:t>
            </w:r>
            <w:proofErr w:type="spellEnd"/>
            <w:r w:rsidR="00C875A3" w:rsidRPr="00762AA8">
              <w:rPr>
                <w:rFonts w:asciiTheme="minorHAnsi" w:hAnsiTheme="minorHAnsi" w:cstheme="minorHAnsi"/>
              </w:rPr>
              <w:t xml:space="preserve"> </w:t>
            </w:r>
          </w:p>
        </w:tc>
        <w:tc>
          <w:tcPr>
            <w:tcW w:w="2761" w:type="pct"/>
          </w:tcPr>
          <w:p w14:paraId="514C865F" w14:textId="77777777" w:rsidR="00C875A3" w:rsidRPr="00762AA8" w:rsidRDefault="00C875A3" w:rsidP="00EF0E5D">
            <w:pPr>
              <w:pStyle w:val="TableContents"/>
              <w:jc w:val="center"/>
              <w:rPr>
                <w:rFonts w:asciiTheme="minorHAnsi" w:hAnsiTheme="minorHAnsi" w:cstheme="minorHAnsi"/>
              </w:rPr>
            </w:pPr>
            <w:r w:rsidRPr="00762AA8">
              <w:rPr>
                <w:rFonts w:asciiTheme="minorHAnsi" w:hAnsiTheme="minorHAnsi" w:cstheme="minorHAnsi"/>
              </w:rPr>
              <w:t xml:space="preserve">Proposal Document </w:t>
            </w:r>
          </w:p>
        </w:tc>
      </w:tr>
      <w:tr w:rsidR="00517C96" w:rsidRPr="00762AA8" w14:paraId="65997FF1" w14:textId="77777777" w:rsidTr="00FB45E8">
        <w:tc>
          <w:tcPr>
            <w:tcW w:w="670" w:type="pct"/>
          </w:tcPr>
          <w:p w14:paraId="2DE572B3" w14:textId="4CCE3F7B" w:rsidR="00517C96" w:rsidRPr="00762AA8" w:rsidRDefault="00517C96" w:rsidP="00EF0E5D">
            <w:pPr>
              <w:pStyle w:val="TableContents"/>
              <w:jc w:val="center"/>
              <w:rPr>
                <w:rFonts w:asciiTheme="minorHAnsi" w:hAnsiTheme="minorHAnsi" w:cstheme="minorHAnsi"/>
                <w:lang w:val="en-IN"/>
              </w:rPr>
            </w:pPr>
            <w:r>
              <w:rPr>
                <w:rFonts w:asciiTheme="minorHAnsi" w:hAnsiTheme="minorHAnsi" w:cstheme="minorHAnsi"/>
                <w:lang w:val="en-IN"/>
              </w:rPr>
              <w:t>1.1</w:t>
            </w:r>
          </w:p>
        </w:tc>
        <w:tc>
          <w:tcPr>
            <w:tcW w:w="800" w:type="pct"/>
          </w:tcPr>
          <w:p w14:paraId="566E11B2" w14:textId="2BCCF3ED" w:rsidR="00517C96" w:rsidRDefault="00517C96" w:rsidP="00C875A3">
            <w:pPr>
              <w:pStyle w:val="TableContents"/>
              <w:jc w:val="center"/>
              <w:rPr>
                <w:rFonts w:asciiTheme="minorHAnsi" w:hAnsiTheme="minorHAnsi" w:cstheme="minorHAnsi"/>
              </w:rPr>
            </w:pPr>
            <w:r>
              <w:rPr>
                <w:rFonts w:asciiTheme="minorHAnsi" w:hAnsiTheme="minorHAnsi" w:cstheme="minorHAnsi"/>
              </w:rPr>
              <w:t>26-08-2022</w:t>
            </w:r>
          </w:p>
        </w:tc>
        <w:tc>
          <w:tcPr>
            <w:tcW w:w="769" w:type="pct"/>
          </w:tcPr>
          <w:p w14:paraId="57A9BD3E" w14:textId="253F3246" w:rsidR="00517C96" w:rsidRDefault="00517C96" w:rsidP="00EF0E5D">
            <w:pPr>
              <w:pStyle w:val="TableContents"/>
              <w:jc w:val="center"/>
              <w:rPr>
                <w:rFonts w:asciiTheme="minorHAnsi" w:hAnsiTheme="minorHAnsi" w:cstheme="minorHAnsi"/>
              </w:rPr>
            </w:pPr>
            <w:proofErr w:type="spellStart"/>
            <w:r>
              <w:rPr>
                <w:rFonts w:asciiTheme="minorHAnsi" w:hAnsiTheme="minorHAnsi" w:cstheme="minorHAnsi"/>
              </w:rPr>
              <w:t>Pragadesh</w:t>
            </w:r>
            <w:proofErr w:type="spellEnd"/>
          </w:p>
        </w:tc>
        <w:tc>
          <w:tcPr>
            <w:tcW w:w="2761" w:type="pct"/>
          </w:tcPr>
          <w:p w14:paraId="25CDDCBA" w14:textId="0D4C5004" w:rsidR="00517C96" w:rsidRPr="00762AA8" w:rsidRDefault="00517C96" w:rsidP="00517C96">
            <w:pPr>
              <w:pStyle w:val="TableContents"/>
              <w:jc w:val="center"/>
              <w:rPr>
                <w:rFonts w:asciiTheme="minorHAnsi" w:hAnsiTheme="minorHAnsi" w:cstheme="minorHAnsi"/>
              </w:rPr>
            </w:pPr>
            <w:r>
              <w:rPr>
                <w:rFonts w:asciiTheme="minorHAnsi" w:hAnsiTheme="minorHAnsi" w:cstheme="minorHAnsi"/>
              </w:rPr>
              <w:t>Updated t</w:t>
            </w:r>
            <w:r w:rsidR="00B57FD4">
              <w:rPr>
                <w:rFonts w:asciiTheme="minorHAnsi" w:hAnsiTheme="minorHAnsi" w:cstheme="minorHAnsi"/>
              </w:rPr>
              <w:t>imeline and scope</w:t>
            </w:r>
          </w:p>
        </w:tc>
      </w:tr>
      <w:tr w:rsidR="004C098B" w:rsidRPr="00762AA8" w14:paraId="3E7C0226" w14:textId="77777777" w:rsidTr="00FB45E8">
        <w:tc>
          <w:tcPr>
            <w:tcW w:w="670" w:type="pct"/>
          </w:tcPr>
          <w:p w14:paraId="1913BF9F" w14:textId="49703E3D" w:rsidR="004C098B" w:rsidRDefault="004C098B" w:rsidP="00EF0E5D">
            <w:pPr>
              <w:pStyle w:val="TableContents"/>
              <w:jc w:val="center"/>
              <w:rPr>
                <w:rFonts w:asciiTheme="minorHAnsi" w:hAnsiTheme="minorHAnsi" w:cstheme="minorHAnsi"/>
                <w:lang w:val="en-IN"/>
              </w:rPr>
            </w:pPr>
            <w:r>
              <w:rPr>
                <w:rFonts w:asciiTheme="minorHAnsi" w:hAnsiTheme="minorHAnsi" w:cstheme="minorHAnsi"/>
                <w:lang w:val="en-IN"/>
              </w:rPr>
              <w:t>1.2</w:t>
            </w:r>
          </w:p>
        </w:tc>
        <w:tc>
          <w:tcPr>
            <w:tcW w:w="800" w:type="pct"/>
          </w:tcPr>
          <w:p w14:paraId="25AAEE6F" w14:textId="34744C9D" w:rsidR="004C098B" w:rsidRDefault="00EB71FD" w:rsidP="00C875A3">
            <w:pPr>
              <w:pStyle w:val="TableContents"/>
              <w:jc w:val="center"/>
              <w:rPr>
                <w:rFonts w:asciiTheme="minorHAnsi" w:hAnsiTheme="minorHAnsi" w:cstheme="minorHAnsi"/>
              </w:rPr>
            </w:pPr>
            <w:r>
              <w:rPr>
                <w:rFonts w:asciiTheme="minorHAnsi" w:hAnsiTheme="minorHAnsi" w:cstheme="minorHAnsi"/>
              </w:rPr>
              <w:t>0</w:t>
            </w:r>
            <w:r w:rsidR="005A4D5E">
              <w:rPr>
                <w:rFonts w:asciiTheme="minorHAnsi" w:hAnsiTheme="minorHAnsi" w:cstheme="minorHAnsi"/>
              </w:rPr>
              <w:t>1</w:t>
            </w:r>
            <w:r>
              <w:rPr>
                <w:rFonts w:asciiTheme="minorHAnsi" w:hAnsiTheme="minorHAnsi" w:cstheme="minorHAnsi"/>
              </w:rPr>
              <w:t>-11</w:t>
            </w:r>
            <w:r w:rsidR="004C098B">
              <w:rPr>
                <w:rFonts w:asciiTheme="minorHAnsi" w:hAnsiTheme="minorHAnsi" w:cstheme="minorHAnsi"/>
              </w:rPr>
              <w:t>-2022</w:t>
            </w:r>
          </w:p>
        </w:tc>
        <w:tc>
          <w:tcPr>
            <w:tcW w:w="769" w:type="pct"/>
          </w:tcPr>
          <w:p w14:paraId="2989F097" w14:textId="7AB2D176" w:rsidR="004C098B" w:rsidRDefault="004C098B" w:rsidP="00EF0E5D">
            <w:pPr>
              <w:pStyle w:val="TableContents"/>
              <w:jc w:val="center"/>
              <w:rPr>
                <w:rFonts w:asciiTheme="minorHAnsi" w:hAnsiTheme="minorHAnsi" w:cstheme="minorHAnsi"/>
              </w:rPr>
            </w:pPr>
            <w:proofErr w:type="spellStart"/>
            <w:r>
              <w:rPr>
                <w:rFonts w:asciiTheme="minorHAnsi" w:hAnsiTheme="minorHAnsi" w:cstheme="minorHAnsi"/>
              </w:rPr>
              <w:t>Pragadesh</w:t>
            </w:r>
            <w:proofErr w:type="spellEnd"/>
          </w:p>
        </w:tc>
        <w:tc>
          <w:tcPr>
            <w:tcW w:w="2761" w:type="pct"/>
          </w:tcPr>
          <w:p w14:paraId="2BDFA9A6" w14:textId="6178084B" w:rsidR="004C098B" w:rsidRDefault="004C098B" w:rsidP="00517C96">
            <w:pPr>
              <w:pStyle w:val="TableContents"/>
              <w:jc w:val="center"/>
              <w:rPr>
                <w:rFonts w:asciiTheme="minorHAnsi" w:hAnsiTheme="minorHAnsi" w:cstheme="minorHAnsi"/>
              </w:rPr>
            </w:pPr>
            <w:r>
              <w:rPr>
                <w:rFonts w:asciiTheme="minorHAnsi" w:hAnsiTheme="minorHAnsi" w:cstheme="minorHAnsi"/>
              </w:rPr>
              <w:t>Revised Scope (Removed Broker Management Process)</w:t>
            </w:r>
          </w:p>
        </w:tc>
      </w:tr>
    </w:tbl>
    <w:p w14:paraId="49074D8C" w14:textId="77777777" w:rsidR="00C875A3" w:rsidRPr="00762AA8" w:rsidRDefault="00C875A3" w:rsidP="00C875A3">
      <w:pPr>
        <w:tabs>
          <w:tab w:val="center" w:pos="4513"/>
          <w:tab w:val="right" w:pos="9026"/>
        </w:tabs>
        <w:suppressAutoHyphens/>
        <w:spacing w:after="0" w:line="276" w:lineRule="auto"/>
        <w:jc w:val="both"/>
        <w:rPr>
          <w:rFonts w:eastAsia="Times New Roman" w:cstheme="minorHAnsi"/>
          <w:sz w:val="24"/>
          <w:szCs w:val="24"/>
          <w:lang w:eastAsia="hi-IN" w:bidi="hi-IN"/>
        </w:rPr>
      </w:pPr>
    </w:p>
    <w:p w14:paraId="3836C203" w14:textId="77777777" w:rsidR="00C875A3" w:rsidRPr="00762AA8" w:rsidRDefault="00C875A3" w:rsidP="00C875A3">
      <w:pPr>
        <w:tabs>
          <w:tab w:val="center" w:pos="4513"/>
          <w:tab w:val="right" w:pos="9026"/>
        </w:tabs>
        <w:suppressAutoHyphens/>
        <w:spacing w:after="0" w:line="276" w:lineRule="auto"/>
        <w:jc w:val="both"/>
        <w:rPr>
          <w:rFonts w:eastAsia="Times New Roman" w:cstheme="minorHAnsi"/>
          <w:sz w:val="24"/>
          <w:szCs w:val="24"/>
          <w:lang w:eastAsia="hi-IN" w:bidi="hi-IN"/>
        </w:rPr>
      </w:pPr>
    </w:p>
    <w:p w14:paraId="27BDB1E0" w14:textId="77777777" w:rsidR="00C875A3" w:rsidRPr="00762AA8" w:rsidRDefault="00C875A3">
      <w:pPr>
        <w:rPr>
          <w:rFonts w:cstheme="minorHAnsi"/>
        </w:rPr>
      </w:pPr>
      <w:r w:rsidRPr="00762AA8">
        <w:rPr>
          <w:rFonts w:cstheme="minorHAnsi"/>
        </w:rPr>
        <w:br w:type="page"/>
      </w:r>
    </w:p>
    <w:sdt>
      <w:sdtPr>
        <w:rPr>
          <w:rFonts w:asciiTheme="minorHAnsi" w:eastAsiaTheme="minorEastAsia" w:hAnsiTheme="minorHAnsi" w:cstheme="minorHAnsi"/>
          <w:color w:val="auto"/>
          <w:sz w:val="22"/>
          <w:szCs w:val="22"/>
        </w:rPr>
        <w:id w:val="-1262682726"/>
        <w:docPartObj>
          <w:docPartGallery w:val="Table of Contents"/>
          <w:docPartUnique/>
        </w:docPartObj>
      </w:sdtPr>
      <w:sdtEndPr>
        <w:rPr>
          <w:b/>
          <w:bCs/>
          <w:noProof/>
        </w:rPr>
      </w:sdtEndPr>
      <w:sdtContent>
        <w:p w14:paraId="335DAE79" w14:textId="18459A3F" w:rsidR="00C875A3" w:rsidRPr="00762AA8" w:rsidRDefault="00C875A3" w:rsidP="00C875A3">
          <w:pPr>
            <w:pStyle w:val="TOCHeading"/>
            <w:rPr>
              <w:rFonts w:asciiTheme="minorHAnsi" w:hAnsiTheme="minorHAnsi" w:cstheme="minorHAnsi"/>
            </w:rPr>
          </w:pPr>
          <w:r w:rsidRPr="00762AA8">
            <w:rPr>
              <w:rFonts w:asciiTheme="minorHAnsi" w:hAnsiTheme="minorHAnsi" w:cstheme="minorHAnsi"/>
            </w:rPr>
            <w:t>Contents</w:t>
          </w:r>
        </w:p>
        <w:p w14:paraId="459192E7" w14:textId="77777777" w:rsidR="00325180" w:rsidRDefault="00C875A3">
          <w:pPr>
            <w:pStyle w:val="TOC1"/>
            <w:tabs>
              <w:tab w:val="left" w:pos="440"/>
              <w:tab w:val="right" w:leader="dot" w:pos="9350"/>
            </w:tabs>
            <w:rPr>
              <w:noProof/>
              <w:lang w:val="en-IN" w:eastAsia="en-IN"/>
            </w:rPr>
          </w:pPr>
          <w:r w:rsidRPr="00762AA8">
            <w:rPr>
              <w:rFonts w:cstheme="minorHAnsi"/>
            </w:rPr>
            <w:fldChar w:fldCharType="begin"/>
          </w:r>
          <w:r w:rsidRPr="00762AA8">
            <w:rPr>
              <w:rFonts w:cstheme="minorHAnsi"/>
            </w:rPr>
            <w:instrText xml:space="preserve"> TOC \o "1-3" \h \z \u </w:instrText>
          </w:r>
          <w:r w:rsidRPr="00762AA8">
            <w:rPr>
              <w:rFonts w:cstheme="minorHAnsi"/>
            </w:rPr>
            <w:fldChar w:fldCharType="separate"/>
          </w:r>
          <w:hyperlink w:anchor="_Toc118192347" w:history="1">
            <w:r w:rsidR="00325180" w:rsidRPr="002B5599">
              <w:rPr>
                <w:rStyle w:val="Hyperlink"/>
                <w:rFonts w:cstheme="minorHAnsi"/>
                <w:noProof/>
              </w:rPr>
              <w:t>1</w:t>
            </w:r>
            <w:r w:rsidR="00325180">
              <w:rPr>
                <w:noProof/>
                <w:lang w:val="en-IN" w:eastAsia="en-IN"/>
              </w:rPr>
              <w:tab/>
            </w:r>
            <w:r w:rsidR="00325180" w:rsidRPr="002B5599">
              <w:rPr>
                <w:rStyle w:val="Hyperlink"/>
                <w:rFonts w:cstheme="minorHAnsi"/>
                <w:noProof/>
              </w:rPr>
              <w:t>EXECUTIVE SUMMARY</w:t>
            </w:r>
            <w:r w:rsidR="00325180">
              <w:rPr>
                <w:noProof/>
                <w:webHidden/>
              </w:rPr>
              <w:tab/>
            </w:r>
            <w:r w:rsidR="00325180">
              <w:rPr>
                <w:noProof/>
                <w:webHidden/>
              </w:rPr>
              <w:fldChar w:fldCharType="begin"/>
            </w:r>
            <w:r w:rsidR="00325180">
              <w:rPr>
                <w:noProof/>
                <w:webHidden/>
              </w:rPr>
              <w:instrText xml:space="preserve"> PAGEREF _Toc118192347 \h </w:instrText>
            </w:r>
            <w:r w:rsidR="00325180">
              <w:rPr>
                <w:noProof/>
                <w:webHidden/>
              </w:rPr>
            </w:r>
            <w:r w:rsidR="00325180">
              <w:rPr>
                <w:noProof/>
                <w:webHidden/>
              </w:rPr>
              <w:fldChar w:fldCharType="separate"/>
            </w:r>
            <w:r w:rsidR="00325180">
              <w:rPr>
                <w:noProof/>
                <w:webHidden/>
              </w:rPr>
              <w:t>5</w:t>
            </w:r>
            <w:r w:rsidR="00325180">
              <w:rPr>
                <w:noProof/>
                <w:webHidden/>
              </w:rPr>
              <w:fldChar w:fldCharType="end"/>
            </w:r>
          </w:hyperlink>
        </w:p>
        <w:p w14:paraId="7CBD844D" w14:textId="77777777" w:rsidR="00325180" w:rsidRDefault="00E54364">
          <w:pPr>
            <w:pStyle w:val="TOC2"/>
            <w:tabs>
              <w:tab w:val="left" w:pos="880"/>
              <w:tab w:val="right" w:leader="dot" w:pos="9350"/>
            </w:tabs>
            <w:rPr>
              <w:noProof/>
              <w:lang w:val="en-IN" w:eastAsia="en-IN"/>
            </w:rPr>
          </w:pPr>
          <w:hyperlink w:anchor="_Toc118192348" w:history="1">
            <w:r w:rsidR="00325180" w:rsidRPr="002B5599">
              <w:rPr>
                <w:rStyle w:val="Hyperlink"/>
                <w:rFonts w:cstheme="minorHAnsi"/>
                <w:noProof/>
              </w:rPr>
              <w:t>1.1</w:t>
            </w:r>
            <w:r w:rsidR="00325180">
              <w:rPr>
                <w:noProof/>
                <w:lang w:val="en-IN" w:eastAsia="en-IN"/>
              </w:rPr>
              <w:tab/>
            </w:r>
            <w:r w:rsidR="00325180" w:rsidRPr="002B5599">
              <w:rPr>
                <w:rStyle w:val="Hyperlink"/>
                <w:rFonts w:cstheme="minorHAnsi"/>
                <w:noProof/>
              </w:rPr>
              <w:t>About Us</w:t>
            </w:r>
            <w:r w:rsidR="00325180">
              <w:rPr>
                <w:noProof/>
                <w:webHidden/>
              </w:rPr>
              <w:tab/>
            </w:r>
            <w:r w:rsidR="00325180">
              <w:rPr>
                <w:noProof/>
                <w:webHidden/>
              </w:rPr>
              <w:fldChar w:fldCharType="begin"/>
            </w:r>
            <w:r w:rsidR="00325180">
              <w:rPr>
                <w:noProof/>
                <w:webHidden/>
              </w:rPr>
              <w:instrText xml:space="preserve"> PAGEREF _Toc118192348 \h </w:instrText>
            </w:r>
            <w:r w:rsidR="00325180">
              <w:rPr>
                <w:noProof/>
                <w:webHidden/>
              </w:rPr>
            </w:r>
            <w:r w:rsidR="00325180">
              <w:rPr>
                <w:noProof/>
                <w:webHidden/>
              </w:rPr>
              <w:fldChar w:fldCharType="separate"/>
            </w:r>
            <w:r w:rsidR="00325180">
              <w:rPr>
                <w:noProof/>
                <w:webHidden/>
              </w:rPr>
              <w:t>5</w:t>
            </w:r>
            <w:r w:rsidR="00325180">
              <w:rPr>
                <w:noProof/>
                <w:webHidden/>
              </w:rPr>
              <w:fldChar w:fldCharType="end"/>
            </w:r>
          </w:hyperlink>
        </w:p>
        <w:p w14:paraId="0D897CC1" w14:textId="77777777" w:rsidR="00325180" w:rsidRDefault="00E54364">
          <w:pPr>
            <w:pStyle w:val="TOC1"/>
            <w:tabs>
              <w:tab w:val="left" w:pos="440"/>
              <w:tab w:val="right" w:leader="dot" w:pos="9350"/>
            </w:tabs>
            <w:rPr>
              <w:noProof/>
              <w:lang w:val="en-IN" w:eastAsia="en-IN"/>
            </w:rPr>
          </w:pPr>
          <w:hyperlink w:anchor="_Toc118192349" w:history="1">
            <w:r w:rsidR="00325180" w:rsidRPr="002B5599">
              <w:rPr>
                <w:rStyle w:val="Hyperlink"/>
                <w:rFonts w:cstheme="minorHAnsi"/>
                <w:noProof/>
              </w:rPr>
              <w:t>2</w:t>
            </w:r>
            <w:r w:rsidR="00325180">
              <w:rPr>
                <w:noProof/>
                <w:lang w:val="en-IN" w:eastAsia="en-IN"/>
              </w:rPr>
              <w:tab/>
            </w:r>
            <w:r w:rsidR="00325180" w:rsidRPr="002B5599">
              <w:rPr>
                <w:rStyle w:val="Hyperlink"/>
                <w:rFonts w:cstheme="minorHAnsi"/>
                <w:noProof/>
              </w:rPr>
              <w:t>SCOPE</w:t>
            </w:r>
            <w:r w:rsidR="00325180">
              <w:rPr>
                <w:noProof/>
                <w:webHidden/>
              </w:rPr>
              <w:tab/>
            </w:r>
            <w:r w:rsidR="00325180">
              <w:rPr>
                <w:noProof/>
                <w:webHidden/>
              </w:rPr>
              <w:fldChar w:fldCharType="begin"/>
            </w:r>
            <w:r w:rsidR="00325180">
              <w:rPr>
                <w:noProof/>
                <w:webHidden/>
              </w:rPr>
              <w:instrText xml:space="preserve"> PAGEREF _Toc118192349 \h </w:instrText>
            </w:r>
            <w:r w:rsidR="00325180">
              <w:rPr>
                <w:noProof/>
                <w:webHidden/>
              </w:rPr>
            </w:r>
            <w:r w:rsidR="00325180">
              <w:rPr>
                <w:noProof/>
                <w:webHidden/>
              </w:rPr>
              <w:fldChar w:fldCharType="separate"/>
            </w:r>
            <w:r w:rsidR="00325180">
              <w:rPr>
                <w:noProof/>
                <w:webHidden/>
              </w:rPr>
              <w:t>6</w:t>
            </w:r>
            <w:r w:rsidR="00325180">
              <w:rPr>
                <w:noProof/>
                <w:webHidden/>
              </w:rPr>
              <w:fldChar w:fldCharType="end"/>
            </w:r>
          </w:hyperlink>
        </w:p>
        <w:p w14:paraId="6E83B879" w14:textId="77777777" w:rsidR="00325180" w:rsidRDefault="00E54364">
          <w:pPr>
            <w:pStyle w:val="TOC2"/>
            <w:tabs>
              <w:tab w:val="left" w:pos="880"/>
              <w:tab w:val="right" w:leader="dot" w:pos="9350"/>
            </w:tabs>
            <w:rPr>
              <w:noProof/>
              <w:lang w:val="en-IN" w:eastAsia="en-IN"/>
            </w:rPr>
          </w:pPr>
          <w:hyperlink w:anchor="_Toc118192350" w:history="1">
            <w:r w:rsidR="00325180" w:rsidRPr="002B5599">
              <w:rPr>
                <w:rStyle w:val="Hyperlink"/>
                <w:rFonts w:cstheme="minorHAnsi"/>
                <w:noProof/>
              </w:rPr>
              <w:t>2.1</w:t>
            </w:r>
            <w:r w:rsidR="00325180">
              <w:rPr>
                <w:noProof/>
                <w:lang w:val="en-IN" w:eastAsia="en-IN"/>
              </w:rPr>
              <w:tab/>
            </w:r>
            <w:r w:rsidR="00325180" w:rsidRPr="002B5599">
              <w:rPr>
                <w:rStyle w:val="Hyperlink"/>
                <w:rFonts w:cstheme="minorHAnsi"/>
                <w:noProof/>
              </w:rPr>
              <w:t>Overview</w:t>
            </w:r>
            <w:r w:rsidR="00325180">
              <w:rPr>
                <w:noProof/>
                <w:webHidden/>
              </w:rPr>
              <w:tab/>
            </w:r>
            <w:r w:rsidR="00325180">
              <w:rPr>
                <w:noProof/>
                <w:webHidden/>
              </w:rPr>
              <w:fldChar w:fldCharType="begin"/>
            </w:r>
            <w:r w:rsidR="00325180">
              <w:rPr>
                <w:noProof/>
                <w:webHidden/>
              </w:rPr>
              <w:instrText xml:space="preserve"> PAGEREF _Toc118192350 \h </w:instrText>
            </w:r>
            <w:r w:rsidR="00325180">
              <w:rPr>
                <w:noProof/>
                <w:webHidden/>
              </w:rPr>
            </w:r>
            <w:r w:rsidR="00325180">
              <w:rPr>
                <w:noProof/>
                <w:webHidden/>
              </w:rPr>
              <w:fldChar w:fldCharType="separate"/>
            </w:r>
            <w:r w:rsidR="00325180">
              <w:rPr>
                <w:noProof/>
                <w:webHidden/>
              </w:rPr>
              <w:t>6</w:t>
            </w:r>
            <w:r w:rsidR="00325180">
              <w:rPr>
                <w:noProof/>
                <w:webHidden/>
              </w:rPr>
              <w:fldChar w:fldCharType="end"/>
            </w:r>
          </w:hyperlink>
        </w:p>
        <w:p w14:paraId="4E48FB48" w14:textId="77777777" w:rsidR="00325180" w:rsidRDefault="00E54364">
          <w:pPr>
            <w:pStyle w:val="TOC2"/>
            <w:tabs>
              <w:tab w:val="left" w:pos="880"/>
              <w:tab w:val="right" w:leader="dot" w:pos="9350"/>
            </w:tabs>
            <w:rPr>
              <w:noProof/>
              <w:lang w:val="en-IN" w:eastAsia="en-IN"/>
            </w:rPr>
          </w:pPr>
          <w:hyperlink w:anchor="_Toc118192351" w:history="1">
            <w:r w:rsidR="00325180" w:rsidRPr="002B5599">
              <w:rPr>
                <w:rStyle w:val="Hyperlink"/>
                <w:rFonts w:cstheme="minorHAnsi"/>
                <w:noProof/>
              </w:rPr>
              <w:t>2.2</w:t>
            </w:r>
            <w:r w:rsidR="00325180">
              <w:rPr>
                <w:noProof/>
                <w:lang w:val="en-IN" w:eastAsia="en-IN"/>
              </w:rPr>
              <w:tab/>
            </w:r>
            <w:r w:rsidR="00325180" w:rsidRPr="002B5599">
              <w:rPr>
                <w:rStyle w:val="Hyperlink"/>
                <w:rFonts w:cstheme="minorHAnsi"/>
                <w:noProof/>
              </w:rPr>
              <w:t>In-Scope Features/Services</w:t>
            </w:r>
            <w:r w:rsidR="00325180">
              <w:rPr>
                <w:noProof/>
                <w:webHidden/>
              </w:rPr>
              <w:tab/>
            </w:r>
            <w:r w:rsidR="00325180">
              <w:rPr>
                <w:noProof/>
                <w:webHidden/>
              </w:rPr>
              <w:fldChar w:fldCharType="begin"/>
            </w:r>
            <w:r w:rsidR="00325180">
              <w:rPr>
                <w:noProof/>
                <w:webHidden/>
              </w:rPr>
              <w:instrText xml:space="preserve"> PAGEREF _Toc118192351 \h </w:instrText>
            </w:r>
            <w:r w:rsidR="00325180">
              <w:rPr>
                <w:noProof/>
                <w:webHidden/>
              </w:rPr>
            </w:r>
            <w:r w:rsidR="00325180">
              <w:rPr>
                <w:noProof/>
                <w:webHidden/>
              </w:rPr>
              <w:fldChar w:fldCharType="separate"/>
            </w:r>
            <w:r w:rsidR="00325180">
              <w:rPr>
                <w:noProof/>
                <w:webHidden/>
              </w:rPr>
              <w:t>6</w:t>
            </w:r>
            <w:r w:rsidR="00325180">
              <w:rPr>
                <w:noProof/>
                <w:webHidden/>
              </w:rPr>
              <w:fldChar w:fldCharType="end"/>
            </w:r>
          </w:hyperlink>
        </w:p>
        <w:p w14:paraId="60DCE6C6" w14:textId="77777777" w:rsidR="00325180" w:rsidRDefault="00E54364">
          <w:pPr>
            <w:pStyle w:val="TOC1"/>
            <w:tabs>
              <w:tab w:val="left" w:pos="440"/>
              <w:tab w:val="right" w:leader="dot" w:pos="9350"/>
            </w:tabs>
            <w:rPr>
              <w:noProof/>
              <w:lang w:val="en-IN" w:eastAsia="en-IN"/>
            </w:rPr>
          </w:pPr>
          <w:hyperlink w:anchor="_Toc118192352" w:history="1">
            <w:r w:rsidR="00325180" w:rsidRPr="002B5599">
              <w:rPr>
                <w:rStyle w:val="Hyperlink"/>
                <w:rFonts w:cstheme="minorHAnsi"/>
                <w:noProof/>
              </w:rPr>
              <w:t>3</w:t>
            </w:r>
            <w:r w:rsidR="00325180">
              <w:rPr>
                <w:noProof/>
                <w:lang w:val="en-IN" w:eastAsia="en-IN"/>
              </w:rPr>
              <w:tab/>
            </w:r>
            <w:r w:rsidR="00325180" w:rsidRPr="002B5599">
              <w:rPr>
                <w:rStyle w:val="Hyperlink"/>
                <w:rFonts w:cstheme="minorHAnsi"/>
                <w:noProof/>
              </w:rPr>
              <w:t>IMPLEMENTATION APPROACH</w:t>
            </w:r>
            <w:r w:rsidR="00325180">
              <w:rPr>
                <w:noProof/>
                <w:webHidden/>
              </w:rPr>
              <w:tab/>
            </w:r>
            <w:r w:rsidR="00325180">
              <w:rPr>
                <w:noProof/>
                <w:webHidden/>
              </w:rPr>
              <w:fldChar w:fldCharType="begin"/>
            </w:r>
            <w:r w:rsidR="00325180">
              <w:rPr>
                <w:noProof/>
                <w:webHidden/>
              </w:rPr>
              <w:instrText xml:space="preserve"> PAGEREF _Toc118192352 \h </w:instrText>
            </w:r>
            <w:r w:rsidR="00325180">
              <w:rPr>
                <w:noProof/>
                <w:webHidden/>
              </w:rPr>
            </w:r>
            <w:r w:rsidR="00325180">
              <w:rPr>
                <w:noProof/>
                <w:webHidden/>
              </w:rPr>
              <w:fldChar w:fldCharType="separate"/>
            </w:r>
            <w:r w:rsidR="00325180">
              <w:rPr>
                <w:noProof/>
                <w:webHidden/>
              </w:rPr>
              <w:t>8</w:t>
            </w:r>
            <w:r w:rsidR="00325180">
              <w:rPr>
                <w:noProof/>
                <w:webHidden/>
              </w:rPr>
              <w:fldChar w:fldCharType="end"/>
            </w:r>
          </w:hyperlink>
        </w:p>
        <w:p w14:paraId="158E302B" w14:textId="77777777" w:rsidR="00325180" w:rsidRDefault="00E54364">
          <w:pPr>
            <w:pStyle w:val="TOC2"/>
            <w:tabs>
              <w:tab w:val="left" w:pos="880"/>
              <w:tab w:val="right" w:leader="dot" w:pos="9350"/>
            </w:tabs>
            <w:rPr>
              <w:noProof/>
              <w:lang w:val="en-IN" w:eastAsia="en-IN"/>
            </w:rPr>
          </w:pPr>
          <w:hyperlink w:anchor="_Toc118192353" w:history="1">
            <w:r w:rsidR="00325180" w:rsidRPr="002B5599">
              <w:rPr>
                <w:rStyle w:val="Hyperlink"/>
                <w:rFonts w:cstheme="minorHAnsi"/>
                <w:noProof/>
              </w:rPr>
              <w:t>3.1</w:t>
            </w:r>
            <w:r w:rsidR="00325180">
              <w:rPr>
                <w:noProof/>
                <w:lang w:val="en-IN" w:eastAsia="en-IN"/>
              </w:rPr>
              <w:tab/>
            </w:r>
            <w:r w:rsidR="00325180" w:rsidRPr="002B5599">
              <w:rPr>
                <w:rStyle w:val="Hyperlink"/>
                <w:rFonts w:cstheme="minorHAnsi"/>
                <w:noProof/>
              </w:rPr>
              <w:t>Technology Architecture</w:t>
            </w:r>
            <w:r w:rsidR="00325180">
              <w:rPr>
                <w:noProof/>
                <w:webHidden/>
              </w:rPr>
              <w:tab/>
            </w:r>
            <w:r w:rsidR="00325180">
              <w:rPr>
                <w:noProof/>
                <w:webHidden/>
              </w:rPr>
              <w:fldChar w:fldCharType="begin"/>
            </w:r>
            <w:r w:rsidR="00325180">
              <w:rPr>
                <w:noProof/>
                <w:webHidden/>
              </w:rPr>
              <w:instrText xml:space="preserve"> PAGEREF _Toc118192353 \h </w:instrText>
            </w:r>
            <w:r w:rsidR="00325180">
              <w:rPr>
                <w:noProof/>
                <w:webHidden/>
              </w:rPr>
            </w:r>
            <w:r w:rsidR="00325180">
              <w:rPr>
                <w:noProof/>
                <w:webHidden/>
              </w:rPr>
              <w:fldChar w:fldCharType="separate"/>
            </w:r>
            <w:r w:rsidR="00325180">
              <w:rPr>
                <w:noProof/>
                <w:webHidden/>
              </w:rPr>
              <w:t>8</w:t>
            </w:r>
            <w:r w:rsidR="00325180">
              <w:rPr>
                <w:noProof/>
                <w:webHidden/>
              </w:rPr>
              <w:fldChar w:fldCharType="end"/>
            </w:r>
          </w:hyperlink>
        </w:p>
        <w:p w14:paraId="0ADAAD3A" w14:textId="77777777" w:rsidR="00325180" w:rsidRDefault="00E54364">
          <w:pPr>
            <w:pStyle w:val="TOC2"/>
            <w:tabs>
              <w:tab w:val="left" w:pos="880"/>
              <w:tab w:val="right" w:leader="dot" w:pos="9350"/>
            </w:tabs>
            <w:rPr>
              <w:noProof/>
              <w:lang w:val="en-IN" w:eastAsia="en-IN"/>
            </w:rPr>
          </w:pPr>
          <w:hyperlink w:anchor="_Toc118192354" w:history="1">
            <w:r w:rsidR="00325180" w:rsidRPr="002B5599">
              <w:rPr>
                <w:rStyle w:val="Hyperlink"/>
                <w:rFonts w:cstheme="minorHAnsi"/>
                <w:noProof/>
              </w:rPr>
              <w:t>3.2</w:t>
            </w:r>
            <w:r w:rsidR="00325180">
              <w:rPr>
                <w:noProof/>
                <w:lang w:val="en-IN" w:eastAsia="en-IN"/>
              </w:rPr>
              <w:tab/>
            </w:r>
            <w:r w:rsidR="00325180" w:rsidRPr="002B5599">
              <w:rPr>
                <w:rStyle w:val="Hyperlink"/>
                <w:rFonts w:cstheme="minorHAnsi"/>
                <w:noProof/>
              </w:rPr>
              <w:t>Technology/Environment Specifications</w:t>
            </w:r>
            <w:r w:rsidR="00325180">
              <w:rPr>
                <w:noProof/>
                <w:webHidden/>
              </w:rPr>
              <w:tab/>
            </w:r>
            <w:r w:rsidR="00325180">
              <w:rPr>
                <w:noProof/>
                <w:webHidden/>
              </w:rPr>
              <w:fldChar w:fldCharType="begin"/>
            </w:r>
            <w:r w:rsidR="00325180">
              <w:rPr>
                <w:noProof/>
                <w:webHidden/>
              </w:rPr>
              <w:instrText xml:space="preserve"> PAGEREF _Toc118192354 \h </w:instrText>
            </w:r>
            <w:r w:rsidR="00325180">
              <w:rPr>
                <w:noProof/>
                <w:webHidden/>
              </w:rPr>
            </w:r>
            <w:r w:rsidR="00325180">
              <w:rPr>
                <w:noProof/>
                <w:webHidden/>
              </w:rPr>
              <w:fldChar w:fldCharType="separate"/>
            </w:r>
            <w:r w:rsidR="00325180">
              <w:rPr>
                <w:noProof/>
                <w:webHidden/>
              </w:rPr>
              <w:t>9</w:t>
            </w:r>
            <w:r w:rsidR="00325180">
              <w:rPr>
                <w:noProof/>
                <w:webHidden/>
              </w:rPr>
              <w:fldChar w:fldCharType="end"/>
            </w:r>
          </w:hyperlink>
        </w:p>
        <w:p w14:paraId="0234481D" w14:textId="77777777" w:rsidR="00325180" w:rsidRDefault="00E54364">
          <w:pPr>
            <w:pStyle w:val="TOC2"/>
            <w:tabs>
              <w:tab w:val="left" w:pos="880"/>
              <w:tab w:val="right" w:leader="dot" w:pos="9350"/>
            </w:tabs>
            <w:rPr>
              <w:noProof/>
              <w:lang w:val="en-IN" w:eastAsia="en-IN"/>
            </w:rPr>
          </w:pPr>
          <w:hyperlink w:anchor="_Toc118192355" w:history="1">
            <w:r w:rsidR="00325180" w:rsidRPr="002B5599">
              <w:rPr>
                <w:rStyle w:val="Hyperlink"/>
                <w:rFonts w:cstheme="minorHAnsi"/>
                <w:noProof/>
              </w:rPr>
              <w:t>3.3</w:t>
            </w:r>
            <w:r w:rsidR="00325180">
              <w:rPr>
                <w:noProof/>
                <w:lang w:val="en-IN" w:eastAsia="en-IN"/>
              </w:rPr>
              <w:tab/>
            </w:r>
            <w:r w:rsidR="00325180" w:rsidRPr="002B5599">
              <w:rPr>
                <w:rStyle w:val="Hyperlink"/>
                <w:rFonts w:cstheme="minorHAnsi"/>
                <w:noProof/>
              </w:rPr>
              <w:t>Final Deliverables</w:t>
            </w:r>
            <w:r w:rsidR="00325180">
              <w:rPr>
                <w:noProof/>
                <w:webHidden/>
              </w:rPr>
              <w:tab/>
            </w:r>
            <w:r w:rsidR="00325180">
              <w:rPr>
                <w:noProof/>
                <w:webHidden/>
              </w:rPr>
              <w:fldChar w:fldCharType="begin"/>
            </w:r>
            <w:r w:rsidR="00325180">
              <w:rPr>
                <w:noProof/>
                <w:webHidden/>
              </w:rPr>
              <w:instrText xml:space="preserve"> PAGEREF _Toc118192355 \h </w:instrText>
            </w:r>
            <w:r w:rsidR="00325180">
              <w:rPr>
                <w:noProof/>
                <w:webHidden/>
              </w:rPr>
            </w:r>
            <w:r w:rsidR="00325180">
              <w:rPr>
                <w:noProof/>
                <w:webHidden/>
              </w:rPr>
              <w:fldChar w:fldCharType="separate"/>
            </w:r>
            <w:r w:rsidR="00325180">
              <w:rPr>
                <w:noProof/>
                <w:webHidden/>
              </w:rPr>
              <w:t>11</w:t>
            </w:r>
            <w:r w:rsidR="00325180">
              <w:rPr>
                <w:noProof/>
                <w:webHidden/>
              </w:rPr>
              <w:fldChar w:fldCharType="end"/>
            </w:r>
          </w:hyperlink>
        </w:p>
        <w:p w14:paraId="2ABF434C" w14:textId="77777777" w:rsidR="00325180" w:rsidRDefault="00E54364">
          <w:pPr>
            <w:pStyle w:val="TOC2"/>
            <w:tabs>
              <w:tab w:val="left" w:pos="880"/>
              <w:tab w:val="right" w:leader="dot" w:pos="9350"/>
            </w:tabs>
            <w:rPr>
              <w:noProof/>
              <w:lang w:val="en-IN" w:eastAsia="en-IN"/>
            </w:rPr>
          </w:pPr>
          <w:hyperlink w:anchor="_Toc118192356" w:history="1">
            <w:r w:rsidR="00325180" w:rsidRPr="002B5599">
              <w:rPr>
                <w:rStyle w:val="Hyperlink"/>
                <w:rFonts w:cstheme="minorHAnsi"/>
                <w:noProof/>
              </w:rPr>
              <w:t>3.4</w:t>
            </w:r>
            <w:r w:rsidR="00325180">
              <w:rPr>
                <w:noProof/>
                <w:lang w:val="en-IN" w:eastAsia="en-IN"/>
              </w:rPr>
              <w:tab/>
            </w:r>
            <w:r w:rsidR="00325180" w:rsidRPr="002B5599">
              <w:rPr>
                <w:rStyle w:val="Hyperlink"/>
                <w:rFonts w:cstheme="minorHAnsi"/>
                <w:noProof/>
              </w:rPr>
              <w:t>Functional/Technical Implementation</w:t>
            </w:r>
            <w:r w:rsidR="00325180">
              <w:rPr>
                <w:noProof/>
                <w:webHidden/>
              </w:rPr>
              <w:tab/>
            </w:r>
            <w:r w:rsidR="00325180">
              <w:rPr>
                <w:noProof/>
                <w:webHidden/>
              </w:rPr>
              <w:fldChar w:fldCharType="begin"/>
            </w:r>
            <w:r w:rsidR="00325180">
              <w:rPr>
                <w:noProof/>
                <w:webHidden/>
              </w:rPr>
              <w:instrText xml:space="preserve"> PAGEREF _Toc118192356 \h </w:instrText>
            </w:r>
            <w:r w:rsidR="00325180">
              <w:rPr>
                <w:noProof/>
                <w:webHidden/>
              </w:rPr>
            </w:r>
            <w:r w:rsidR="00325180">
              <w:rPr>
                <w:noProof/>
                <w:webHidden/>
              </w:rPr>
              <w:fldChar w:fldCharType="separate"/>
            </w:r>
            <w:r w:rsidR="00325180">
              <w:rPr>
                <w:noProof/>
                <w:webHidden/>
              </w:rPr>
              <w:t>12</w:t>
            </w:r>
            <w:r w:rsidR="00325180">
              <w:rPr>
                <w:noProof/>
                <w:webHidden/>
              </w:rPr>
              <w:fldChar w:fldCharType="end"/>
            </w:r>
          </w:hyperlink>
        </w:p>
        <w:p w14:paraId="06858E63" w14:textId="77777777" w:rsidR="00325180" w:rsidRDefault="00E54364">
          <w:pPr>
            <w:pStyle w:val="TOC3"/>
            <w:tabs>
              <w:tab w:val="left" w:pos="1320"/>
              <w:tab w:val="right" w:leader="dot" w:pos="9350"/>
            </w:tabs>
            <w:rPr>
              <w:noProof/>
              <w:lang w:val="en-IN" w:eastAsia="en-IN"/>
            </w:rPr>
          </w:pPr>
          <w:hyperlink w:anchor="_Toc118192357" w:history="1">
            <w:r w:rsidR="00325180" w:rsidRPr="002B5599">
              <w:rPr>
                <w:rStyle w:val="Hyperlink"/>
                <w:rFonts w:cstheme="minorHAnsi"/>
                <w:noProof/>
              </w:rPr>
              <w:t>3.4.1</w:t>
            </w:r>
            <w:r w:rsidR="00325180">
              <w:rPr>
                <w:noProof/>
                <w:lang w:val="en-IN" w:eastAsia="en-IN"/>
              </w:rPr>
              <w:tab/>
            </w:r>
            <w:r w:rsidR="00325180" w:rsidRPr="002B5599">
              <w:rPr>
                <w:rStyle w:val="Hyperlink"/>
                <w:rFonts w:cstheme="minorHAnsi"/>
                <w:noProof/>
              </w:rPr>
              <w:t>Functional Understanding</w:t>
            </w:r>
            <w:r w:rsidR="00325180">
              <w:rPr>
                <w:noProof/>
                <w:webHidden/>
              </w:rPr>
              <w:tab/>
            </w:r>
            <w:r w:rsidR="00325180">
              <w:rPr>
                <w:noProof/>
                <w:webHidden/>
              </w:rPr>
              <w:fldChar w:fldCharType="begin"/>
            </w:r>
            <w:r w:rsidR="00325180">
              <w:rPr>
                <w:noProof/>
                <w:webHidden/>
              </w:rPr>
              <w:instrText xml:space="preserve"> PAGEREF _Toc118192357 \h </w:instrText>
            </w:r>
            <w:r w:rsidR="00325180">
              <w:rPr>
                <w:noProof/>
                <w:webHidden/>
              </w:rPr>
            </w:r>
            <w:r w:rsidR="00325180">
              <w:rPr>
                <w:noProof/>
                <w:webHidden/>
              </w:rPr>
              <w:fldChar w:fldCharType="separate"/>
            </w:r>
            <w:r w:rsidR="00325180">
              <w:rPr>
                <w:noProof/>
                <w:webHidden/>
              </w:rPr>
              <w:t>12</w:t>
            </w:r>
            <w:r w:rsidR="00325180">
              <w:rPr>
                <w:noProof/>
                <w:webHidden/>
              </w:rPr>
              <w:fldChar w:fldCharType="end"/>
            </w:r>
          </w:hyperlink>
        </w:p>
        <w:p w14:paraId="4CB412ED" w14:textId="77777777" w:rsidR="00325180" w:rsidRDefault="00E54364">
          <w:pPr>
            <w:pStyle w:val="TOC3"/>
            <w:tabs>
              <w:tab w:val="left" w:pos="1320"/>
              <w:tab w:val="right" w:leader="dot" w:pos="9350"/>
            </w:tabs>
            <w:rPr>
              <w:noProof/>
              <w:lang w:val="en-IN" w:eastAsia="en-IN"/>
            </w:rPr>
          </w:pPr>
          <w:hyperlink w:anchor="_Toc118192358" w:history="1">
            <w:r w:rsidR="00325180" w:rsidRPr="002B5599">
              <w:rPr>
                <w:rStyle w:val="Hyperlink"/>
                <w:rFonts w:cstheme="minorHAnsi"/>
                <w:noProof/>
              </w:rPr>
              <w:t>3.4.2</w:t>
            </w:r>
            <w:r w:rsidR="00325180">
              <w:rPr>
                <w:noProof/>
                <w:lang w:val="en-IN" w:eastAsia="en-IN"/>
              </w:rPr>
              <w:tab/>
            </w:r>
            <w:r w:rsidR="00325180" w:rsidRPr="002B5599">
              <w:rPr>
                <w:rStyle w:val="Hyperlink"/>
                <w:rFonts w:cstheme="minorHAnsi"/>
                <w:noProof/>
              </w:rPr>
              <w:t>Work Breakdown Structure</w:t>
            </w:r>
            <w:r w:rsidR="00325180">
              <w:rPr>
                <w:noProof/>
                <w:webHidden/>
              </w:rPr>
              <w:tab/>
            </w:r>
            <w:r w:rsidR="00325180">
              <w:rPr>
                <w:noProof/>
                <w:webHidden/>
              </w:rPr>
              <w:fldChar w:fldCharType="begin"/>
            </w:r>
            <w:r w:rsidR="00325180">
              <w:rPr>
                <w:noProof/>
                <w:webHidden/>
              </w:rPr>
              <w:instrText xml:space="preserve"> PAGEREF _Toc118192358 \h </w:instrText>
            </w:r>
            <w:r w:rsidR="00325180">
              <w:rPr>
                <w:noProof/>
                <w:webHidden/>
              </w:rPr>
            </w:r>
            <w:r w:rsidR="00325180">
              <w:rPr>
                <w:noProof/>
                <w:webHidden/>
              </w:rPr>
              <w:fldChar w:fldCharType="separate"/>
            </w:r>
            <w:r w:rsidR="00325180">
              <w:rPr>
                <w:noProof/>
                <w:webHidden/>
              </w:rPr>
              <w:t>23</w:t>
            </w:r>
            <w:r w:rsidR="00325180">
              <w:rPr>
                <w:noProof/>
                <w:webHidden/>
              </w:rPr>
              <w:fldChar w:fldCharType="end"/>
            </w:r>
          </w:hyperlink>
        </w:p>
        <w:p w14:paraId="3346F952" w14:textId="77777777" w:rsidR="00325180" w:rsidRDefault="00E54364">
          <w:pPr>
            <w:pStyle w:val="TOC3"/>
            <w:tabs>
              <w:tab w:val="left" w:pos="1320"/>
              <w:tab w:val="right" w:leader="dot" w:pos="9350"/>
            </w:tabs>
            <w:rPr>
              <w:noProof/>
              <w:lang w:val="en-IN" w:eastAsia="en-IN"/>
            </w:rPr>
          </w:pPr>
          <w:hyperlink w:anchor="_Toc118192359" w:history="1">
            <w:r w:rsidR="00325180" w:rsidRPr="002B5599">
              <w:rPr>
                <w:rStyle w:val="Hyperlink"/>
                <w:rFonts w:cstheme="minorHAnsi"/>
                <w:noProof/>
              </w:rPr>
              <w:t>3.4.3</w:t>
            </w:r>
            <w:r w:rsidR="00325180">
              <w:rPr>
                <w:noProof/>
                <w:lang w:val="en-IN" w:eastAsia="en-IN"/>
              </w:rPr>
              <w:tab/>
            </w:r>
            <w:r w:rsidR="00325180" w:rsidRPr="002B5599">
              <w:rPr>
                <w:rStyle w:val="Hyperlink"/>
                <w:rFonts w:cstheme="minorHAnsi"/>
                <w:noProof/>
              </w:rPr>
              <w:t>Implementation Methodology</w:t>
            </w:r>
            <w:r w:rsidR="00325180">
              <w:rPr>
                <w:noProof/>
                <w:webHidden/>
              </w:rPr>
              <w:tab/>
            </w:r>
            <w:r w:rsidR="00325180">
              <w:rPr>
                <w:noProof/>
                <w:webHidden/>
              </w:rPr>
              <w:fldChar w:fldCharType="begin"/>
            </w:r>
            <w:r w:rsidR="00325180">
              <w:rPr>
                <w:noProof/>
                <w:webHidden/>
              </w:rPr>
              <w:instrText xml:space="preserve"> PAGEREF _Toc118192359 \h </w:instrText>
            </w:r>
            <w:r w:rsidR="00325180">
              <w:rPr>
                <w:noProof/>
                <w:webHidden/>
              </w:rPr>
            </w:r>
            <w:r w:rsidR="00325180">
              <w:rPr>
                <w:noProof/>
                <w:webHidden/>
              </w:rPr>
              <w:fldChar w:fldCharType="separate"/>
            </w:r>
            <w:r w:rsidR="00325180">
              <w:rPr>
                <w:noProof/>
                <w:webHidden/>
              </w:rPr>
              <w:t>32</w:t>
            </w:r>
            <w:r w:rsidR="00325180">
              <w:rPr>
                <w:noProof/>
                <w:webHidden/>
              </w:rPr>
              <w:fldChar w:fldCharType="end"/>
            </w:r>
          </w:hyperlink>
        </w:p>
        <w:p w14:paraId="44D795DB" w14:textId="77777777" w:rsidR="00325180" w:rsidRDefault="00E54364">
          <w:pPr>
            <w:pStyle w:val="TOC3"/>
            <w:tabs>
              <w:tab w:val="left" w:pos="1320"/>
              <w:tab w:val="right" w:leader="dot" w:pos="9350"/>
            </w:tabs>
            <w:rPr>
              <w:noProof/>
              <w:lang w:val="en-IN" w:eastAsia="en-IN"/>
            </w:rPr>
          </w:pPr>
          <w:hyperlink w:anchor="_Toc118192360" w:history="1">
            <w:r w:rsidR="00325180" w:rsidRPr="002B5599">
              <w:rPr>
                <w:rStyle w:val="Hyperlink"/>
                <w:rFonts w:cstheme="minorHAnsi"/>
                <w:noProof/>
              </w:rPr>
              <w:t>3.4.4</w:t>
            </w:r>
            <w:r w:rsidR="00325180">
              <w:rPr>
                <w:noProof/>
                <w:lang w:val="en-IN" w:eastAsia="en-IN"/>
              </w:rPr>
              <w:tab/>
            </w:r>
            <w:r w:rsidR="00325180" w:rsidRPr="002B5599">
              <w:rPr>
                <w:rStyle w:val="Hyperlink"/>
                <w:rFonts w:cstheme="minorHAnsi"/>
                <w:noProof/>
              </w:rPr>
              <w:t>Testing Methodology</w:t>
            </w:r>
            <w:r w:rsidR="00325180">
              <w:rPr>
                <w:noProof/>
                <w:webHidden/>
              </w:rPr>
              <w:tab/>
            </w:r>
            <w:r w:rsidR="00325180">
              <w:rPr>
                <w:noProof/>
                <w:webHidden/>
              </w:rPr>
              <w:fldChar w:fldCharType="begin"/>
            </w:r>
            <w:r w:rsidR="00325180">
              <w:rPr>
                <w:noProof/>
                <w:webHidden/>
              </w:rPr>
              <w:instrText xml:space="preserve"> PAGEREF _Toc118192360 \h </w:instrText>
            </w:r>
            <w:r w:rsidR="00325180">
              <w:rPr>
                <w:noProof/>
                <w:webHidden/>
              </w:rPr>
            </w:r>
            <w:r w:rsidR="00325180">
              <w:rPr>
                <w:noProof/>
                <w:webHidden/>
              </w:rPr>
              <w:fldChar w:fldCharType="separate"/>
            </w:r>
            <w:r w:rsidR="00325180">
              <w:rPr>
                <w:noProof/>
                <w:webHidden/>
              </w:rPr>
              <w:t>34</w:t>
            </w:r>
            <w:r w:rsidR="00325180">
              <w:rPr>
                <w:noProof/>
                <w:webHidden/>
              </w:rPr>
              <w:fldChar w:fldCharType="end"/>
            </w:r>
          </w:hyperlink>
        </w:p>
        <w:p w14:paraId="1D9CCEF3" w14:textId="77777777" w:rsidR="00325180" w:rsidRDefault="00E54364">
          <w:pPr>
            <w:pStyle w:val="TOC3"/>
            <w:tabs>
              <w:tab w:val="left" w:pos="1320"/>
              <w:tab w:val="right" w:leader="dot" w:pos="9350"/>
            </w:tabs>
            <w:rPr>
              <w:noProof/>
              <w:lang w:val="en-IN" w:eastAsia="en-IN"/>
            </w:rPr>
          </w:pPr>
          <w:hyperlink w:anchor="_Toc118192361" w:history="1">
            <w:r w:rsidR="00325180" w:rsidRPr="002B5599">
              <w:rPr>
                <w:rStyle w:val="Hyperlink"/>
                <w:rFonts w:cstheme="minorHAnsi"/>
                <w:noProof/>
              </w:rPr>
              <w:t>3.4.5</w:t>
            </w:r>
            <w:r w:rsidR="00325180">
              <w:rPr>
                <w:noProof/>
                <w:lang w:val="en-IN" w:eastAsia="en-IN"/>
              </w:rPr>
              <w:tab/>
            </w:r>
            <w:r w:rsidR="00325180" w:rsidRPr="002B5599">
              <w:rPr>
                <w:rStyle w:val="Hyperlink"/>
                <w:rFonts w:cstheme="minorHAnsi"/>
                <w:noProof/>
              </w:rPr>
              <w:t>Business Analysis</w:t>
            </w:r>
            <w:r w:rsidR="00325180">
              <w:rPr>
                <w:noProof/>
                <w:webHidden/>
              </w:rPr>
              <w:tab/>
            </w:r>
            <w:r w:rsidR="00325180">
              <w:rPr>
                <w:noProof/>
                <w:webHidden/>
              </w:rPr>
              <w:fldChar w:fldCharType="begin"/>
            </w:r>
            <w:r w:rsidR="00325180">
              <w:rPr>
                <w:noProof/>
                <w:webHidden/>
              </w:rPr>
              <w:instrText xml:space="preserve"> PAGEREF _Toc118192361 \h </w:instrText>
            </w:r>
            <w:r w:rsidR="00325180">
              <w:rPr>
                <w:noProof/>
                <w:webHidden/>
              </w:rPr>
            </w:r>
            <w:r w:rsidR="00325180">
              <w:rPr>
                <w:noProof/>
                <w:webHidden/>
              </w:rPr>
              <w:fldChar w:fldCharType="separate"/>
            </w:r>
            <w:r w:rsidR="00325180">
              <w:rPr>
                <w:noProof/>
                <w:webHidden/>
              </w:rPr>
              <w:t>38</w:t>
            </w:r>
            <w:r w:rsidR="00325180">
              <w:rPr>
                <w:noProof/>
                <w:webHidden/>
              </w:rPr>
              <w:fldChar w:fldCharType="end"/>
            </w:r>
          </w:hyperlink>
        </w:p>
        <w:p w14:paraId="23BBF255" w14:textId="77777777" w:rsidR="00325180" w:rsidRDefault="00E54364">
          <w:pPr>
            <w:pStyle w:val="TOC3"/>
            <w:tabs>
              <w:tab w:val="left" w:pos="1320"/>
              <w:tab w:val="right" w:leader="dot" w:pos="9350"/>
            </w:tabs>
            <w:rPr>
              <w:noProof/>
              <w:lang w:val="en-IN" w:eastAsia="en-IN"/>
            </w:rPr>
          </w:pPr>
          <w:hyperlink w:anchor="_Toc118192362" w:history="1">
            <w:r w:rsidR="00325180" w:rsidRPr="002B5599">
              <w:rPr>
                <w:rStyle w:val="Hyperlink"/>
                <w:rFonts w:cstheme="minorHAnsi"/>
                <w:noProof/>
              </w:rPr>
              <w:t>3.4.6</w:t>
            </w:r>
            <w:r w:rsidR="00325180">
              <w:rPr>
                <w:noProof/>
                <w:lang w:val="en-IN" w:eastAsia="en-IN"/>
              </w:rPr>
              <w:tab/>
            </w:r>
            <w:r w:rsidR="00325180" w:rsidRPr="002B5599">
              <w:rPr>
                <w:rStyle w:val="Hyperlink"/>
                <w:rFonts w:cstheme="minorHAnsi"/>
                <w:noProof/>
              </w:rPr>
              <w:t>UAT Support Process</w:t>
            </w:r>
            <w:r w:rsidR="00325180">
              <w:rPr>
                <w:noProof/>
                <w:webHidden/>
              </w:rPr>
              <w:tab/>
            </w:r>
            <w:r w:rsidR="00325180">
              <w:rPr>
                <w:noProof/>
                <w:webHidden/>
              </w:rPr>
              <w:fldChar w:fldCharType="begin"/>
            </w:r>
            <w:r w:rsidR="00325180">
              <w:rPr>
                <w:noProof/>
                <w:webHidden/>
              </w:rPr>
              <w:instrText xml:space="preserve"> PAGEREF _Toc118192362 \h </w:instrText>
            </w:r>
            <w:r w:rsidR="00325180">
              <w:rPr>
                <w:noProof/>
                <w:webHidden/>
              </w:rPr>
            </w:r>
            <w:r w:rsidR="00325180">
              <w:rPr>
                <w:noProof/>
                <w:webHidden/>
              </w:rPr>
              <w:fldChar w:fldCharType="separate"/>
            </w:r>
            <w:r w:rsidR="00325180">
              <w:rPr>
                <w:noProof/>
                <w:webHidden/>
              </w:rPr>
              <w:t>38</w:t>
            </w:r>
            <w:r w:rsidR="00325180">
              <w:rPr>
                <w:noProof/>
                <w:webHidden/>
              </w:rPr>
              <w:fldChar w:fldCharType="end"/>
            </w:r>
          </w:hyperlink>
        </w:p>
        <w:p w14:paraId="7C4C673D" w14:textId="77777777" w:rsidR="00325180" w:rsidRDefault="00E54364">
          <w:pPr>
            <w:pStyle w:val="TOC3"/>
            <w:tabs>
              <w:tab w:val="left" w:pos="1320"/>
              <w:tab w:val="right" w:leader="dot" w:pos="9350"/>
            </w:tabs>
            <w:rPr>
              <w:noProof/>
              <w:lang w:val="en-IN" w:eastAsia="en-IN"/>
            </w:rPr>
          </w:pPr>
          <w:hyperlink w:anchor="_Toc118192363" w:history="1">
            <w:r w:rsidR="00325180" w:rsidRPr="002B5599">
              <w:rPr>
                <w:rStyle w:val="Hyperlink"/>
                <w:rFonts w:cstheme="minorHAnsi"/>
                <w:noProof/>
              </w:rPr>
              <w:t>3.4.7</w:t>
            </w:r>
            <w:r w:rsidR="00325180">
              <w:rPr>
                <w:noProof/>
                <w:lang w:val="en-IN" w:eastAsia="en-IN"/>
              </w:rPr>
              <w:tab/>
            </w:r>
            <w:r w:rsidR="00325180" w:rsidRPr="002B5599">
              <w:rPr>
                <w:rStyle w:val="Hyperlink"/>
                <w:rFonts w:cstheme="minorHAnsi"/>
                <w:noProof/>
              </w:rPr>
              <w:t>Training Process</w:t>
            </w:r>
            <w:r w:rsidR="00325180">
              <w:rPr>
                <w:noProof/>
                <w:webHidden/>
              </w:rPr>
              <w:tab/>
            </w:r>
            <w:r w:rsidR="00325180">
              <w:rPr>
                <w:noProof/>
                <w:webHidden/>
              </w:rPr>
              <w:fldChar w:fldCharType="begin"/>
            </w:r>
            <w:r w:rsidR="00325180">
              <w:rPr>
                <w:noProof/>
                <w:webHidden/>
              </w:rPr>
              <w:instrText xml:space="preserve"> PAGEREF _Toc118192363 \h </w:instrText>
            </w:r>
            <w:r w:rsidR="00325180">
              <w:rPr>
                <w:noProof/>
                <w:webHidden/>
              </w:rPr>
            </w:r>
            <w:r w:rsidR="00325180">
              <w:rPr>
                <w:noProof/>
                <w:webHidden/>
              </w:rPr>
              <w:fldChar w:fldCharType="separate"/>
            </w:r>
            <w:r w:rsidR="00325180">
              <w:rPr>
                <w:noProof/>
                <w:webHidden/>
              </w:rPr>
              <w:t>40</w:t>
            </w:r>
            <w:r w:rsidR="00325180">
              <w:rPr>
                <w:noProof/>
                <w:webHidden/>
              </w:rPr>
              <w:fldChar w:fldCharType="end"/>
            </w:r>
          </w:hyperlink>
        </w:p>
        <w:p w14:paraId="1A21907D" w14:textId="77777777" w:rsidR="00325180" w:rsidRDefault="00E54364">
          <w:pPr>
            <w:pStyle w:val="TOC3"/>
            <w:tabs>
              <w:tab w:val="left" w:pos="1320"/>
              <w:tab w:val="right" w:leader="dot" w:pos="9350"/>
            </w:tabs>
            <w:rPr>
              <w:noProof/>
              <w:lang w:val="en-IN" w:eastAsia="en-IN"/>
            </w:rPr>
          </w:pPr>
          <w:hyperlink w:anchor="_Toc118192364" w:history="1">
            <w:r w:rsidR="00325180" w:rsidRPr="002B5599">
              <w:rPr>
                <w:rStyle w:val="Hyperlink"/>
                <w:rFonts w:cstheme="minorHAnsi"/>
                <w:noProof/>
              </w:rPr>
              <w:t>3.4.8</w:t>
            </w:r>
            <w:r w:rsidR="00325180">
              <w:rPr>
                <w:noProof/>
                <w:lang w:val="en-IN" w:eastAsia="en-IN"/>
              </w:rPr>
              <w:tab/>
            </w:r>
            <w:r w:rsidR="00325180" w:rsidRPr="002B5599">
              <w:rPr>
                <w:rStyle w:val="Hyperlink"/>
                <w:rFonts w:cstheme="minorHAnsi"/>
                <w:noProof/>
              </w:rPr>
              <w:t>Production Deployment</w:t>
            </w:r>
            <w:r w:rsidR="00325180">
              <w:rPr>
                <w:noProof/>
                <w:webHidden/>
              </w:rPr>
              <w:tab/>
            </w:r>
            <w:r w:rsidR="00325180">
              <w:rPr>
                <w:noProof/>
                <w:webHidden/>
              </w:rPr>
              <w:fldChar w:fldCharType="begin"/>
            </w:r>
            <w:r w:rsidR="00325180">
              <w:rPr>
                <w:noProof/>
                <w:webHidden/>
              </w:rPr>
              <w:instrText xml:space="preserve"> PAGEREF _Toc118192364 \h </w:instrText>
            </w:r>
            <w:r w:rsidR="00325180">
              <w:rPr>
                <w:noProof/>
                <w:webHidden/>
              </w:rPr>
            </w:r>
            <w:r w:rsidR="00325180">
              <w:rPr>
                <w:noProof/>
                <w:webHidden/>
              </w:rPr>
              <w:fldChar w:fldCharType="separate"/>
            </w:r>
            <w:r w:rsidR="00325180">
              <w:rPr>
                <w:noProof/>
                <w:webHidden/>
              </w:rPr>
              <w:t>40</w:t>
            </w:r>
            <w:r w:rsidR="00325180">
              <w:rPr>
                <w:noProof/>
                <w:webHidden/>
              </w:rPr>
              <w:fldChar w:fldCharType="end"/>
            </w:r>
          </w:hyperlink>
        </w:p>
        <w:p w14:paraId="14B0D2AC" w14:textId="77777777" w:rsidR="00325180" w:rsidRDefault="00E54364">
          <w:pPr>
            <w:pStyle w:val="TOC2"/>
            <w:tabs>
              <w:tab w:val="left" w:pos="880"/>
              <w:tab w:val="right" w:leader="dot" w:pos="9350"/>
            </w:tabs>
            <w:rPr>
              <w:noProof/>
              <w:lang w:val="en-IN" w:eastAsia="en-IN"/>
            </w:rPr>
          </w:pPr>
          <w:hyperlink w:anchor="_Toc118192365" w:history="1">
            <w:r w:rsidR="00325180" w:rsidRPr="002B5599">
              <w:rPr>
                <w:rStyle w:val="Hyperlink"/>
                <w:rFonts w:cstheme="minorHAnsi"/>
                <w:noProof/>
              </w:rPr>
              <w:t>3.5</w:t>
            </w:r>
            <w:r w:rsidR="00325180">
              <w:rPr>
                <w:noProof/>
                <w:lang w:val="en-IN" w:eastAsia="en-IN"/>
              </w:rPr>
              <w:tab/>
            </w:r>
            <w:r w:rsidR="00325180" w:rsidRPr="002B5599">
              <w:rPr>
                <w:rStyle w:val="Hyperlink"/>
                <w:rFonts w:cstheme="minorHAnsi"/>
                <w:noProof/>
              </w:rPr>
              <w:t>Our Value Adds</w:t>
            </w:r>
            <w:r w:rsidR="00325180">
              <w:rPr>
                <w:noProof/>
                <w:webHidden/>
              </w:rPr>
              <w:tab/>
            </w:r>
            <w:r w:rsidR="00325180">
              <w:rPr>
                <w:noProof/>
                <w:webHidden/>
              </w:rPr>
              <w:fldChar w:fldCharType="begin"/>
            </w:r>
            <w:r w:rsidR="00325180">
              <w:rPr>
                <w:noProof/>
                <w:webHidden/>
              </w:rPr>
              <w:instrText xml:space="preserve"> PAGEREF _Toc118192365 \h </w:instrText>
            </w:r>
            <w:r w:rsidR="00325180">
              <w:rPr>
                <w:noProof/>
                <w:webHidden/>
              </w:rPr>
            </w:r>
            <w:r w:rsidR="00325180">
              <w:rPr>
                <w:noProof/>
                <w:webHidden/>
              </w:rPr>
              <w:fldChar w:fldCharType="separate"/>
            </w:r>
            <w:r w:rsidR="00325180">
              <w:rPr>
                <w:noProof/>
                <w:webHidden/>
              </w:rPr>
              <w:t>41</w:t>
            </w:r>
            <w:r w:rsidR="00325180">
              <w:rPr>
                <w:noProof/>
                <w:webHidden/>
              </w:rPr>
              <w:fldChar w:fldCharType="end"/>
            </w:r>
          </w:hyperlink>
        </w:p>
        <w:p w14:paraId="5E8EB9FE" w14:textId="77777777" w:rsidR="00325180" w:rsidRDefault="00E54364">
          <w:pPr>
            <w:pStyle w:val="TOC1"/>
            <w:tabs>
              <w:tab w:val="left" w:pos="440"/>
              <w:tab w:val="right" w:leader="dot" w:pos="9350"/>
            </w:tabs>
            <w:rPr>
              <w:noProof/>
              <w:lang w:val="en-IN" w:eastAsia="en-IN"/>
            </w:rPr>
          </w:pPr>
          <w:hyperlink w:anchor="_Toc118192366" w:history="1">
            <w:r w:rsidR="00325180" w:rsidRPr="002B5599">
              <w:rPr>
                <w:rStyle w:val="Hyperlink"/>
                <w:rFonts w:cstheme="minorHAnsi"/>
                <w:noProof/>
              </w:rPr>
              <w:t>4</w:t>
            </w:r>
            <w:r w:rsidR="00325180">
              <w:rPr>
                <w:noProof/>
                <w:lang w:val="en-IN" w:eastAsia="en-IN"/>
              </w:rPr>
              <w:tab/>
            </w:r>
            <w:r w:rsidR="00325180" w:rsidRPr="002B5599">
              <w:rPr>
                <w:rStyle w:val="Hyperlink"/>
                <w:rFonts w:cstheme="minorHAnsi"/>
                <w:noProof/>
              </w:rPr>
              <w:t>ASSUMPTIONS &amp; CONSTRAINTS</w:t>
            </w:r>
            <w:r w:rsidR="00325180">
              <w:rPr>
                <w:noProof/>
                <w:webHidden/>
              </w:rPr>
              <w:tab/>
            </w:r>
            <w:r w:rsidR="00325180">
              <w:rPr>
                <w:noProof/>
                <w:webHidden/>
              </w:rPr>
              <w:fldChar w:fldCharType="begin"/>
            </w:r>
            <w:r w:rsidR="00325180">
              <w:rPr>
                <w:noProof/>
                <w:webHidden/>
              </w:rPr>
              <w:instrText xml:space="preserve"> PAGEREF _Toc118192366 \h </w:instrText>
            </w:r>
            <w:r w:rsidR="00325180">
              <w:rPr>
                <w:noProof/>
                <w:webHidden/>
              </w:rPr>
            </w:r>
            <w:r w:rsidR="00325180">
              <w:rPr>
                <w:noProof/>
                <w:webHidden/>
              </w:rPr>
              <w:fldChar w:fldCharType="separate"/>
            </w:r>
            <w:r w:rsidR="00325180">
              <w:rPr>
                <w:noProof/>
                <w:webHidden/>
              </w:rPr>
              <w:t>42</w:t>
            </w:r>
            <w:r w:rsidR="00325180">
              <w:rPr>
                <w:noProof/>
                <w:webHidden/>
              </w:rPr>
              <w:fldChar w:fldCharType="end"/>
            </w:r>
          </w:hyperlink>
        </w:p>
        <w:p w14:paraId="2482373E" w14:textId="77777777" w:rsidR="00325180" w:rsidRDefault="00E54364">
          <w:pPr>
            <w:pStyle w:val="TOC2"/>
            <w:tabs>
              <w:tab w:val="left" w:pos="880"/>
              <w:tab w:val="right" w:leader="dot" w:pos="9350"/>
            </w:tabs>
            <w:rPr>
              <w:noProof/>
              <w:lang w:val="en-IN" w:eastAsia="en-IN"/>
            </w:rPr>
          </w:pPr>
          <w:hyperlink w:anchor="_Toc118192367" w:history="1">
            <w:r w:rsidR="00325180" w:rsidRPr="002B5599">
              <w:rPr>
                <w:rStyle w:val="Hyperlink"/>
                <w:rFonts w:cstheme="minorHAnsi"/>
                <w:noProof/>
              </w:rPr>
              <w:t>4.1</w:t>
            </w:r>
            <w:r w:rsidR="00325180">
              <w:rPr>
                <w:noProof/>
                <w:lang w:val="en-IN" w:eastAsia="en-IN"/>
              </w:rPr>
              <w:tab/>
            </w:r>
            <w:r w:rsidR="00325180" w:rsidRPr="002B5599">
              <w:rPr>
                <w:rStyle w:val="Hyperlink"/>
                <w:rFonts w:cstheme="minorHAnsi"/>
                <w:noProof/>
              </w:rPr>
              <w:t>Project Specific</w:t>
            </w:r>
            <w:r w:rsidR="00325180">
              <w:rPr>
                <w:noProof/>
                <w:webHidden/>
              </w:rPr>
              <w:tab/>
            </w:r>
            <w:r w:rsidR="00325180">
              <w:rPr>
                <w:noProof/>
                <w:webHidden/>
              </w:rPr>
              <w:fldChar w:fldCharType="begin"/>
            </w:r>
            <w:r w:rsidR="00325180">
              <w:rPr>
                <w:noProof/>
                <w:webHidden/>
              </w:rPr>
              <w:instrText xml:space="preserve"> PAGEREF _Toc118192367 \h </w:instrText>
            </w:r>
            <w:r w:rsidR="00325180">
              <w:rPr>
                <w:noProof/>
                <w:webHidden/>
              </w:rPr>
            </w:r>
            <w:r w:rsidR="00325180">
              <w:rPr>
                <w:noProof/>
                <w:webHidden/>
              </w:rPr>
              <w:fldChar w:fldCharType="separate"/>
            </w:r>
            <w:r w:rsidR="00325180">
              <w:rPr>
                <w:noProof/>
                <w:webHidden/>
              </w:rPr>
              <w:t>42</w:t>
            </w:r>
            <w:r w:rsidR="00325180">
              <w:rPr>
                <w:noProof/>
                <w:webHidden/>
              </w:rPr>
              <w:fldChar w:fldCharType="end"/>
            </w:r>
          </w:hyperlink>
        </w:p>
        <w:p w14:paraId="328E0391" w14:textId="77777777" w:rsidR="00325180" w:rsidRDefault="00E54364">
          <w:pPr>
            <w:pStyle w:val="TOC2"/>
            <w:tabs>
              <w:tab w:val="left" w:pos="880"/>
              <w:tab w:val="right" w:leader="dot" w:pos="9350"/>
            </w:tabs>
            <w:rPr>
              <w:noProof/>
              <w:lang w:val="en-IN" w:eastAsia="en-IN"/>
            </w:rPr>
          </w:pPr>
          <w:hyperlink w:anchor="_Toc118192368" w:history="1">
            <w:r w:rsidR="00325180" w:rsidRPr="002B5599">
              <w:rPr>
                <w:rStyle w:val="Hyperlink"/>
                <w:rFonts w:cstheme="minorHAnsi"/>
                <w:noProof/>
              </w:rPr>
              <w:t>4.2</w:t>
            </w:r>
            <w:r w:rsidR="00325180">
              <w:rPr>
                <w:noProof/>
                <w:lang w:val="en-IN" w:eastAsia="en-IN"/>
              </w:rPr>
              <w:tab/>
            </w:r>
            <w:r w:rsidR="00325180" w:rsidRPr="002B5599">
              <w:rPr>
                <w:rStyle w:val="Hyperlink"/>
                <w:rFonts w:cstheme="minorHAnsi"/>
                <w:noProof/>
              </w:rPr>
              <w:t>Out of Scope</w:t>
            </w:r>
            <w:r w:rsidR="00325180">
              <w:rPr>
                <w:noProof/>
                <w:webHidden/>
              </w:rPr>
              <w:tab/>
            </w:r>
            <w:r w:rsidR="00325180">
              <w:rPr>
                <w:noProof/>
                <w:webHidden/>
              </w:rPr>
              <w:fldChar w:fldCharType="begin"/>
            </w:r>
            <w:r w:rsidR="00325180">
              <w:rPr>
                <w:noProof/>
                <w:webHidden/>
              </w:rPr>
              <w:instrText xml:space="preserve"> PAGEREF _Toc118192368 \h </w:instrText>
            </w:r>
            <w:r w:rsidR="00325180">
              <w:rPr>
                <w:noProof/>
                <w:webHidden/>
              </w:rPr>
            </w:r>
            <w:r w:rsidR="00325180">
              <w:rPr>
                <w:noProof/>
                <w:webHidden/>
              </w:rPr>
              <w:fldChar w:fldCharType="separate"/>
            </w:r>
            <w:r w:rsidR="00325180">
              <w:rPr>
                <w:noProof/>
                <w:webHidden/>
              </w:rPr>
              <w:t>43</w:t>
            </w:r>
            <w:r w:rsidR="00325180">
              <w:rPr>
                <w:noProof/>
                <w:webHidden/>
              </w:rPr>
              <w:fldChar w:fldCharType="end"/>
            </w:r>
          </w:hyperlink>
        </w:p>
        <w:p w14:paraId="0D2B9471" w14:textId="77777777" w:rsidR="00325180" w:rsidRDefault="00E54364">
          <w:pPr>
            <w:pStyle w:val="TOC2"/>
            <w:tabs>
              <w:tab w:val="left" w:pos="880"/>
              <w:tab w:val="right" w:leader="dot" w:pos="9350"/>
            </w:tabs>
            <w:rPr>
              <w:noProof/>
              <w:lang w:val="en-IN" w:eastAsia="en-IN"/>
            </w:rPr>
          </w:pPr>
          <w:hyperlink w:anchor="_Toc118192369" w:history="1">
            <w:r w:rsidR="00325180" w:rsidRPr="002B5599">
              <w:rPr>
                <w:rStyle w:val="Hyperlink"/>
                <w:rFonts w:cstheme="minorHAnsi"/>
                <w:noProof/>
              </w:rPr>
              <w:t>4.3</w:t>
            </w:r>
            <w:r w:rsidR="00325180">
              <w:rPr>
                <w:noProof/>
                <w:lang w:val="en-IN" w:eastAsia="en-IN"/>
              </w:rPr>
              <w:tab/>
            </w:r>
            <w:r w:rsidR="00325180" w:rsidRPr="002B5599">
              <w:rPr>
                <w:rStyle w:val="Hyperlink"/>
                <w:rFonts w:cstheme="minorHAnsi"/>
                <w:noProof/>
              </w:rPr>
              <w:t>Generic</w:t>
            </w:r>
            <w:r w:rsidR="00325180">
              <w:rPr>
                <w:noProof/>
                <w:webHidden/>
              </w:rPr>
              <w:tab/>
            </w:r>
            <w:r w:rsidR="00325180">
              <w:rPr>
                <w:noProof/>
                <w:webHidden/>
              </w:rPr>
              <w:fldChar w:fldCharType="begin"/>
            </w:r>
            <w:r w:rsidR="00325180">
              <w:rPr>
                <w:noProof/>
                <w:webHidden/>
              </w:rPr>
              <w:instrText xml:space="preserve"> PAGEREF _Toc118192369 \h </w:instrText>
            </w:r>
            <w:r w:rsidR="00325180">
              <w:rPr>
                <w:noProof/>
                <w:webHidden/>
              </w:rPr>
            </w:r>
            <w:r w:rsidR="00325180">
              <w:rPr>
                <w:noProof/>
                <w:webHidden/>
              </w:rPr>
              <w:fldChar w:fldCharType="separate"/>
            </w:r>
            <w:r w:rsidR="00325180">
              <w:rPr>
                <w:noProof/>
                <w:webHidden/>
              </w:rPr>
              <w:t>43</w:t>
            </w:r>
            <w:r w:rsidR="00325180">
              <w:rPr>
                <w:noProof/>
                <w:webHidden/>
              </w:rPr>
              <w:fldChar w:fldCharType="end"/>
            </w:r>
          </w:hyperlink>
        </w:p>
        <w:p w14:paraId="5BEA6075" w14:textId="77777777" w:rsidR="00325180" w:rsidRDefault="00E54364">
          <w:pPr>
            <w:pStyle w:val="TOC1"/>
            <w:tabs>
              <w:tab w:val="left" w:pos="440"/>
              <w:tab w:val="right" w:leader="dot" w:pos="9350"/>
            </w:tabs>
            <w:rPr>
              <w:noProof/>
              <w:lang w:val="en-IN" w:eastAsia="en-IN"/>
            </w:rPr>
          </w:pPr>
          <w:hyperlink w:anchor="_Toc118192370" w:history="1">
            <w:r w:rsidR="00325180" w:rsidRPr="002B5599">
              <w:rPr>
                <w:rStyle w:val="Hyperlink"/>
                <w:rFonts w:cstheme="minorHAnsi"/>
                <w:noProof/>
              </w:rPr>
              <w:t>5</w:t>
            </w:r>
            <w:r w:rsidR="00325180">
              <w:rPr>
                <w:noProof/>
                <w:lang w:val="en-IN" w:eastAsia="en-IN"/>
              </w:rPr>
              <w:tab/>
            </w:r>
            <w:r w:rsidR="00325180" w:rsidRPr="002B5599">
              <w:rPr>
                <w:rStyle w:val="Hyperlink"/>
                <w:rFonts w:cstheme="minorHAnsi"/>
                <w:noProof/>
              </w:rPr>
              <w:t>PROJECT TIMELINE</w:t>
            </w:r>
            <w:r w:rsidR="00325180">
              <w:rPr>
                <w:noProof/>
                <w:webHidden/>
              </w:rPr>
              <w:tab/>
            </w:r>
            <w:r w:rsidR="00325180">
              <w:rPr>
                <w:noProof/>
                <w:webHidden/>
              </w:rPr>
              <w:fldChar w:fldCharType="begin"/>
            </w:r>
            <w:r w:rsidR="00325180">
              <w:rPr>
                <w:noProof/>
                <w:webHidden/>
              </w:rPr>
              <w:instrText xml:space="preserve"> PAGEREF _Toc118192370 \h </w:instrText>
            </w:r>
            <w:r w:rsidR="00325180">
              <w:rPr>
                <w:noProof/>
                <w:webHidden/>
              </w:rPr>
            </w:r>
            <w:r w:rsidR="00325180">
              <w:rPr>
                <w:noProof/>
                <w:webHidden/>
              </w:rPr>
              <w:fldChar w:fldCharType="separate"/>
            </w:r>
            <w:r w:rsidR="00325180">
              <w:rPr>
                <w:noProof/>
                <w:webHidden/>
              </w:rPr>
              <w:t>44</w:t>
            </w:r>
            <w:r w:rsidR="00325180">
              <w:rPr>
                <w:noProof/>
                <w:webHidden/>
              </w:rPr>
              <w:fldChar w:fldCharType="end"/>
            </w:r>
          </w:hyperlink>
        </w:p>
        <w:p w14:paraId="49834531" w14:textId="77777777" w:rsidR="00325180" w:rsidRDefault="00E54364">
          <w:pPr>
            <w:pStyle w:val="TOC1"/>
            <w:tabs>
              <w:tab w:val="left" w:pos="440"/>
              <w:tab w:val="right" w:leader="dot" w:pos="9350"/>
            </w:tabs>
            <w:rPr>
              <w:noProof/>
              <w:lang w:val="en-IN" w:eastAsia="en-IN"/>
            </w:rPr>
          </w:pPr>
          <w:hyperlink w:anchor="_Toc118192371" w:history="1">
            <w:r w:rsidR="00325180" w:rsidRPr="002B5599">
              <w:rPr>
                <w:rStyle w:val="Hyperlink"/>
                <w:rFonts w:cstheme="minorHAnsi"/>
                <w:noProof/>
              </w:rPr>
              <w:t>6</w:t>
            </w:r>
            <w:r w:rsidR="00325180">
              <w:rPr>
                <w:noProof/>
                <w:lang w:val="en-IN" w:eastAsia="en-IN"/>
              </w:rPr>
              <w:tab/>
            </w:r>
            <w:r w:rsidR="00325180" w:rsidRPr="002B5599">
              <w:rPr>
                <w:rStyle w:val="Hyperlink"/>
                <w:rFonts w:cstheme="minorHAnsi"/>
                <w:noProof/>
              </w:rPr>
              <w:t>PROJECT REPORTING AND GOVERNANCE</w:t>
            </w:r>
            <w:r w:rsidR="00325180">
              <w:rPr>
                <w:noProof/>
                <w:webHidden/>
              </w:rPr>
              <w:tab/>
            </w:r>
            <w:r w:rsidR="00325180">
              <w:rPr>
                <w:noProof/>
                <w:webHidden/>
              </w:rPr>
              <w:fldChar w:fldCharType="begin"/>
            </w:r>
            <w:r w:rsidR="00325180">
              <w:rPr>
                <w:noProof/>
                <w:webHidden/>
              </w:rPr>
              <w:instrText xml:space="preserve"> PAGEREF _Toc118192371 \h </w:instrText>
            </w:r>
            <w:r w:rsidR="00325180">
              <w:rPr>
                <w:noProof/>
                <w:webHidden/>
              </w:rPr>
            </w:r>
            <w:r w:rsidR="00325180">
              <w:rPr>
                <w:noProof/>
                <w:webHidden/>
              </w:rPr>
              <w:fldChar w:fldCharType="separate"/>
            </w:r>
            <w:r w:rsidR="00325180">
              <w:rPr>
                <w:noProof/>
                <w:webHidden/>
              </w:rPr>
              <w:t>45</w:t>
            </w:r>
            <w:r w:rsidR="00325180">
              <w:rPr>
                <w:noProof/>
                <w:webHidden/>
              </w:rPr>
              <w:fldChar w:fldCharType="end"/>
            </w:r>
          </w:hyperlink>
        </w:p>
        <w:p w14:paraId="4C0236BA" w14:textId="77777777" w:rsidR="00325180" w:rsidRDefault="00E54364">
          <w:pPr>
            <w:pStyle w:val="TOC1"/>
            <w:tabs>
              <w:tab w:val="left" w:pos="440"/>
              <w:tab w:val="right" w:leader="dot" w:pos="9350"/>
            </w:tabs>
            <w:rPr>
              <w:noProof/>
              <w:lang w:val="en-IN" w:eastAsia="en-IN"/>
            </w:rPr>
          </w:pPr>
          <w:hyperlink w:anchor="_Toc118192372" w:history="1">
            <w:r w:rsidR="00325180" w:rsidRPr="002B5599">
              <w:rPr>
                <w:rStyle w:val="Hyperlink"/>
                <w:rFonts w:cstheme="minorHAnsi"/>
                <w:noProof/>
              </w:rPr>
              <w:t>7</w:t>
            </w:r>
            <w:r w:rsidR="00325180">
              <w:rPr>
                <w:noProof/>
                <w:lang w:val="en-IN" w:eastAsia="en-IN"/>
              </w:rPr>
              <w:tab/>
            </w:r>
            <w:r w:rsidR="00325180" w:rsidRPr="002B5599">
              <w:rPr>
                <w:rStyle w:val="Hyperlink"/>
                <w:rFonts w:cstheme="minorHAnsi"/>
                <w:noProof/>
              </w:rPr>
              <w:t>RISKS AND MITIGATION PLAN</w:t>
            </w:r>
            <w:r w:rsidR="00325180">
              <w:rPr>
                <w:noProof/>
                <w:webHidden/>
              </w:rPr>
              <w:tab/>
            </w:r>
            <w:r w:rsidR="00325180">
              <w:rPr>
                <w:noProof/>
                <w:webHidden/>
              </w:rPr>
              <w:fldChar w:fldCharType="begin"/>
            </w:r>
            <w:r w:rsidR="00325180">
              <w:rPr>
                <w:noProof/>
                <w:webHidden/>
              </w:rPr>
              <w:instrText xml:space="preserve"> PAGEREF _Toc118192372 \h </w:instrText>
            </w:r>
            <w:r w:rsidR="00325180">
              <w:rPr>
                <w:noProof/>
                <w:webHidden/>
              </w:rPr>
            </w:r>
            <w:r w:rsidR="00325180">
              <w:rPr>
                <w:noProof/>
                <w:webHidden/>
              </w:rPr>
              <w:fldChar w:fldCharType="separate"/>
            </w:r>
            <w:r w:rsidR="00325180">
              <w:rPr>
                <w:noProof/>
                <w:webHidden/>
              </w:rPr>
              <w:t>46</w:t>
            </w:r>
            <w:r w:rsidR="00325180">
              <w:rPr>
                <w:noProof/>
                <w:webHidden/>
              </w:rPr>
              <w:fldChar w:fldCharType="end"/>
            </w:r>
          </w:hyperlink>
        </w:p>
        <w:p w14:paraId="0BFA53D1" w14:textId="77777777" w:rsidR="00325180" w:rsidRDefault="00E54364">
          <w:pPr>
            <w:pStyle w:val="TOC1"/>
            <w:tabs>
              <w:tab w:val="left" w:pos="440"/>
              <w:tab w:val="right" w:leader="dot" w:pos="9350"/>
            </w:tabs>
            <w:rPr>
              <w:noProof/>
              <w:lang w:val="en-IN" w:eastAsia="en-IN"/>
            </w:rPr>
          </w:pPr>
          <w:hyperlink w:anchor="_Toc118192373" w:history="1">
            <w:r w:rsidR="00325180" w:rsidRPr="002B5599">
              <w:rPr>
                <w:rStyle w:val="Hyperlink"/>
                <w:rFonts w:cstheme="minorHAnsi"/>
                <w:noProof/>
              </w:rPr>
              <w:t>8</w:t>
            </w:r>
            <w:r w:rsidR="00325180">
              <w:rPr>
                <w:noProof/>
                <w:lang w:val="en-IN" w:eastAsia="en-IN"/>
              </w:rPr>
              <w:tab/>
            </w:r>
            <w:r w:rsidR="00325180" w:rsidRPr="002B5599">
              <w:rPr>
                <w:rStyle w:val="Hyperlink"/>
                <w:rFonts w:cstheme="minorHAnsi"/>
                <w:noProof/>
              </w:rPr>
              <w:t>FEES AND PAYMENTS</w:t>
            </w:r>
            <w:r w:rsidR="00325180">
              <w:rPr>
                <w:noProof/>
                <w:webHidden/>
              </w:rPr>
              <w:tab/>
            </w:r>
            <w:r w:rsidR="00325180">
              <w:rPr>
                <w:noProof/>
                <w:webHidden/>
              </w:rPr>
              <w:fldChar w:fldCharType="begin"/>
            </w:r>
            <w:r w:rsidR="00325180">
              <w:rPr>
                <w:noProof/>
                <w:webHidden/>
              </w:rPr>
              <w:instrText xml:space="preserve"> PAGEREF _Toc118192373 \h </w:instrText>
            </w:r>
            <w:r w:rsidR="00325180">
              <w:rPr>
                <w:noProof/>
                <w:webHidden/>
              </w:rPr>
            </w:r>
            <w:r w:rsidR="00325180">
              <w:rPr>
                <w:noProof/>
                <w:webHidden/>
              </w:rPr>
              <w:fldChar w:fldCharType="separate"/>
            </w:r>
            <w:r w:rsidR="00325180">
              <w:rPr>
                <w:noProof/>
                <w:webHidden/>
              </w:rPr>
              <w:t>47</w:t>
            </w:r>
            <w:r w:rsidR="00325180">
              <w:rPr>
                <w:noProof/>
                <w:webHidden/>
              </w:rPr>
              <w:fldChar w:fldCharType="end"/>
            </w:r>
          </w:hyperlink>
        </w:p>
        <w:p w14:paraId="1D6E2F07" w14:textId="77777777" w:rsidR="00325180" w:rsidRDefault="00E54364">
          <w:pPr>
            <w:pStyle w:val="TOC1"/>
            <w:tabs>
              <w:tab w:val="left" w:pos="440"/>
              <w:tab w:val="right" w:leader="dot" w:pos="9350"/>
            </w:tabs>
            <w:rPr>
              <w:noProof/>
              <w:lang w:val="en-IN" w:eastAsia="en-IN"/>
            </w:rPr>
          </w:pPr>
          <w:hyperlink w:anchor="_Toc118192374" w:history="1">
            <w:r w:rsidR="00325180" w:rsidRPr="002B5599">
              <w:rPr>
                <w:rStyle w:val="Hyperlink"/>
                <w:rFonts w:cstheme="minorHAnsi"/>
                <w:noProof/>
              </w:rPr>
              <w:t>9</w:t>
            </w:r>
            <w:r w:rsidR="00325180">
              <w:rPr>
                <w:noProof/>
                <w:lang w:val="en-IN" w:eastAsia="en-IN"/>
              </w:rPr>
              <w:tab/>
            </w:r>
            <w:r w:rsidR="00325180" w:rsidRPr="002B5599">
              <w:rPr>
                <w:rStyle w:val="Hyperlink"/>
                <w:rFonts w:cstheme="minorHAnsi"/>
                <w:noProof/>
              </w:rPr>
              <w:t>CHANGE MANAGEMENT</w:t>
            </w:r>
            <w:r w:rsidR="00325180">
              <w:rPr>
                <w:noProof/>
                <w:webHidden/>
              </w:rPr>
              <w:tab/>
            </w:r>
            <w:r w:rsidR="00325180">
              <w:rPr>
                <w:noProof/>
                <w:webHidden/>
              </w:rPr>
              <w:fldChar w:fldCharType="begin"/>
            </w:r>
            <w:r w:rsidR="00325180">
              <w:rPr>
                <w:noProof/>
                <w:webHidden/>
              </w:rPr>
              <w:instrText xml:space="preserve"> PAGEREF _Toc118192374 \h </w:instrText>
            </w:r>
            <w:r w:rsidR="00325180">
              <w:rPr>
                <w:noProof/>
                <w:webHidden/>
              </w:rPr>
            </w:r>
            <w:r w:rsidR="00325180">
              <w:rPr>
                <w:noProof/>
                <w:webHidden/>
              </w:rPr>
              <w:fldChar w:fldCharType="separate"/>
            </w:r>
            <w:r w:rsidR="00325180">
              <w:rPr>
                <w:noProof/>
                <w:webHidden/>
              </w:rPr>
              <w:t>49</w:t>
            </w:r>
            <w:r w:rsidR="00325180">
              <w:rPr>
                <w:noProof/>
                <w:webHidden/>
              </w:rPr>
              <w:fldChar w:fldCharType="end"/>
            </w:r>
          </w:hyperlink>
        </w:p>
        <w:p w14:paraId="270ED891" w14:textId="77777777" w:rsidR="00325180" w:rsidRDefault="00E54364">
          <w:pPr>
            <w:pStyle w:val="TOC1"/>
            <w:tabs>
              <w:tab w:val="left" w:pos="660"/>
              <w:tab w:val="right" w:leader="dot" w:pos="9350"/>
            </w:tabs>
            <w:rPr>
              <w:noProof/>
              <w:lang w:val="en-IN" w:eastAsia="en-IN"/>
            </w:rPr>
          </w:pPr>
          <w:hyperlink w:anchor="_Toc118192375" w:history="1">
            <w:r w:rsidR="00325180" w:rsidRPr="002B5599">
              <w:rPr>
                <w:rStyle w:val="Hyperlink"/>
                <w:rFonts w:cstheme="minorHAnsi"/>
                <w:noProof/>
              </w:rPr>
              <w:t>10</w:t>
            </w:r>
            <w:r w:rsidR="00325180">
              <w:rPr>
                <w:noProof/>
                <w:lang w:val="en-IN" w:eastAsia="en-IN"/>
              </w:rPr>
              <w:tab/>
            </w:r>
            <w:r w:rsidR="00325180" w:rsidRPr="002B5599">
              <w:rPr>
                <w:rStyle w:val="Hyperlink"/>
                <w:rFonts w:cstheme="minorHAnsi"/>
                <w:noProof/>
              </w:rPr>
              <w:t>STANDARD TERMS AND CONDITIONS</w:t>
            </w:r>
            <w:r w:rsidR="00325180">
              <w:rPr>
                <w:noProof/>
                <w:webHidden/>
              </w:rPr>
              <w:tab/>
            </w:r>
            <w:r w:rsidR="00325180">
              <w:rPr>
                <w:noProof/>
                <w:webHidden/>
              </w:rPr>
              <w:fldChar w:fldCharType="begin"/>
            </w:r>
            <w:r w:rsidR="00325180">
              <w:rPr>
                <w:noProof/>
                <w:webHidden/>
              </w:rPr>
              <w:instrText xml:space="preserve"> PAGEREF _Toc118192375 \h </w:instrText>
            </w:r>
            <w:r w:rsidR="00325180">
              <w:rPr>
                <w:noProof/>
                <w:webHidden/>
              </w:rPr>
            </w:r>
            <w:r w:rsidR="00325180">
              <w:rPr>
                <w:noProof/>
                <w:webHidden/>
              </w:rPr>
              <w:fldChar w:fldCharType="separate"/>
            </w:r>
            <w:r w:rsidR="00325180">
              <w:rPr>
                <w:noProof/>
                <w:webHidden/>
              </w:rPr>
              <w:t>52</w:t>
            </w:r>
            <w:r w:rsidR="00325180">
              <w:rPr>
                <w:noProof/>
                <w:webHidden/>
              </w:rPr>
              <w:fldChar w:fldCharType="end"/>
            </w:r>
          </w:hyperlink>
        </w:p>
        <w:p w14:paraId="7F96EEEA" w14:textId="77777777" w:rsidR="00325180" w:rsidRDefault="00E54364">
          <w:pPr>
            <w:pStyle w:val="TOC1"/>
            <w:tabs>
              <w:tab w:val="left" w:pos="660"/>
              <w:tab w:val="right" w:leader="dot" w:pos="9350"/>
            </w:tabs>
            <w:rPr>
              <w:noProof/>
              <w:lang w:val="en-IN" w:eastAsia="en-IN"/>
            </w:rPr>
          </w:pPr>
          <w:hyperlink w:anchor="_Toc118192376" w:history="1">
            <w:r w:rsidR="00325180" w:rsidRPr="002B5599">
              <w:rPr>
                <w:rStyle w:val="Hyperlink"/>
                <w:rFonts w:cstheme="minorHAnsi"/>
                <w:noProof/>
              </w:rPr>
              <w:t>11</w:t>
            </w:r>
            <w:r w:rsidR="00325180">
              <w:rPr>
                <w:noProof/>
                <w:lang w:val="en-IN" w:eastAsia="en-IN"/>
              </w:rPr>
              <w:tab/>
            </w:r>
            <w:r w:rsidR="00325180" w:rsidRPr="002B5599">
              <w:rPr>
                <w:rStyle w:val="Hyperlink"/>
                <w:rFonts w:cstheme="minorHAnsi"/>
                <w:noProof/>
              </w:rPr>
              <w:t>OUR DETAILED PORTFOLIO</w:t>
            </w:r>
            <w:r w:rsidR="00325180">
              <w:rPr>
                <w:noProof/>
                <w:webHidden/>
              </w:rPr>
              <w:tab/>
            </w:r>
            <w:r w:rsidR="00325180">
              <w:rPr>
                <w:noProof/>
                <w:webHidden/>
              </w:rPr>
              <w:fldChar w:fldCharType="begin"/>
            </w:r>
            <w:r w:rsidR="00325180">
              <w:rPr>
                <w:noProof/>
                <w:webHidden/>
              </w:rPr>
              <w:instrText xml:space="preserve"> PAGEREF _Toc118192376 \h </w:instrText>
            </w:r>
            <w:r w:rsidR="00325180">
              <w:rPr>
                <w:noProof/>
                <w:webHidden/>
              </w:rPr>
            </w:r>
            <w:r w:rsidR="00325180">
              <w:rPr>
                <w:noProof/>
                <w:webHidden/>
              </w:rPr>
              <w:fldChar w:fldCharType="separate"/>
            </w:r>
            <w:r w:rsidR="00325180">
              <w:rPr>
                <w:noProof/>
                <w:webHidden/>
              </w:rPr>
              <w:t>55</w:t>
            </w:r>
            <w:r w:rsidR="00325180">
              <w:rPr>
                <w:noProof/>
                <w:webHidden/>
              </w:rPr>
              <w:fldChar w:fldCharType="end"/>
            </w:r>
          </w:hyperlink>
        </w:p>
        <w:p w14:paraId="5E3E9E1D" w14:textId="27F45194" w:rsidR="00C875A3" w:rsidRPr="00762AA8" w:rsidRDefault="00C875A3" w:rsidP="00C875A3">
          <w:pPr>
            <w:rPr>
              <w:rFonts w:cstheme="minorHAnsi"/>
              <w:b/>
              <w:bCs/>
              <w:noProof/>
            </w:rPr>
          </w:pPr>
          <w:r w:rsidRPr="00762AA8">
            <w:rPr>
              <w:rFonts w:cstheme="minorHAnsi"/>
              <w:b/>
              <w:bCs/>
              <w:noProof/>
            </w:rPr>
            <w:fldChar w:fldCharType="end"/>
          </w:r>
        </w:p>
      </w:sdtContent>
    </w:sdt>
    <w:p w14:paraId="34A15463" w14:textId="58C2EA4C" w:rsidR="008B032B" w:rsidRPr="00762AA8" w:rsidRDefault="008B032B">
      <w:pPr>
        <w:rPr>
          <w:rFonts w:cstheme="minorHAnsi"/>
        </w:rPr>
      </w:pPr>
      <w:r w:rsidRPr="00762AA8">
        <w:rPr>
          <w:rFonts w:cstheme="minorHAnsi"/>
        </w:rPr>
        <w:br w:type="page"/>
      </w:r>
    </w:p>
    <w:p w14:paraId="466D364E" w14:textId="77777777" w:rsidR="00F901AB" w:rsidRPr="00762AA8" w:rsidRDefault="00F901AB" w:rsidP="00963C61">
      <w:pPr>
        <w:pStyle w:val="Heading1"/>
        <w:ind w:left="432"/>
        <w:rPr>
          <w:rFonts w:asciiTheme="minorHAnsi" w:hAnsiTheme="minorHAnsi" w:cstheme="minorHAnsi"/>
          <w:color w:val="auto"/>
        </w:rPr>
      </w:pPr>
      <w:bookmarkStart w:id="3" w:name="_Toc118192347"/>
      <w:r w:rsidRPr="00762AA8">
        <w:rPr>
          <w:rFonts w:asciiTheme="minorHAnsi" w:hAnsiTheme="minorHAnsi" w:cstheme="minorHAnsi"/>
          <w:color w:val="auto"/>
        </w:rPr>
        <w:lastRenderedPageBreak/>
        <w:t>EXECUTIVE SUMMARY</w:t>
      </w:r>
      <w:bookmarkEnd w:id="0"/>
      <w:bookmarkEnd w:id="3"/>
    </w:p>
    <w:p w14:paraId="66C928C6" w14:textId="77777777" w:rsidR="00AD409F" w:rsidRDefault="00AD409F" w:rsidP="00AD409F">
      <w:pPr>
        <w:rPr>
          <w:rFonts w:cstheme="minorHAnsi"/>
        </w:rPr>
      </w:pPr>
    </w:p>
    <w:p w14:paraId="4E2E16FC" w14:textId="4E77BA3A" w:rsidR="007A7433" w:rsidRPr="00762AA8" w:rsidRDefault="00AD409F" w:rsidP="009121B0">
      <w:pPr>
        <w:jc w:val="both"/>
        <w:rPr>
          <w:rFonts w:cstheme="minorHAnsi"/>
          <w:sz w:val="24"/>
        </w:rPr>
      </w:pPr>
      <w:r w:rsidRPr="00762AA8">
        <w:rPr>
          <w:rFonts w:cstheme="minorHAnsi"/>
          <w:sz w:val="24"/>
        </w:rPr>
        <w:t xml:space="preserve">NeoSOFT </w:t>
      </w:r>
      <w:r w:rsidR="00F901AB" w:rsidRPr="00762AA8">
        <w:rPr>
          <w:rFonts w:cstheme="minorHAnsi"/>
          <w:sz w:val="24"/>
        </w:rPr>
        <w:t xml:space="preserve">is pleased to present </w:t>
      </w:r>
      <w:proofErr w:type="spellStart"/>
      <w:r w:rsidR="000F4A79">
        <w:rPr>
          <w:b/>
          <w:sz w:val="24"/>
          <w:szCs w:val="24"/>
        </w:rPr>
        <w:t>Eltizam</w:t>
      </w:r>
      <w:proofErr w:type="spellEnd"/>
      <w:r w:rsidR="000F4A79" w:rsidRPr="00762AA8">
        <w:rPr>
          <w:rFonts w:cstheme="minorHAnsi"/>
          <w:sz w:val="24"/>
        </w:rPr>
        <w:t xml:space="preserve"> </w:t>
      </w:r>
      <w:r w:rsidR="00F901AB" w:rsidRPr="00762AA8">
        <w:rPr>
          <w:rFonts w:cstheme="minorHAnsi"/>
          <w:sz w:val="24"/>
        </w:rPr>
        <w:t xml:space="preserve">with this business proposal to provide </w:t>
      </w:r>
      <w:r w:rsidR="00095C8B" w:rsidRPr="00095C8B">
        <w:rPr>
          <w:rFonts w:cstheme="minorHAnsi"/>
          <w:b/>
          <w:sz w:val="24"/>
          <w:szCs w:val="24"/>
        </w:rPr>
        <w:t xml:space="preserve">Development of </w:t>
      </w:r>
      <w:r w:rsidR="00CA1F29">
        <w:rPr>
          <w:rFonts w:cstheme="minorHAnsi"/>
          <w:b/>
          <w:sz w:val="24"/>
          <w:szCs w:val="24"/>
        </w:rPr>
        <w:t>Real Estate Valuation Management System</w:t>
      </w:r>
      <w:r w:rsidR="00F901AB" w:rsidRPr="00095C8B">
        <w:rPr>
          <w:rFonts w:cstheme="minorHAnsi"/>
          <w:sz w:val="24"/>
          <w:szCs w:val="24"/>
        </w:rPr>
        <w:t xml:space="preserve"> </w:t>
      </w:r>
      <w:r w:rsidR="00F901AB" w:rsidRPr="00762AA8">
        <w:rPr>
          <w:rFonts w:cstheme="minorHAnsi"/>
          <w:sz w:val="24"/>
        </w:rPr>
        <w:t xml:space="preserve">engagement. Having duly examined your </w:t>
      </w:r>
      <w:r w:rsidRPr="00762AA8">
        <w:rPr>
          <w:rFonts w:cstheme="minorHAnsi"/>
          <w:sz w:val="24"/>
        </w:rPr>
        <w:t xml:space="preserve">needs and business </w:t>
      </w:r>
      <w:r w:rsidR="00F13FBC" w:rsidRPr="00762AA8">
        <w:rPr>
          <w:rFonts w:cstheme="minorHAnsi"/>
          <w:sz w:val="24"/>
        </w:rPr>
        <w:t>situations</w:t>
      </w:r>
      <w:r w:rsidR="00F901AB" w:rsidRPr="00762AA8">
        <w:rPr>
          <w:rFonts w:cstheme="minorHAnsi"/>
          <w:sz w:val="24"/>
        </w:rPr>
        <w:t>, we are confident that our proposed services</w:t>
      </w:r>
      <w:r w:rsidRPr="00762AA8">
        <w:rPr>
          <w:rFonts w:cstheme="minorHAnsi"/>
          <w:sz w:val="24"/>
        </w:rPr>
        <w:t xml:space="preserve">/solutions will suffice to cater </w:t>
      </w:r>
      <w:r w:rsidR="009D0268">
        <w:rPr>
          <w:rFonts w:cstheme="minorHAnsi"/>
          <w:sz w:val="24"/>
        </w:rPr>
        <w:t xml:space="preserve">to </w:t>
      </w:r>
      <w:r w:rsidRPr="00762AA8">
        <w:rPr>
          <w:rFonts w:cstheme="minorHAnsi"/>
          <w:sz w:val="24"/>
        </w:rPr>
        <w:t>the requirements</w:t>
      </w:r>
      <w:r w:rsidR="00F901AB" w:rsidRPr="00762AA8">
        <w:rPr>
          <w:rFonts w:cstheme="minorHAnsi"/>
          <w:sz w:val="24"/>
        </w:rPr>
        <w:t xml:space="preserve">. We look forward to forming a mutually rewarding relationship.  </w:t>
      </w:r>
      <w:bookmarkStart w:id="4" w:name="_Toc89702748"/>
    </w:p>
    <w:p w14:paraId="5934A054" w14:textId="77777777" w:rsidR="009121B0" w:rsidRPr="00762AA8" w:rsidRDefault="009121B0" w:rsidP="009121B0">
      <w:pPr>
        <w:jc w:val="both"/>
        <w:rPr>
          <w:rFonts w:cstheme="minorHAnsi"/>
        </w:rPr>
      </w:pPr>
    </w:p>
    <w:p w14:paraId="52F7AE1A" w14:textId="2DB414B6" w:rsidR="00F901AB" w:rsidRPr="00352EBF" w:rsidRDefault="001F0B4A" w:rsidP="00E95B0F">
      <w:pPr>
        <w:pStyle w:val="Heading2"/>
        <w:rPr>
          <w:rFonts w:asciiTheme="minorHAnsi" w:hAnsiTheme="minorHAnsi" w:cstheme="minorHAnsi"/>
          <w:color w:val="auto"/>
          <w:sz w:val="32"/>
        </w:rPr>
      </w:pPr>
      <w:bookmarkStart w:id="5" w:name="_Toc118192348"/>
      <w:r w:rsidRPr="00352EBF">
        <w:rPr>
          <w:rFonts w:asciiTheme="minorHAnsi" w:hAnsiTheme="minorHAnsi" w:cstheme="minorHAnsi"/>
          <w:color w:val="auto"/>
          <w:sz w:val="32"/>
        </w:rPr>
        <w:t>About Us</w:t>
      </w:r>
      <w:bookmarkEnd w:id="4"/>
      <w:bookmarkEnd w:id="5"/>
    </w:p>
    <w:p w14:paraId="654551AD" w14:textId="77777777" w:rsidR="00702ABA" w:rsidRPr="00762AA8" w:rsidRDefault="00702ABA" w:rsidP="00702ABA">
      <w:pPr>
        <w:rPr>
          <w:rFonts w:cstheme="minorHAnsi"/>
        </w:rPr>
      </w:pPr>
    </w:p>
    <w:p w14:paraId="3DDF49EB" w14:textId="29909850" w:rsidR="009121B0" w:rsidRPr="00762AA8" w:rsidRDefault="003F4286">
      <w:pPr>
        <w:rPr>
          <w:rFonts w:eastAsiaTheme="majorEastAsia" w:cstheme="minorHAnsi"/>
          <w:sz w:val="32"/>
          <w:szCs w:val="32"/>
        </w:rPr>
      </w:pPr>
      <w:bookmarkStart w:id="6" w:name="_Toc89702750"/>
      <w:r w:rsidRPr="003F4286">
        <w:rPr>
          <w:rFonts w:cstheme="minorHAnsi"/>
          <w:noProof/>
        </w:rPr>
        <w:drawing>
          <wp:inline distT="0" distB="0" distL="0" distR="0" wp14:anchorId="630CCE33" wp14:editId="3BA5B026">
            <wp:extent cx="5943600" cy="4183380"/>
            <wp:effectExtent l="0" t="0" r="0"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943600" cy="4183380"/>
                    </a:xfrm>
                    <a:prstGeom prst="rect">
                      <a:avLst/>
                    </a:prstGeom>
                  </pic:spPr>
                </pic:pic>
              </a:graphicData>
            </a:graphic>
          </wp:inline>
        </w:drawing>
      </w:r>
      <w:r w:rsidR="009121B0" w:rsidRPr="00762AA8">
        <w:rPr>
          <w:rFonts w:cstheme="minorHAnsi"/>
        </w:rPr>
        <w:br w:type="page"/>
      </w:r>
    </w:p>
    <w:p w14:paraId="3A2385E1" w14:textId="77777777" w:rsidR="00F13FBC" w:rsidRPr="00762AA8" w:rsidRDefault="00F901AB" w:rsidP="00963C61">
      <w:pPr>
        <w:pStyle w:val="Heading1"/>
        <w:ind w:left="432"/>
        <w:rPr>
          <w:rFonts w:asciiTheme="minorHAnsi" w:hAnsiTheme="minorHAnsi" w:cstheme="minorHAnsi"/>
          <w:color w:val="auto"/>
        </w:rPr>
      </w:pPr>
      <w:bookmarkStart w:id="7" w:name="_Toc118192349"/>
      <w:r w:rsidRPr="00762AA8">
        <w:rPr>
          <w:rFonts w:asciiTheme="minorHAnsi" w:hAnsiTheme="minorHAnsi" w:cstheme="minorHAnsi"/>
          <w:color w:val="auto"/>
        </w:rPr>
        <w:lastRenderedPageBreak/>
        <w:t>SCOPE</w:t>
      </w:r>
      <w:bookmarkEnd w:id="7"/>
      <w:r w:rsidRPr="00762AA8">
        <w:rPr>
          <w:rFonts w:asciiTheme="minorHAnsi" w:hAnsiTheme="minorHAnsi" w:cstheme="minorHAnsi"/>
          <w:color w:val="auto"/>
        </w:rPr>
        <w:t xml:space="preserve"> </w:t>
      </w:r>
      <w:bookmarkEnd w:id="6"/>
    </w:p>
    <w:p w14:paraId="7FD3DA7B" w14:textId="77777777" w:rsidR="00F13FBC" w:rsidRPr="00762AA8" w:rsidRDefault="00F13FBC" w:rsidP="00F13FBC">
      <w:pPr>
        <w:rPr>
          <w:rFonts w:cstheme="minorHAnsi"/>
        </w:rPr>
      </w:pPr>
    </w:p>
    <w:p w14:paraId="0C300B0A" w14:textId="371E8CBC" w:rsidR="007A7433" w:rsidRDefault="00427C6B" w:rsidP="007A7433">
      <w:pPr>
        <w:pStyle w:val="Heading2"/>
        <w:rPr>
          <w:rFonts w:asciiTheme="minorHAnsi" w:hAnsiTheme="minorHAnsi" w:cstheme="minorHAnsi"/>
          <w:color w:val="auto"/>
          <w:sz w:val="32"/>
        </w:rPr>
      </w:pPr>
      <w:bookmarkStart w:id="8" w:name="_Toc118192350"/>
      <w:r w:rsidRPr="00762AA8">
        <w:rPr>
          <w:rFonts w:asciiTheme="minorHAnsi" w:hAnsiTheme="minorHAnsi" w:cstheme="minorHAnsi"/>
          <w:color w:val="auto"/>
          <w:sz w:val="32"/>
        </w:rPr>
        <w:t>Overview</w:t>
      </w:r>
      <w:bookmarkEnd w:id="1"/>
      <w:bookmarkEnd w:id="8"/>
      <w:r w:rsidR="00791475" w:rsidRPr="00762AA8">
        <w:rPr>
          <w:rFonts w:asciiTheme="minorHAnsi" w:hAnsiTheme="minorHAnsi" w:cstheme="minorHAnsi"/>
          <w:color w:val="auto"/>
          <w:sz w:val="32"/>
        </w:rPr>
        <w:t xml:space="preserve"> </w:t>
      </w:r>
    </w:p>
    <w:p w14:paraId="2A09D3AD" w14:textId="77777777" w:rsidR="009B169E" w:rsidRPr="00095C8B" w:rsidRDefault="009B169E" w:rsidP="009B169E">
      <w:pPr>
        <w:rPr>
          <w:sz w:val="24"/>
          <w:szCs w:val="24"/>
        </w:rPr>
      </w:pPr>
    </w:p>
    <w:p w14:paraId="1D8B6087" w14:textId="1D923134" w:rsidR="004C098B" w:rsidRDefault="00CA1F29" w:rsidP="004C098B">
      <w:pPr>
        <w:spacing w:after="0" w:line="240" w:lineRule="auto"/>
        <w:jc w:val="both"/>
        <w:rPr>
          <w:rFonts w:eastAsia="Times New Roman" w:cstheme="minorHAnsi"/>
          <w:color w:val="000000"/>
          <w:sz w:val="24"/>
          <w:szCs w:val="24"/>
        </w:rPr>
      </w:pPr>
      <w:r w:rsidRPr="00E05499">
        <w:rPr>
          <w:rStyle w:val="normaltextrun"/>
          <w:rFonts w:cstheme="minorHAnsi"/>
          <w:color w:val="000000"/>
          <w:sz w:val="24"/>
          <w:szCs w:val="24"/>
          <w:shd w:val="clear" w:color="auto" w:fill="FFFFFF"/>
        </w:rPr>
        <w:t xml:space="preserve">The client wants to develop a </w:t>
      </w:r>
      <w:r w:rsidRPr="00E05499">
        <w:rPr>
          <w:rFonts w:eastAsia="Times New Roman" w:cstheme="minorHAnsi"/>
          <w:color w:val="000000"/>
          <w:sz w:val="24"/>
          <w:szCs w:val="24"/>
        </w:rPr>
        <w:t>w</w:t>
      </w:r>
      <w:r w:rsidR="004C098B">
        <w:rPr>
          <w:rFonts w:eastAsia="Times New Roman" w:cstheme="minorHAnsi"/>
          <w:color w:val="000000"/>
          <w:sz w:val="24"/>
          <w:szCs w:val="24"/>
        </w:rPr>
        <w:t xml:space="preserve">eb application to manage </w:t>
      </w:r>
      <w:r w:rsidR="005A4D5E">
        <w:rPr>
          <w:rFonts w:eastAsia="Times New Roman" w:cstheme="minorHAnsi"/>
          <w:color w:val="000000"/>
          <w:sz w:val="24"/>
          <w:szCs w:val="24"/>
        </w:rPr>
        <w:t xml:space="preserve">the </w:t>
      </w:r>
      <w:r w:rsidR="005A4D5E" w:rsidRPr="00E05499">
        <w:rPr>
          <w:rFonts w:eastAsia="Times New Roman" w:cstheme="minorHAnsi"/>
          <w:color w:val="000000"/>
          <w:sz w:val="24"/>
          <w:szCs w:val="24"/>
        </w:rPr>
        <w:t>process</w:t>
      </w:r>
      <w:r w:rsidRPr="00E05499">
        <w:rPr>
          <w:rFonts w:eastAsia="Times New Roman" w:cstheme="minorHAnsi"/>
          <w:color w:val="000000"/>
          <w:sz w:val="24"/>
          <w:szCs w:val="24"/>
        </w:rPr>
        <w:t xml:space="preserve"> as a) valuation &amp; Evaluation process with dashboard and reports. On this application we have Super Admin user who can manage the entire process as valuation process, financial management, manage quotation, invoices, Masters, dashboards and reports. We have three levels of approvals for each process that will manage with roles and access permissions.</w:t>
      </w:r>
    </w:p>
    <w:p w14:paraId="14FB307D" w14:textId="77777777" w:rsidR="004C098B" w:rsidRPr="004C098B" w:rsidRDefault="004C098B" w:rsidP="004C098B">
      <w:pPr>
        <w:spacing w:after="0" w:line="240" w:lineRule="auto"/>
        <w:jc w:val="both"/>
        <w:rPr>
          <w:rStyle w:val="normaltextrun"/>
          <w:rFonts w:eastAsia="Times New Roman" w:cstheme="minorHAnsi"/>
          <w:color w:val="000000"/>
          <w:sz w:val="24"/>
          <w:szCs w:val="24"/>
        </w:rPr>
      </w:pPr>
    </w:p>
    <w:p w14:paraId="49AEAD53" w14:textId="62280D04" w:rsidR="00791475" w:rsidRPr="004C098B" w:rsidRDefault="00CA1F29" w:rsidP="004C098B">
      <w:pPr>
        <w:pStyle w:val="ListParagraph"/>
        <w:numPr>
          <w:ilvl w:val="0"/>
          <w:numId w:val="16"/>
        </w:numPr>
        <w:jc w:val="both"/>
        <w:rPr>
          <w:rFonts w:cstheme="minorHAnsi"/>
          <w:sz w:val="24"/>
          <w:szCs w:val="24"/>
        </w:rPr>
      </w:pPr>
      <w:r>
        <w:rPr>
          <w:rFonts w:cstheme="minorHAnsi"/>
          <w:sz w:val="24"/>
          <w:szCs w:val="24"/>
        </w:rPr>
        <w:t>Web</w:t>
      </w:r>
      <w:r w:rsidR="008B032B" w:rsidRPr="00095C8B">
        <w:rPr>
          <w:rFonts w:cstheme="minorHAnsi"/>
          <w:sz w:val="24"/>
          <w:szCs w:val="24"/>
        </w:rPr>
        <w:t xml:space="preserve"> – </w:t>
      </w:r>
      <w:r>
        <w:rPr>
          <w:rFonts w:cstheme="minorHAnsi"/>
          <w:sz w:val="24"/>
          <w:szCs w:val="24"/>
        </w:rPr>
        <w:t>Super Admin</w:t>
      </w:r>
      <w:r w:rsidR="00095C8B" w:rsidRPr="00095C8B">
        <w:rPr>
          <w:rFonts w:cstheme="minorHAnsi"/>
          <w:sz w:val="24"/>
          <w:szCs w:val="24"/>
        </w:rPr>
        <w:t xml:space="preserve"> User</w:t>
      </w:r>
    </w:p>
    <w:p w14:paraId="4D3C386C" w14:textId="77777777" w:rsidR="00791475" w:rsidRPr="00762AA8" w:rsidRDefault="00F13FBC" w:rsidP="00F13FBC">
      <w:pPr>
        <w:pStyle w:val="Heading2"/>
        <w:rPr>
          <w:rFonts w:asciiTheme="minorHAnsi" w:hAnsiTheme="minorHAnsi" w:cstheme="minorHAnsi"/>
          <w:color w:val="auto"/>
          <w:sz w:val="32"/>
        </w:rPr>
      </w:pPr>
      <w:bookmarkStart w:id="9" w:name="_Toc118192351"/>
      <w:r w:rsidRPr="00762AA8">
        <w:rPr>
          <w:rFonts w:asciiTheme="minorHAnsi" w:hAnsiTheme="minorHAnsi" w:cstheme="minorHAnsi"/>
          <w:color w:val="auto"/>
          <w:sz w:val="32"/>
        </w:rPr>
        <w:t>In-</w:t>
      </w:r>
      <w:r w:rsidR="00791475" w:rsidRPr="00762AA8">
        <w:rPr>
          <w:rFonts w:asciiTheme="minorHAnsi" w:hAnsiTheme="minorHAnsi" w:cstheme="minorHAnsi"/>
          <w:color w:val="auto"/>
          <w:sz w:val="32"/>
        </w:rPr>
        <w:t xml:space="preserve">Scope </w:t>
      </w:r>
      <w:r w:rsidRPr="00762AA8">
        <w:rPr>
          <w:rFonts w:asciiTheme="minorHAnsi" w:hAnsiTheme="minorHAnsi" w:cstheme="minorHAnsi"/>
          <w:color w:val="auto"/>
          <w:sz w:val="32"/>
        </w:rPr>
        <w:t>Features/Services</w:t>
      </w:r>
      <w:bookmarkEnd w:id="9"/>
    </w:p>
    <w:p w14:paraId="1A4D56F6" w14:textId="77777777" w:rsidR="007A7433" w:rsidRPr="00762AA8" w:rsidRDefault="007A7433" w:rsidP="007A7433">
      <w:pPr>
        <w:rPr>
          <w:rFonts w:cstheme="minorHAnsi"/>
        </w:rPr>
      </w:pPr>
    </w:p>
    <w:p w14:paraId="240DD909" w14:textId="42A65125" w:rsidR="00F13FBC" w:rsidRPr="00762AA8" w:rsidRDefault="007A7433" w:rsidP="003C5DFF">
      <w:pPr>
        <w:jc w:val="both"/>
        <w:rPr>
          <w:rFonts w:cstheme="minorHAnsi"/>
          <w:sz w:val="24"/>
          <w:szCs w:val="24"/>
        </w:rPr>
      </w:pPr>
      <w:r w:rsidRPr="00762AA8">
        <w:rPr>
          <w:rFonts w:cstheme="minorHAnsi"/>
          <w:sz w:val="24"/>
          <w:szCs w:val="24"/>
        </w:rPr>
        <w:t>Based on our understanding, the following is the high</w:t>
      </w:r>
      <w:r w:rsidR="00867809">
        <w:rPr>
          <w:rFonts w:cstheme="minorHAnsi"/>
          <w:sz w:val="24"/>
          <w:szCs w:val="24"/>
        </w:rPr>
        <w:t>-</w:t>
      </w:r>
      <w:r w:rsidRPr="00762AA8">
        <w:rPr>
          <w:rFonts w:cstheme="minorHAnsi"/>
          <w:sz w:val="24"/>
          <w:szCs w:val="24"/>
        </w:rPr>
        <w:t>level scope for this engagement:</w:t>
      </w:r>
    </w:p>
    <w:p w14:paraId="76F1AD98"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Requirement Study</w:t>
      </w:r>
    </w:p>
    <w:p w14:paraId="309DA165"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Design</w:t>
      </w:r>
    </w:p>
    <w:p w14:paraId="2A457F3A"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Development</w:t>
      </w:r>
    </w:p>
    <w:p w14:paraId="4827E1C0" w14:textId="053B7D03" w:rsidR="00E16796" w:rsidRPr="00095C8B" w:rsidRDefault="00CA1F29" w:rsidP="00136E5E">
      <w:pPr>
        <w:pStyle w:val="ListParagraph"/>
        <w:numPr>
          <w:ilvl w:val="1"/>
          <w:numId w:val="7"/>
        </w:numPr>
        <w:jc w:val="both"/>
        <w:rPr>
          <w:rFonts w:cstheme="minorHAnsi"/>
          <w:sz w:val="24"/>
          <w:szCs w:val="24"/>
        </w:rPr>
      </w:pPr>
      <w:r>
        <w:rPr>
          <w:rFonts w:cstheme="minorHAnsi"/>
          <w:sz w:val="24"/>
          <w:szCs w:val="24"/>
        </w:rPr>
        <w:t>Web</w:t>
      </w:r>
      <w:r w:rsidR="00095C8B" w:rsidRPr="00095C8B">
        <w:rPr>
          <w:rFonts w:cstheme="minorHAnsi"/>
          <w:sz w:val="24"/>
          <w:szCs w:val="24"/>
        </w:rPr>
        <w:t xml:space="preserve"> App</w:t>
      </w:r>
      <w:r w:rsidR="00E16796" w:rsidRPr="00095C8B">
        <w:rPr>
          <w:rFonts w:cstheme="minorHAnsi"/>
          <w:sz w:val="24"/>
          <w:szCs w:val="24"/>
        </w:rPr>
        <w:t xml:space="preserve"> – </w:t>
      </w:r>
      <w:r>
        <w:rPr>
          <w:rFonts w:cstheme="minorHAnsi"/>
          <w:sz w:val="24"/>
          <w:szCs w:val="24"/>
        </w:rPr>
        <w:t>Super Admin User</w:t>
      </w:r>
    </w:p>
    <w:p w14:paraId="3D60D0CF"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Login</w:t>
      </w:r>
    </w:p>
    <w:p w14:paraId="4637575C"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Forget Password</w:t>
      </w:r>
    </w:p>
    <w:p w14:paraId="541F4D2C"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Dashboard</w:t>
      </w:r>
    </w:p>
    <w:p w14:paraId="4FE06846"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Manage Department</w:t>
      </w:r>
    </w:p>
    <w:p w14:paraId="6F0D36B8"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Manage Sub Admin</w:t>
      </w:r>
    </w:p>
    <w:p w14:paraId="68F92342"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Roles and Access Permissions</w:t>
      </w:r>
    </w:p>
    <w:p w14:paraId="76BE528A" w14:textId="110E3DFD" w:rsidR="00CA1F29" w:rsidRDefault="00CA1F29" w:rsidP="00CA1F29">
      <w:pPr>
        <w:pStyle w:val="ListParagraph"/>
        <w:numPr>
          <w:ilvl w:val="2"/>
          <w:numId w:val="7"/>
        </w:numPr>
        <w:jc w:val="both"/>
        <w:rPr>
          <w:rFonts w:cstheme="minorHAnsi"/>
          <w:sz w:val="24"/>
          <w:szCs w:val="24"/>
        </w:rPr>
      </w:pPr>
      <w:r>
        <w:rPr>
          <w:rFonts w:cstheme="minorHAnsi"/>
          <w:sz w:val="24"/>
          <w:szCs w:val="24"/>
        </w:rPr>
        <w:t>Valuation Process</w:t>
      </w:r>
    </w:p>
    <w:p w14:paraId="38CA82E7"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Master</w:t>
      </w:r>
    </w:p>
    <w:p w14:paraId="4C0CAF49"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Location</w:t>
      </w:r>
    </w:p>
    <w:p w14:paraId="1DAD556B"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Client</w:t>
      </w:r>
    </w:p>
    <w:p w14:paraId="1DB2B1CE"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External Vendors</w:t>
      </w:r>
    </w:p>
    <w:p w14:paraId="6B5BEDB2"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Projects</w:t>
      </w:r>
    </w:p>
    <w:p w14:paraId="40BAB8E7"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Valuation Approver</w:t>
      </w:r>
    </w:p>
    <w:p w14:paraId="56545DD8"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External Valuation Approver</w:t>
      </w:r>
    </w:p>
    <w:p w14:paraId="7DA0FED5"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 xml:space="preserve">History </w:t>
      </w:r>
    </w:p>
    <w:p w14:paraId="245D29A4"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lastRenderedPageBreak/>
        <w:t>Currency</w:t>
      </w:r>
    </w:p>
    <w:p w14:paraId="25134096" w14:textId="77777777" w:rsidR="00CA1F29" w:rsidRPr="00CA1F29" w:rsidRDefault="00CA1F29" w:rsidP="00CA1F29">
      <w:pPr>
        <w:pStyle w:val="ListParagraph"/>
        <w:numPr>
          <w:ilvl w:val="4"/>
          <w:numId w:val="7"/>
        </w:numPr>
        <w:jc w:val="both"/>
        <w:rPr>
          <w:rFonts w:cstheme="minorHAnsi"/>
          <w:sz w:val="24"/>
          <w:szCs w:val="24"/>
        </w:rPr>
      </w:pPr>
      <w:r w:rsidRPr="00CA1F29">
        <w:rPr>
          <w:rFonts w:cstheme="minorHAnsi"/>
          <w:sz w:val="24"/>
          <w:szCs w:val="24"/>
        </w:rPr>
        <w:t>Approval Master</w:t>
      </w:r>
    </w:p>
    <w:p w14:paraId="6EA18352"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Valuation Request creation</w:t>
      </w:r>
    </w:p>
    <w:p w14:paraId="4537CFE8"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View created Request with Approval / Rejection (Approver 1)</w:t>
      </w:r>
    </w:p>
    <w:p w14:paraId="092FDF83"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View created Request with Approval / Rejection (Approver 2)</w:t>
      </w:r>
    </w:p>
    <w:p w14:paraId="0C9E4B1B"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Manage Quotation</w:t>
      </w:r>
    </w:p>
    <w:p w14:paraId="2FB40C39"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Manage Payment</w:t>
      </w:r>
    </w:p>
    <w:p w14:paraId="2945B023"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Terms of Engagement</w:t>
      </w:r>
    </w:p>
    <w:p w14:paraId="718308DA"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Evaluation Process</w:t>
      </w:r>
    </w:p>
    <w:p w14:paraId="4AF780BD"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Valuation Instructor Screen</w:t>
      </w:r>
    </w:p>
    <w:p w14:paraId="1412C215"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Site Description Screen</w:t>
      </w:r>
    </w:p>
    <w:p w14:paraId="2EAC56ED"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Comparable Evidences</w:t>
      </w:r>
    </w:p>
    <w:p w14:paraId="248F9DE3"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Valuation Assessment</w:t>
      </w:r>
    </w:p>
    <w:p w14:paraId="34A8D47F" w14:textId="77777777" w:rsidR="00CA1F29" w:rsidRPr="00CA1F29" w:rsidRDefault="00CA1F29" w:rsidP="00CA1F29">
      <w:pPr>
        <w:pStyle w:val="ListParagraph"/>
        <w:numPr>
          <w:ilvl w:val="3"/>
          <w:numId w:val="7"/>
        </w:numPr>
        <w:jc w:val="both"/>
        <w:rPr>
          <w:rFonts w:cstheme="minorHAnsi"/>
          <w:sz w:val="24"/>
          <w:szCs w:val="24"/>
        </w:rPr>
      </w:pPr>
      <w:r w:rsidRPr="00CA1F29">
        <w:rPr>
          <w:rFonts w:cstheme="minorHAnsi"/>
          <w:sz w:val="24"/>
          <w:szCs w:val="24"/>
        </w:rPr>
        <w:t>Relevant Documents</w:t>
      </w:r>
    </w:p>
    <w:p w14:paraId="3947E5D4" w14:textId="1D9BE46D" w:rsidR="00CA1F29" w:rsidRPr="004C098B" w:rsidRDefault="00CA1F29" w:rsidP="004C098B">
      <w:pPr>
        <w:pStyle w:val="ListParagraph"/>
        <w:numPr>
          <w:ilvl w:val="3"/>
          <w:numId w:val="7"/>
        </w:numPr>
        <w:jc w:val="both"/>
        <w:rPr>
          <w:rFonts w:cstheme="minorHAnsi"/>
          <w:sz w:val="24"/>
          <w:szCs w:val="24"/>
        </w:rPr>
      </w:pPr>
      <w:r w:rsidRPr="00CA1F29">
        <w:rPr>
          <w:rFonts w:cstheme="minorHAnsi"/>
          <w:sz w:val="24"/>
          <w:szCs w:val="24"/>
        </w:rPr>
        <w:t xml:space="preserve">View valuation Request Internal Approval / Rejection </w:t>
      </w:r>
    </w:p>
    <w:p w14:paraId="1648CD03"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Notifications</w:t>
      </w:r>
    </w:p>
    <w:p w14:paraId="01ED9B26" w14:textId="77777777" w:rsidR="00CA1F29" w:rsidRPr="00CA1F29" w:rsidRDefault="00CA1F29" w:rsidP="00CA1F29">
      <w:pPr>
        <w:pStyle w:val="ListParagraph"/>
        <w:numPr>
          <w:ilvl w:val="2"/>
          <w:numId w:val="7"/>
        </w:numPr>
        <w:jc w:val="both"/>
        <w:rPr>
          <w:rFonts w:cstheme="minorHAnsi"/>
          <w:sz w:val="24"/>
          <w:szCs w:val="24"/>
        </w:rPr>
      </w:pPr>
      <w:r w:rsidRPr="00CA1F29">
        <w:rPr>
          <w:rFonts w:cstheme="minorHAnsi"/>
          <w:sz w:val="24"/>
          <w:szCs w:val="24"/>
        </w:rPr>
        <w:t>Reports</w:t>
      </w:r>
    </w:p>
    <w:p w14:paraId="4B3B4DD9" w14:textId="7BF4BB31" w:rsidR="00E16796" w:rsidRPr="00095C8B" w:rsidRDefault="00CA1F29" w:rsidP="00CA1F29">
      <w:pPr>
        <w:pStyle w:val="ListParagraph"/>
        <w:numPr>
          <w:ilvl w:val="2"/>
          <w:numId w:val="7"/>
        </w:numPr>
        <w:jc w:val="both"/>
        <w:rPr>
          <w:rFonts w:cstheme="minorHAnsi"/>
          <w:sz w:val="24"/>
          <w:szCs w:val="24"/>
        </w:rPr>
      </w:pPr>
      <w:r w:rsidRPr="00CA1F29">
        <w:rPr>
          <w:rFonts w:cstheme="minorHAnsi"/>
          <w:sz w:val="24"/>
          <w:szCs w:val="24"/>
        </w:rPr>
        <w:t xml:space="preserve">Log </w:t>
      </w:r>
      <w:r>
        <w:rPr>
          <w:rFonts w:cstheme="minorHAnsi"/>
          <w:sz w:val="24"/>
          <w:szCs w:val="24"/>
        </w:rPr>
        <w:t>out</w:t>
      </w:r>
    </w:p>
    <w:p w14:paraId="25B934E1"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QA Services</w:t>
      </w:r>
    </w:p>
    <w:p w14:paraId="4D2E5223"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Deployment</w:t>
      </w:r>
    </w:p>
    <w:p w14:paraId="0511DD9D"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UAT Support</w:t>
      </w:r>
    </w:p>
    <w:p w14:paraId="196F7BCC" w14:textId="77777777" w:rsidR="00B519A7" w:rsidRPr="00095C8B" w:rsidRDefault="00B519A7" w:rsidP="00136E5E">
      <w:pPr>
        <w:pStyle w:val="ListParagraph"/>
        <w:numPr>
          <w:ilvl w:val="0"/>
          <w:numId w:val="7"/>
        </w:numPr>
        <w:jc w:val="both"/>
        <w:rPr>
          <w:rFonts w:cstheme="minorHAnsi"/>
          <w:sz w:val="24"/>
          <w:szCs w:val="24"/>
        </w:rPr>
      </w:pPr>
      <w:r w:rsidRPr="00095C8B">
        <w:rPr>
          <w:rFonts w:cstheme="minorHAnsi"/>
          <w:sz w:val="24"/>
          <w:szCs w:val="24"/>
        </w:rPr>
        <w:t>Training</w:t>
      </w:r>
    </w:p>
    <w:p w14:paraId="64ECF795" w14:textId="77777777" w:rsidR="00982629" w:rsidRPr="00095C8B" w:rsidRDefault="00982629" w:rsidP="00136E5E">
      <w:pPr>
        <w:pStyle w:val="ListParagraph"/>
        <w:numPr>
          <w:ilvl w:val="0"/>
          <w:numId w:val="7"/>
        </w:numPr>
        <w:jc w:val="both"/>
        <w:rPr>
          <w:rFonts w:cstheme="minorHAnsi"/>
          <w:sz w:val="24"/>
          <w:szCs w:val="24"/>
        </w:rPr>
      </w:pPr>
      <w:r w:rsidRPr="00095C8B">
        <w:rPr>
          <w:rFonts w:cstheme="minorHAnsi"/>
          <w:sz w:val="24"/>
          <w:szCs w:val="24"/>
        </w:rPr>
        <w:t>Project Management</w:t>
      </w:r>
    </w:p>
    <w:p w14:paraId="71E2EAFD" w14:textId="77777777" w:rsidR="00B519A7" w:rsidRDefault="00B519A7" w:rsidP="00136E5E">
      <w:pPr>
        <w:pStyle w:val="ListParagraph"/>
        <w:numPr>
          <w:ilvl w:val="0"/>
          <w:numId w:val="7"/>
        </w:numPr>
        <w:jc w:val="both"/>
        <w:rPr>
          <w:rFonts w:cstheme="minorHAnsi"/>
          <w:sz w:val="24"/>
          <w:szCs w:val="24"/>
        </w:rPr>
      </w:pPr>
      <w:r w:rsidRPr="00095C8B">
        <w:rPr>
          <w:rFonts w:cstheme="minorHAnsi"/>
          <w:sz w:val="24"/>
          <w:szCs w:val="24"/>
        </w:rPr>
        <w:t>Documentations</w:t>
      </w:r>
    </w:p>
    <w:p w14:paraId="295DE047" w14:textId="7964B286" w:rsidR="00791475" w:rsidRPr="00095C8B" w:rsidRDefault="00791475" w:rsidP="00095C8B">
      <w:pPr>
        <w:pStyle w:val="ListParagraph"/>
        <w:jc w:val="both"/>
        <w:rPr>
          <w:rFonts w:cstheme="minorHAnsi"/>
          <w:sz w:val="24"/>
          <w:szCs w:val="24"/>
        </w:rPr>
      </w:pPr>
    </w:p>
    <w:p w14:paraId="1171BAB8" w14:textId="77777777" w:rsidR="00B519A7" w:rsidRPr="00762AA8" w:rsidRDefault="00B519A7" w:rsidP="00B519A7">
      <w:pPr>
        <w:pStyle w:val="ListParagraph"/>
        <w:jc w:val="both"/>
        <w:rPr>
          <w:rFonts w:cstheme="minorHAnsi"/>
        </w:rPr>
      </w:pPr>
    </w:p>
    <w:p w14:paraId="30478B45" w14:textId="77777777" w:rsidR="001634DC" w:rsidRPr="00762AA8" w:rsidRDefault="001634DC">
      <w:pPr>
        <w:rPr>
          <w:rFonts w:eastAsiaTheme="majorEastAsia" w:cstheme="minorHAnsi"/>
          <w:sz w:val="32"/>
          <w:szCs w:val="26"/>
        </w:rPr>
      </w:pPr>
      <w:r w:rsidRPr="00762AA8">
        <w:rPr>
          <w:rFonts w:cstheme="minorHAnsi"/>
          <w:sz w:val="32"/>
        </w:rPr>
        <w:br w:type="page"/>
      </w:r>
    </w:p>
    <w:p w14:paraId="04E4AE79" w14:textId="4DF5B554" w:rsidR="00647FB0" w:rsidRDefault="00DF329E" w:rsidP="00215328">
      <w:pPr>
        <w:pStyle w:val="Heading1"/>
        <w:ind w:left="432"/>
        <w:rPr>
          <w:rFonts w:asciiTheme="minorHAnsi" w:hAnsiTheme="minorHAnsi" w:cstheme="minorHAnsi"/>
          <w:color w:val="auto"/>
        </w:rPr>
      </w:pPr>
      <w:bookmarkStart w:id="10" w:name="_Toc57806113"/>
      <w:bookmarkStart w:id="11" w:name="_Toc118192352"/>
      <w:r w:rsidRPr="00762AA8">
        <w:rPr>
          <w:rFonts w:asciiTheme="minorHAnsi" w:hAnsiTheme="minorHAnsi" w:cstheme="minorHAnsi"/>
          <w:color w:val="auto"/>
        </w:rPr>
        <w:lastRenderedPageBreak/>
        <w:t>IMP</w:t>
      </w:r>
      <w:r w:rsidR="00791475" w:rsidRPr="00762AA8">
        <w:rPr>
          <w:rFonts w:asciiTheme="minorHAnsi" w:hAnsiTheme="minorHAnsi" w:cstheme="minorHAnsi"/>
          <w:color w:val="auto"/>
        </w:rPr>
        <w:t>LEMENTATION APPROACH</w:t>
      </w:r>
      <w:bookmarkStart w:id="12" w:name="_Toc464837581"/>
      <w:bookmarkStart w:id="13" w:name="_Toc501475341"/>
      <w:bookmarkEnd w:id="2"/>
      <w:bookmarkEnd w:id="10"/>
      <w:bookmarkEnd w:id="11"/>
    </w:p>
    <w:p w14:paraId="092E3262" w14:textId="77777777" w:rsidR="00046CB7" w:rsidRPr="00046CB7" w:rsidRDefault="00046CB7" w:rsidP="00046CB7"/>
    <w:p w14:paraId="16F46912" w14:textId="4B8171C7" w:rsidR="00046CB7" w:rsidRDefault="00325180" w:rsidP="00046CB7">
      <w:pPr>
        <w:pStyle w:val="Heading2"/>
        <w:rPr>
          <w:rFonts w:asciiTheme="minorHAnsi" w:hAnsiTheme="minorHAnsi" w:cstheme="minorHAnsi"/>
          <w:color w:val="auto"/>
          <w:sz w:val="32"/>
        </w:rPr>
      </w:pPr>
      <w:bookmarkStart w:id="14" w:name="_Toc107954659"/>
      <w:bookmarkStart w:id="15" w:name="_Toc118192353"/>
      <w:r>
        <w:rPr>
          <w:rFonts w:asciiTheme="minorHAnsi" w:hAnsiTheme="minorHAnsi" w:cstheme="minorHAnsi"/>
          <w:color w:val="auto"/>
          <w:sz w:val="32"/>
        </w:rPr>
        <w:t>Technical</w:t>
      </w:r>
      <w:r w:rsidR="00046CB7" w:rsidRPr="00762AA8">
        <w:rPr>
          <w:rFonts w:asciiTheme="minorHAnsi" w:hAnsiTheme="minorHAnsi" w:cstheme="minorHAnsi"/>
          <w:color w:val="auto"/>
          <w:sz w:val="32"/>
        </w:rPr>
        <w:t xml:space="preserve"> Architecture</w:t>
      </w:r>
      <w:bookmarkEnd w:id="14"/>
      <w:bookmarkEnd w:id="15"/>
    </w:p>
    <w:p w14:paraId="45D23CDA" w14:textId="77777777" w:rsidR="00046CB7" w:rsidRDefault="00046CB7" w:rsidP="00046CB7"/>
    <w:p w14:paraId="2D755442" w14:textId="77777777" w:rsidR="00046CB7" w:rsidRPr="00046CB7" w:rsidRDefault="00046CB7" w:rsidP="00046CB7"/>
    <w:p w14:paraId="62FA0B5C" w14:textId="7D7485DB" w:rsidR="00046CB7" w:rsidRDefault="00CA1F29" w:rsidP="00046CB7">
      <w:bookmarkStart w:id="16" w:name="_GoBack"/>
      <w:r w:rsidRPr="00CA1F29">
        <w:rPr>
          <w:noProof/>
        </w:rPr>
        <w:drawing>
          <wp:inline distT="0" distB="0" distL="0" distR="0" wp14:anchorId="2F29A76E" wp14:editId="46A8487E">
            <wp:extent cx="5943600" cy="3800776"/>
            <wp:effectExtent l="0" t="0" r="0" b="9525"/>
            <wp:docPr id="9" name="Picture 9" descr="C:\Users\user\Downloads\HLD - Eltizam.png\HLD - Eltiz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HLD - Eltizam.png\HLD - Eltiz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00776"/>
                    </a:xfrm>
                    <a:prstGeom prst="rect">
                      <a:avLst/>
                    </a:prstGeom>
                    <a:noFill/>
                    <a:ln>
                      <a:noFill/>
                    </a:ln>
                  </pic:spPr>
                </pic:pic>
              </a:graphicData>
            </a:graphic>
          </wp:inline>
        </w:drawing>
      </w:r>
      <w:bookmarkEnd w:id="16"/>
    </w:p>
    <w:p w14:paraId="2D92A988" w14:textId="77777777" w:rsidR="00046CB7" w:rsidRDefault="00046CB7" w:rsidP="00046CB7"/>
    <w:p w14:paraId="6E7E8977" w14:textId="77777777" w:rsidR="00046CB7" w:rsidRDefault="00046CB7" w:rsidP="00046CB7"/>
    <w:p w14:paraId="076C89E1" w14:textId="77777777" w:rsidR="00046CB7" w:rsidRDefault="00046CB7" w:rsidP="00046CB7"/>
    <w:p w14:paraId="69F222BA" w14:textId="77777777" w:rsidR="00046CB7" w:rsidRDefault="00046CB7" w:rsidP="00046CB7"/>
    <w:p w14:paraId="092B16EF" w14:textId="77777777" w:rsidR="00046CB7" w:rsidRDefault="00046CB7" w:rsidP="00046CB7"/>
    <w:p w14:paraId="720528E9" w14:textId="77777777" w:rsidR="00046CB7" w:rsidRPr="00046CB7" w:rsidRDefault="00046CB7" w:rsidP="00046CB7"/>
    <w:p w14:paraId="59AB873C" w14:textId="1172E69B" w:rsidR="007E610C" w:rsidRDefault="007E610C" w:rsidP="00427C6B">
      <w:pPr>
        <w:pStyle w:val="Heading2"/>
        <w:rPr>
          <w:rFonts w:asciiTheme="minorHAnsi" w:hAnsiTheme="minorHAnsi" w:cstheme="minorHAnsi"/>
          <w:color w:val="auto"/>
          <w:sz w:val="32"/>
        </w:rPr>
      </w:pPr>
      <w:bookmarkStart w:id="17" w:name="_Toc118192354"/>
      <w:r w:rsidRPr="00762AA8">
        <w:rPr>
          <w:rFonts w:asciiTheme="minorHAnsi" w:hAnsiTheme="minorHAnsi" w:cstheme="minorHAnsi"/>
          <w:color w:val="auto"/>
          <w:sz w:val="32"/>
        </w:rPr>
        <w:lastRenderedPageBreak/>
        <w:t>Technology</w:t>
      </w:r>
      <w:r w:rsidR="00B02F44" w:rsidRPr="00762AA8">
        <w:rPr>
          <w:rFonts w:asciiTheme="minorHAnsi" w:hAnsiTheme="minorHAnsi" w:cstheme="minorHAnsi"/>
          <w:color w:val="auto"/>
          <w:sz w:val="32"/>
        </w:rPr>
        <w:t>/Environment</w:t>
      </w:r>
      <w:r w:rsidRPr="00762AA8">
        <w:rPr>
          <w:rFonts w:asciiTheme="minorHAnsi" w:hAnsiTheme="minorHAnsi" w:cstheme="minorHAnsi"/>
          <w:color w:val="auto"/>
          <w:sz w:val="32"/>
        </w:rPr>
        <w:t xml:space="preserve"> </w:t>
      </w:r>
      <w:r w:rsidR="00D86BD9" w:rsidRPr="00762AA8">
        <w:rPr>
          <w:rFonts w:asciiTheme="minorHAnsi" w:hAnsiTheme="minorHAnsi" w:cstheme="minorHAnsi"/>
          <w:color w:val="auto"/>
          <w:sz w:val="32"/>
        </w:rPr>
        <w:t>Specifications</w:t>
      </w:r>
      <w:bookmarkEnd w:id="17"/>
    </w:p>
    <w:p w14:paraId="246FF36C" w14:textId="77777777" w:rsidR="00791475" w:rsidRPr="00762AA8" w:rsidRDefault="00791475" w:rsidP="009B169E">
      <w:pPr>
        <w:spacing w:after="0" w:line="240" w:lineRule="auto"/>
        <w:rPr>
          <w:rFonts w:cstheme="minorHAnsi"/>
          <w:highlight w:val="yellow"/>
        </w:rPr>
      </w:pP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350"/>
      </w:tblGrid>
      <w:tr w:rsidR="00791475" w:rsidRPr="00762AA8" w14:paraId="50397D5D" w14:textId="77777777" w:rsidTr="00454EF4">
        <w:trPr>
          <w:trHeight w:val="401"/>
        </w:trPr>
        <w:tc>
          <w:tcPr>
            <w:tcW w:w="9350" w:type="dxa"/>
            <w:shd w:val="clear" w:color="auto" w:fill="848484"/>
            <w:vAlign w:val="center"/>
          </w:tcPr>
          <w:p w14:paraId="75DA3BEA" w14:textId="6B457546" w:rsidR="00791475" w:rsidRPr="00762AA8" w:rsidRDefault="00F901AB" w:rsidP="00DF329E">
            <w:pPr>
              <w:tabs>
                <w:tab w:val="left" w:pos="4128"/>
              </w:tabs>
              <w:jc w:val="center"/>
              <w:rPr>
                <w:rFonts w:cstheme="minorHAnsi"/>
                <w:b/>
                <w:color w:val="FFFFFF" w:themeColor="background1"/>
                <w:highlight w:val="yellow"/>
              </w:rPr>
            </w:pPr>
            <w:r w:rsidRPr="00762AA8">
              <w:rPr>
                <w:rFonts w:cstheme="minorHAnsi"/>
                <w:b/>
                <w:color w:val="FFFFFF" w:themeColor="background1"/>
              </w:rPr>
              <w:t>Technology</w:t>
            </w:r>
            <w:r w:rsidR="00B02F44" w:rsidRPr="00762AA8">
              <w:rPr>
                <w:rFonts w:cstheme="minorHAnsi"/>
                <w:b/>
                <w:color w:val="FFFFFF" w:themeColor="background1"/>
              </w:rPr>
              <w:t>/Environment</w:t>
            </w:r>
            <w:r w:rsidRPr="00762AA8">
              <w:rPr>
                <w:rFonts w:cstheme="minorHAnsi"/>
                <w:b/>
                <w:color w:val="FFFFFF" w:themeColor="background1"/>
              </w:rPr>
              <w:t xml:space="preserve"> Stacks</w:t>
            </w:r>
            <w:r w:rsidR="00791475" w:rsidRPr="00762AA8">
              <w:rPr>
                <w:rFonts w:cstheme="minorHAnsi"/>
                <w:b/>
                <w:color w:val="FFFFFF" w:themeColor="background1"/>
              </w:rPr>
              <w:t xml:space="preserve"> </w:t>
            </w:r>
          </w:p>
        </w:tc>
      </w:tr>
      <w:tr w:rsidR="00791475" w:rsidRPr="00762AA8" w14:paraId="0E0F823D" w14:textId="77777777" w:rsidTr="002851B8">
        <w:tc>
          <w:tcPr>
            <w:tcW w:w="9350" w:type="dxa"/>
          </w:tcPr>
          <w:p w14:paraId="488B2E47" w14:textId="6D39DAEA" w:rsidR="00791475" w:rsidRPr="00215328" w:rsidRDefault="00791475" w:rsidP="00F11B0E">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Environment</w:t>
            </w:r>
          </w:p>
          <w:p w14:paraId="1E7B3D4D" w14:textId="2BD7E60E" w:rsidR="00791475" w:rsidRPr="00215328" w:rsidRDefault="00215328" w:rsidP="00F11B0E">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 xml:space="preserve">Dev </w:t>
            </w:r>
            <w:r w:rsidR="005A4D5E" w:rsidRPr="00215328">
              <w:rPr>
                <w:rFonts w:cstheme="minorHAnsi"/>
                <w:sz w:val="24"/>
              </w:rPr>
              <w:t>Environment:</w:t>
            </w:r>
            <w:r w:rsidRPr="00215328">
              <w:rPr>
                <w:rFonts w:cstheme="minorHAnsi"/>
                <w:sz w:val="24"/>
              </w:rPr>
              <w:t xml:space="preserve"> NeoSOFT </w:t>
            </w:r>
          </w:p>
          <w:p w14:paraId="5DF070A2" w14:textId="344B9D54" w:rsidR="00215328" w:rsidRPr="00215328" w:rsidRDefault="00215328" w:rsidP="00F11B0E">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 xml:space="preserve">UAT </w:t>
            </w:r>
            <w:r w:rsidR="005A4D5E" w:rsidRPr="00215328">
              <w:rPr>
                <w:rFonts w:cstheme="minorHAnsi"/>
                <w:sz w:val="24"/>
              </w:rPr>
              <w:t>Environment:</w:t>
            </w:r>
            <w:r w:rsidRPr="00215328">
              <w:rPr>
                <w:rFonts w:cstheme="minorHAnsi"/>
                <w:sz w:val="24"/>
              </w:rPr>
              <w:t xml:space="preserve"> NeoSOFT</w:t>
            </w:r>
          </w:p>
          <w:p w14:paraId="78EB6ED6" w14:textId="48DDD202" w:rsidR="00791475" w:rsidRPr="00215328" w:rsidRDefault="00215328" w:rsidP="00F11B0E">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 xml:space="preserve">PROD </w:t>
            </w:r>
            <w:r w:rsidR="005A4D5E" w:rsidRPr="00215328">
              <w:rPr>
                <w:rFonts w:cstheme="minorHAnsi"/>
                <w:sz w:val="24"/>
              </w:rPr>
              <w:t>Environment:</w:t>
            </w:r>
            <w:r w:rsidRPr="00215328">
              <w:rPr>
                <w:rFonts w:cstheme="minorHAnsi"/>
                <w:sz w:val="24"/>
              </w:rPr>
              <w:t xml:space="preserve"> Client</w:t>
            </w:r>
          </w:p>
          <w:p w14:paraId="5B5CFC60" w14:textId="77777777" w:rsidR="00D86BD9" w:rsidRPr="00215328" w:rsidRDefault="00D86BD9" w:rsidP="00F11B0E">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Platforms</w:t>
            </w:r>
          </w:p>
          <w:p w14:paraId="30B355B4" w14:textId="565322DA" w:rsidR="00215328" w:rsidRPr="00215328" w:rsidRDefault="00215328" w:rsidP="00F11B0E">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Web</w:t>
            </w:r>
          </w:p>
          <w:p w14:paraId="7B080CF6" w14:textId="0AB82453" w:rsidR="00791475" w:rsidRPr="00215328" w:rsidRDefault="00215328" w:rsidP="00F11B0E">
            <w:pPr>
              <w:numPr>
                <w:ilvl w:val="0"/>
                <w:numId w:val="1"/>
              </w:numPr>
              <w:pBdr>
                <w:top w:val="nil"/>
                <w:left w:val="nil"/>
                <w:bottom w:val="nil"/>
                <w:right w:val="nil"/>
                <w:between w:val="nil"/>
              </w:pBdr>
              <w:spacing w:line="360" w:lineRule="auto"/>
              <w:rPr>
                <w:rFonts w:cstheme="minorHAnsi"/>
                <w:sz w:val="24"/>
              </w:rPr>
            </w:pPr>
            <w:r>
              <w:rPr>
                <w:rFonts w:cstheme="minorHAnsi"/>
                <w:sz w:val="24"/>
              </w:rPr>
              <w:t>Framework</w:t>
            </w:r>
          </w:p>
          <w:p w14:paraId="7EE63811" w14:textId="43D1545E" w:rsidR="00791475" w:rsidRPr="00215328" w:rsidRDefault="00F11B0E" w:rsidP="00F11B0E">
            <w:pPr>
              <w:numPr>
                <w:ilvl w:val="1"/>
                <w:numId w:val="1"/>
              </w:numPr>
              <w:pBdr>
                <w:top w:val="nil"/>
                <w:left w:val="nil"/>
                <w:bottom w:val="nil"/>
                <w:right w:val="nil"/>
                <w:between w:val="nil"/>
              </w:pBdr>
              <w:spacing w:line="360" w:lineRule="auto"/>
              <w:rPr>
                <w:rFonts w:cstheme="minorHAnsi"/>
                <w:sz w:val="24"/>
              </w:rPr>
            </w:pPr>
            <w:r>
              <w:rPr>
                <w:rFonts w:cstheme="minorHAnsi"/>
                <w:sz w:val="24"/>
              </w:rPr>
              <w:t>.NET</w:t>
            </w:r>
            <w:r w:rsidR="00215328" w:rsidRPr="00215328">
              <w:rPr>
                <w:rFonts w:cstheme="minorHAnsi"/>
                <w:sz w:val="24"/>
              </w:rPr>
              <w:t xml:space="preserve"> </w:t>
            </w:r>
            <w:r>
              <w:rPr>
                <w:rFonts w:cstheme="minorHAnsi"/>
                <w:sz w:val="24"/>
              </w:rPr>
              <w:t>Framework</w:t>
            </w:r>
          </w:p>
          <w:p w14:paraId="218924A4" w14:textId="77777777" w:rsidR="00791475" w:rsidRPr="00215328" w:rsidRDefault="00791475" w:rsidP="00F11B0E">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Application Development</w:t>
            </w:r>
          </w:p>
          <w:p w14:paraId="485A933F" w14:textId="199A787F" w:rsidR="00215328" w:rsidRPr="00215328" w:rsidRDefault="00215328" w:rsidP="00F11B0E">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Web</w:t>
            </w:r>
          </w:p>
          <w:p w14:paraId="254F7129" w14:textId="751AD1EF" w:rsidR="00791475" w:rsidRDefault="00F11B0E" w:rsidP="00F11B0E">
            <w:pPr>
              <w:numPr>
                <w:ilvl w:val="2"/>
                <w:numId w:val="1"/>
              </w:numPr>
              <w:pBdr>
                <w:top w:val="nil"/>
                <w:left w:val="nil"/>
                <w:bottom w:val="nil"/>
                <w:right w:val="nil"/>
                <w:between w:val="nil"/>
              </w:pBdr>
              <w:spacing w:line="360" w:lineRule="auto"/>
              <w:rPr>
                <w:rFonts w:cstheme="minorHAnsi"/>
                <w:sz w:val="24"/>
              </w:rPr>
            </w:pPr>
            <w:r>
              <w:rPr>
                <w:rFonts w:cstheme="minorHAnsi"/>
                <w:sz w:val="24"/>
              </w:rPr>
              <w:t>Razor Forms (.NET Core MVC)</w:t>
            </w:r>
          </w:p>
          <w:p w14:paraId="20F4ACCC" w14:textId="422A30B1" w:rsidR="00F11B0E" w:rsidRPr="00215328" w:rsidRDefault="00F11B0E" w:rsidP="00F11B0E">
            <w:pPr>
              <w:numPr>
                <w:ilvl w:val="2"/>
                <w:numId w:val="1"/>
              </w:numPr>
              <w:pBdr>
                <w:top w:val="nil"/>
                <w:left w:val="nil"/>
                <w:bottom w:val="nil"/>
                <w:right w:val="nil"/>
                <w:between w:val="nil"/>
              </w:pBdr>
              <w:spacing w:line="360" w:lineRule="auto"/>
              <w:rPr>
                <w:rFonts w:cstheme="minorHAnsi"/>
                <w:sz w:val="24"/>
              </w:rPr>
            </w:pPr>
            <w:r>
              <w:rPr>
                <w:rFonts w:cstheme="minorHAnsi"/>
                <w:sz w:val="24"/>
              </w:rPr>
              <w:t xml:space="preserve">C#. NET </w:t>
            </w:r>
          </w:p>
          <w:p w14:paraId="69B45731" w14:textId="78E88D23" w:rsidR="00215328" w:rsidRPr="00215328" w:rsidRDefault="00F11B0E" w:rsidP="00F11B0E">
            <w:pPr>
              <w:numPr>
                <w:ilvl w:val="1"/>
                <w:numId w:val="1"/>
              </w:numPr>
              <w:pBdr>
                <w:top w:val="nil"/>
                <w:left w:val="nil"/>
                <w:bottom w:val="nil"/>
                <w:right w:val="nil"/>
                <w:between w:val="nil"/>
              </w:pBdr>
              <w:spacing w:line="360" w:lineRule="auto"/>
              <w:rPr>
                <w:rFonts w:cstheme="minorHAnsi"/>
                <w:sz w:val="24"/>
              </w:rPr>
            </w:pPr>
            <w:r>
              <w:rPr>
                <w:rFonts w:cstheme="minorHAnsi"/>
                <w:sz w:val="24"/>
              </w:rPr>
              <w:t>MS</w:t>
            </w:r>
            <w:r w:rsidR="00131626">
              <w:rPr>
                <w:rFonts w:cstheme="minorHAnsi"/>
                <w:sz w:val="24"/>
              </w:rPr>
              <w:t xml:space="preserve"> SQL</w:t>
            </w:r>
          </w:p>
          <w:p w14:paraId="7FF2669C" w14:textId="06EDDA18" w:rsidR="00791475" w:rsidRPr="00215328" w:rsidRDefault="00215328" w:rsidP="00F11B0E">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Third-party Integrations</w:t>
            </w:r>
          </w:p>
          <w:p w14:paraId="476FF6BC" w14:textId="77777777" w:rsidR="00F11B0E" w:rsidRPr="00E05499" w:rsidRDefault="00F11B0E" w:rsidP="00F11B0E">
            <w:pPr>
              <w:pStyle w:val="ListParagraph"/>
              <w:numPr>
                <w:ilvl w:val="1"/>
                <w:numId w:val="1"/>
              </w:numPr>
              <w:suppressAutoHyphens/>
              <w:spacing w:line="252" w:lineRule="auto"/>
              <w:contextualSpacing w:val="0"/>
              <w:rPr>
                <w:rFonts w:cstheme="minorHAnsi"/>
                <w:sz w:val="24"/>
                <w:szCs w:val="24"/>
              </w:rPr>
            </w:pPr>
            <w:r w:rsidRPr="00E05499">
              <w:rPr>
                <w:rFonts w:cstheme="minorHAnsi"/>
                <w:sz w:val="24"/>
                <w:szCs w:val="24"/>
              </w:rPr>
              <w:t xml:space="preserve">SMS Gateway - </w:t>
            </w:r>
            <w:r>
              <w:rPr>
                <w:rFonts w:cstheme="minorHAnsi"/>
                <w:sz w:val="24"/>
                <w:szCs w:val="24"/>
              </w:rPr>
              <w:t>Appropriate SMS notification should be sent to the respective users.</w:t>
            </w:r>
          </w:p>
          <w:p w14:paraId="2D596436" w14:textId="77777777" w:rsidR="00F11B0E" w:rsidRDefault="00F11B0E" w:rsidP="00F11B0E">
            <w:pPr>
              <w:pStyle w:val="ListParagraph"/>
              <w:numPr>
                <w:ilvl w:val="1"/>
                <w:numId w:val="1"/>
              </w:numPr>
              <w:suppressAutoHyphens/>
              <w:spacing w:line="252" w:lineRule="auto"/>
              <w:contextualSpacing w:val="0"/>
              <w:rPr>
                <w:rFonts w:cstheme="minorHAnsi"/>
                <w:sz w:val="24"/>
                <w:szCs w:val="24"/>
              </w:rPr>
            </w:pPr>
            <w:r w:rsidRPr="00E05499">
              <w:rPr>
                <w:rFonts w:cstheme="minorHAnsi"/>
                <w:sz w:val="24"/>
                <w:szCs w:val="24"/>
              </w:rPr>
              <w:t>Email Integration</w:t>
            </w:r>
            <w:r>
              <w:rPr>
                <w:rFonts w:cstheme="minorHAnsi"/>
                <w:sz w:val="24"/>
                <w:szCs w:val="24"/>
              </w:rPr>
              <w:t xml:space="preserve"> - Appropriate Email notification should be sent to the respective users.</w:t>
            </w:r>
          </w:p>
          <w:p w14:paraId="3F4CD87D" w14:textId="77777777" w:rsidR="00F11B0E" w:rsidRDefault="00F11B0E" w:rsidP="00F11B0E">
            <w:pPr>
              <w:pStyle w:val="ListParagraph"/>
              <w:numPr>
                <w:ilvl w:val="1"/>
                <w:numId w:val="1"/>
              </w:numPr>
              <w:suppressAutoHyphens/>
              <w:spacing w:line="252" w:lineRule="auto"/>
              <w:contextualSpacing w:val="0"/>
              <w:rPr>
                <w:rFonts w:cstheme="minorHAnsi"/>
                <w:sz w:val="24"/>
                <w:szCs w:val="24"/>
              </w:rPr>
            </w:pPr>
            <w:r>
              <w:rPr>
                <w:rFonts w:cstheme="minorHAnsi"/>
                <w:sz w:val="24"/>
                <w:szCs w:val="24"/>
              </w:rPr>
              <w:t>Payment Gateway Integration – To manage payments.</w:t>
            </w:r>
          </w:p>
          <w:p w14:paraId="3FF6B9F5" w14:textId="77777777" w:rsidR="00325180" w:rsidRPr="00D3165A" w:rsidRDefault="00325180" w:rsidP="00325180">
            <w:pPr>
              <w:pStyle w:val="ListParagraph"/>
              <w:suppressAutoHyphens/>
              <w:spacing w:line="252" w:lineRule="auto"/>
              <w:ind w:left="1080"/>
              <w:contextualSpacing w:val="0"/>
              <w:rPr>
                <w:rFonts w:cstheme="minorHAnsi"/>
                <w:sz w:val="24"/>
                <w:szCs w:val="24"/>
              </w:rPr>
            </w:pPr>
          </w:p>
          <w:p w14:paraId="114E2182" w14:textId="77777777" w:rsidR="00D86BD9" w:rsidRPr="00215328" w:rsidRDefault="00D86BD9" w:rsidP="00F11B0E">
            <w:pPr>
              <w:numPr>
                <w:ilvl w:val="0"/>
                <w:numId w:val="1"/>
              </w:numPr>
              <w:pBdr>
                <w:top w:val="nil"/>
                <w:left w:val="nil"/>
                <w:bottom w:val="nil"/>
                <w:right w:val="nil"/>
                <w:between w:val="nil"/>
              </w:pBdr>
              <w:spacing w:line="360" w:lineRule="auto"/>
              <w:rPr>
                <w:rFonts w:cstheme="minorHAnsi"/>
              </w:rPr>
            </w:pPr>
            <w:r w:rsidRPr="00215328">
              <w:rPr>
                <w:rFonts w:cstheme="minorHAnsi"/>
                <w:sz w:val="24"/>
              </w:rPr>
              <w:t>Browser Versions supported</w:t>
            </w:r>
          </w:p>
          <w:tbl>
            <w:tblPr>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3037"/>
              <w:gridCol w:w="3047"/>
              <w:gridCol w:w="3040"/>
            </w:tblGrid>
            <w:tr w:rsidR="002E32A6" w:rsidRPr="00762AA8" w14:paraId="3196D0F4" w14:textId="77777777" w:rsidTr="00454EF4">
              <w:trPr>
                <w:trHeight w:val="404"/>
              </w:trPr>
              <w:tc>
                <w:tcPr>
                  <w:tcW w:w="3116" w:type="dxa"/>
                  <w:tcBorders>
                    <w:bottom w:val="single" w:sz="4" w:space="0" w:color="DDDDDD"/>
                    <w:right w:val="single" w:sz="4" w:space="0" w:color="FFFFFF" w:themeColor="background1"/>
                  </w:tcBorders>
                  <w:shd w:val="clear" w:color="auto" w:fill="848484"/>
                  <w:vAlign w:val="center"/>
                </w:tcPr>
                <w:p w14:paraId="0FA75B9B" w14:textId="77777777" w:rsidR="002E32A6" w:rsidRPr="00454EF4" w:rsidRDefault="002E32A6" w:rsidP="00454EF4">
                  <w:pPr>
                    <w:spacing w:after="0" w:line="100" w:lineRule="atLeast"/>
                    <w:jc w:val="center"/>
                    <w:rPr>
                      <w:rFonts w:cstheme="minorHAnsi"/>
                      <w:b/>
                      <w:color w:val="FFFFFF" w:themeColor="background1"/>
                      <w:kern w:val="1"/>
                      <w:sz w:val="24"/>
                    </w:rPr>
                  </w:pPr>
                  <w:r w:rsidRPr="00454EF4">
                    <w:rPr>
                      <w:rFonts w:cstheme="minorHAnsi"/>
                      <w:b/>
                      <w:color w:val="FFFFFF" w:themeColor="background1"/>
                      <w:kern w:val="1"/>
                      <w:sz w:val="24"/>
                    </w:rPr>
                    <w:t>Browser</w:t>
                  </w:r>
                </w:p>
              </w:tc>
              <w:tc>
                <w:tcPr>
                  <w:tcW w:w="3117" w:type="dxa"/>
                  <w:tcBorders>
                    <w:left w:val="single" w:sz="4" w:space="0" w:color="FFFFFF" w:themeColor="background1"/>
                    <w:bottom w:val="single" w:sz="4" w:space="0" w:color="DDDDDD"/>
                    <w:right w:val="single" w:sz="4" w:space="0" w:color="FFFFFF" w:themeColor="background1"/>
                  </w:tcBorders>
                  <w:shd w:val="clear" w:color="auto" w:fill="848484"/>
                  <w:vAlign w:val="center"/>
                </w:tcPr>
                <w:p w14:paraId="2271F512" w14:textId="77777777" w:rsidR="002E32A6" w:rsidRPr="00454EF4" w:rsidRDefault="002E32A6" w:rsidP="00454EF4">
                  <w:pPr>
                    <w:spacing w:after="0" w:line="100" w:lineRule="atLeast"/>
                    <w:jc w:val="center"/>
                    <w:rPr>
                      <w:rFonts w:cstheme="minorHAnsi"/>
                      <w:b/>
                      <w:color w:val="FFFFFF" w:themeColor="background1"/>
                      <w:kern w:val="1"/>
                      <w:sz w:val="24"/>
                    </w:rPr>
                  </w:pPr>
                  <w:r w:rsidRPr="00454EF4">
                    <w:rPr>
                      <w:rFonts w:cstheme="minorHAnsi"/>
                      <w:b/>
                      <w:color w:val="FFFFFF" w:themeColor="background1"/>
                      <w:kern w:val="1"/>
                      <w:sz w:val="24"/>
                    </w:rPr>
                    <w:t>Version</w:t>
                  </w:r>
                </w:p>
              </w:tc>
              <w:tc>
                <w:tcPr>
                  <w:tcW w:w="3117" w:type="dxa"/>
                  <w:tcBorders>
                    <w:left w:val="single" w:sz="4" w:space="0" w:color="FFFFFF" w:themeColor="background1"/>
                    <w:bottom w:val="single" w:sz="4" w:space="0" w:color="DDDDDD"/>
                  </w:tcBorders>
                  <w:shd w:val="clear" w:color="auto" w:fill="848484"/>
                  <w:vAlign w:val="center"/>
                </w:tcPr>
                <w:p w14:paraId="08D36A04" w14:textId="77777777" w:rsidR="002E32A6" w:rsidRPr="00454EF4" w:rsidRDefault="002E32A6" w:rsidP="00454EF4">
                  <w:pPr>
                    <w:spacing w:after="0" w:line="100" w:lineRule="atLeast"/>
                    <w:jc w:val="center"/>
                    <w:rPr>
                      <w:rFonts w:cstheme="minorHAnsi"/>
                      <w:b/>
                      <w:color w:val="FFFFFF" w:themeColor="background1"/>
                      <w:kern w:val="1"/>
                      <w:sz w:val="24"/>
                    </w:rPr>
                  </w:pPr>
                  <w:r w:rsidRPr="00454EF4">
                    <w:rPr>
                      <w:rFonts w:cstheme="minorHAnsi"/>
                      <w:b/>
                      <w:color w:val="FFFFFF" w:themeColor="background1"/>
                      <w:kern w:val="1"/>
                      <w:sz w:val="24"/>
                    </w:rPr>
                    <w:t>Operating System</w:t>
                  </w:r>
                </w:p>
              </w:tc>
            </w:tr>
            <w:tr w:rsidR="002E32A6" w:rsidRPr="00762AA8" w14:paraId="216BCEF8" w14:textId="77777777" w:rsidTr="00454EF4">
              <w:tc>
                <w:tcPr>
                  <w:tcW w:w="3116" w:type="dxa"/>
                  <w:tcBorders>
                    <w:top w:val="single" w:sz="4" w:space="0" w:color="DDDDDD"/>
                    <w:left w:val="single" w:sz="4" w:space="0" w:color="DDDDDD"/>
                    <w:bottom w:val="single" w:sz="4" w:space="0" w:color="DDDDDD"/>
                    <w:right w:val="single" w:sz="4" w:space="0" w:color="DDDDDD"/>
                  </w:tcBorders>
                </w:tcPr>
                <w:p w14:paraId="01DAEEA5"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Microsoft Edge</w:t>
                  </w:r>
                </w:p>
              </w:tc>
              <w:tc>
                <w:tcPr>
                  <w:tcW w:w="3117" w:type="dxa"/>
                  <w:tcBorders>
                    <w:top w:val="single" w:sz="4" w:space="0" w:color="DDDDDD"/>
                    <w:left w:val="single" w:sz="4" w:space="0" w:color="DDDDDD"/>
                    <w:bottom w:val="single" w:sz="4" w:space="0" w:color="DDDDDD"/>
                    <w:right w:val="single" w:sz="4" w:space="0" w:color="DDDDDD"/>
                  </w:tcBorders>
                </w:tcPr>
                <w:p w14:paraId="4701E6CA" w14:textId="77777777" w:rsidR="002E32A6" w:rsidRPr="00762AA8" w:rsidRDefault="002E32A6" w:rsidP="002E32A6">
                  <w:pPr>
                    <w:spacing w:line="100" w:lineRule="atLeast"/>
                    <w:jc w:val="both"/>
                    <w:rPr>
                      <w:rFonts w:cstheme="minorHAnsi"/>
                      <w:kern w:val="1"/>
                      <w:sz w:val="24"/>
                    </w:rPr>
                  </w:pPr>
                  <w:r w:rsidRPr="00762AA8">
                    <w:rPr>
                      <w:rFonts w:cstheme="minorHAnsi"/>
                      <w:sz w:val="24"/>
                      <w:lang w:val="en"/>
                    </w:rPr>
                    <w:t>87.0.664.52</w:t>
                  </w:r>
                </w:p>
              </w:tc>
              <w:tc>
                <w:tcPr>
                  <w:tcW w:w="3117" w:type="dxa"/>
                  <w:tcBorders>
                    <w:top w:val="single" w:sz="4" w:space="0" w:color="DDDDDD"/>
                    <w:left w:val="single" w:sz="4" w:space="0" w:color="DDDDDD"/>
                    <w:bottom w:val="single" w:sz="4" w:space="0" w:color="DDDDDD"/>
                    <w:right w:val="single" w:sz="4" w:space="0" w:color="DDDDDD"/>
                  </w:tcBorders>
                </w:tcPr>
                <w:p w14:paraId="2EFFABBA"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Windows &amp; Linux</w:t>
                  </w:r>
                </w:p>
              </w:tc>
            </w:tr>
            <w:tr w:rsidR="002E32A6" w:rsidRPr="00762AA8" w14:paraId="23E83B14" w14:textId="77777777" w:rsidTr="00454EF4">
              <w:tc>
                <w:tcPr>
                  <w:tcW w:w="3116" w:type="dxa"/>
                  <w:tcBorders>
                    <w:top w:val="single" w:sz="4" w:space="0" w:color="DDDDDD"/>
                    <w:left w:val="single" w:sz="4" w:space="0" w:color="DDDDDD"/>
                    <w:bottom w:val="single" w:sz="4" w:space="0" w:color="DDDDDD"/>
                    <w:right w:val="single" w:sz="4" w:space="0" w:color="DDDDDD"/>
                  </w:tcBorders>
                </w:tcPr>
                <w:p w14:paraId="3FEFD61D"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Mozilla Firefox</w:t>
                  </w:r>
                </w:p>
              </w:tc>
              <w:tc>
                <w:tcPr>
                  <w:tcW w:w="3117" w:type="dxa"/>
                  <w:tcBorders>
                    <w:top w:val="single" w:sz="4" w:space="0" w:color="DDDDDD"/>
                    <w:left w:val="single" w:sz="4" w:space="0" w:color="DDDDDD"/>
                    <w:bottom w:val="single" w:sz="4" w:space="0" w:color="DDDDDD"/>
                    <w:right w:val="single" w:sz="4" w:space="0" w:color="DDDDDD"/>
                  </w:tcBorders>
                </w:tcPr>
                <w:p w14:paraId="6EF5DE17"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Firefox 81 and above</w:t>
                  </w:r>
                </w:p>
              </w:tc>
              <w:tc>
                <w:tcPr>
                  <w:tcW w:w="3117" w:type="dxa"/>
                  <w:tcBorders>
                    <w:top w:val="single" w:sz="4" w:space="0" w:color="DDDDDD"/>
                    <w:left w:val="single" w:sz="4" w:space="0" w:color="DDDDDD"/>
                    <w:bottom w:val="single" w:sz="4" w:space="0" w:color="DDDDDD"/>
                    <w:right w:val="single" w:sz="4" w:space="0" w:color="DDDDDD"/>
                  </w:tcBorders>
                </w:tcPr>
                <w:p w14:paraId="6956041A"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Windows &amp; Linux</w:t>
                  </w:r>
                </w:p>
              </w:tc>
            </w:tr>
            <w:tr w:rsidR="002E32A6" w:rsidRPr="00762AA8" w14:paraId="74800AAB" w14:textId="77777777" w:rsidTr="00454EF4">
              <w:tc>
                <w:tcPr>
                  <w:tcW w:w="3116" w:type="dxa"/>
                  <w:tcBorders>
                    <w:top w:val="single" w:sz="4" w:space="0" w:color="DDDDDD"/>
                    <w:left w:val="single" w:sz="4" w:space="0" w:color="DDDDDD"/>
                    <w:bottom w:val="single" w:sz="4" w:space="0" w:color="DDDDDD"/>
                    <w:right w:val="single" w:sz="4" w:space="0" w:color="DDDDDD"/>
                  </w:tcBorders>
                </w:tcPr>
                <w:p w14:paraId="1F2F3BBE"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Google Chrome</w:t>
                  </w:r>
                </w:p>
              </w:tc>
              <w:tc>
                <w:tcPr>
                  <w:tcW w:w="3117" w:type="dxa"/>
                  <w:tcBorders>
                    <w:top w:val="single" w:sz="4" w:space="0" w:color="DDDDDD"/>
                    <w:left w:val="single" w:sz="4" w:space="0" w:color="DDDDDD"/>
                    <w:bottom w:val="single" w:sz="4" w:space="0" w:color="DDDDDD"/>
                    <w:right w:val="single" w:sz="4" w:space="0" w:color="DDDDDD"/>
                  </w:tcBorders>
                </w:tcPr>
                <w:p w14:paraId="7213BAD1"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Google Chrome 83 and above</w:t>
                  </w:r>
                </w:p>
              </w:tc>
              <w:tc>
                <w:tcPr>
                  <w:tcW w:w="3117" w:type="dxa"/>
                  <w:tcBorders>
                    <w:top w:val="single" w:sz="4" w:space="0" w:color="DDDDDD"/>
                    <w:left w:val="single" w:sz="4" w:space="0" w:color="DDDDDD"/>
                    <w:bottom w:val="single" w:sz="4" w:space="0" w:color="DDDDDD"/>
                    <w:right w:val="single" w:sz="4" w:space="0" w:color="DDDDDD"/>
                  </w:tcBorders>
                </w:tcPr>
                <w:p w14:paraId="79F2D91C"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Windows &amp; Linux</w:t>
                  </w:r>
                </w:p>
              </w:tc>
            </w:tr>
            <w:tr w:rsidR="002E32A6" w:rsidRPr="00762AA8" w14:paraId="710C9245" w14:textId="77777777" w:rsidTr="00454EF4">
              <w:tc>
                <w:tcPr>
                  <w:tcW w:w="3116" w:type="dxa"/>
                  <w:tcBorders>
                    <w:top w:val="single" w:sz="4" w:space="0" w:color="DDDDDD"/>
                    <w:left w:val="single" w:sz="4" w:space="0" w:color="DDDDDD"/>
                    <w:bottom w:val="single" w:sz="4" w:space="0" w:color="DDDDDD"/>
                    <w:right w:val="single" w:sz="4" w:space="0" w:color="DDDDDD"/>
                  </w:tcBorders>
                </w:tcPr>
                <w:p w14:paraId="6F2639EE"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lastRenderedPageBreak/>
                    <w:t xml:space="preserve">Safari </w:t>
                  </w:r>
                </w:p>
              </w:tc>
              <w:tc>
                <w:tcPr>
                  <w:tcW w:w="3117" w:type="dxa"/>
                  <w:tcBorders>
                    <w:top w:val="single" w:sz="4" w:space="0" w:color="DDDDDD"/>
                    <w:left w:val="single" w:sz="4" w:space="0" w:color="DDDDDD"/>
                    <w:bottom w:val="single" w:sz="4" w:space="0" w:color="DDDDDD"/>
                    <w:right w:val="single" w:sz="4" w:space="0" w:color="DDDDDD"/>
                  </w:tcBorders>
                </w:tcPr>
                <w:p w14:paraId="28894A63"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Safari 12 and above</w:t>
                  </w:r>
                </w:p>
              </w:tc>
              <w:tc>
                <w:tcPr>
                  <w:tcW w:w="3117" w:type="dxa"/>
                  <w:tcBorders>
                    <w:top w:val="single" w:sz="4" w:space="0" w:color="DDDDDD"/>
                    <w:left w:val="single" w:sz="4" w:space="0" w:color="DDDDDD"/>
                    <w:bottom w:val="single" w:sz="4" w:space="0" w:color="DDDDDD"/>
                    <w:right w:val="single" w:sz="4" w:space="0" w:color="DDDDDD"/>
                  </w:tcBorders>
                </w:tcPr>
                <w:p w14:paraId="35F7733C" w14:textId="77777777" w:rsidR="002E32A6" w:rsidRPr="00762AA8" w:rsidRDefault="002E32A6" w:rsidP="002E32A6">
                  <w:pPr>
                    <w:spacing w:line="100" w:lineRule="atLeast"/>
                    <w:jc w:val="both"/>
                    <w:rPr>
                      <w:rFonts w:cstheme="minorHAnsi"/>
                      <w:kern w:val="1"/>
                      <w:sz w:val="24"/>
                    </w:rPr>
                  </w:pPr>
                  <w:r w:rsidRPr="00762AA8">
                    <w:rPr>
                      <w:rFonts w:cstheme="minorHAnsi"/>
                      <w:kern w:val="1"/>
                      <w:sz w:val="24"/>
                    </w:rPr>
                    <w:t>Mac OS</w:t>
                  </w:r>
                </w:p>
              </w:tc>
            </w:tr>
          </w:tbl>
          <w:p w14:paraId="5FD8750E" w14:textId="49C7AF98" w:rsidR="00FE0305" w:rsidRPr="00762AA8" w:rsidRDefault="00FE0305" w:rsidP="00F11B0E">
            <w:pPr>
              <w:pBdr>
                <w:top w:val="nil"/>
                <w:left w:val="nil"/>
                <w:bottom w:val="nil"/>
                <w:right w:val="nil"/>
                <w:between w:val="nil"/>
              </w:pBdr>
              <w:spacing w:line="360" w:lineRule="auto"/>
              <w:rPr>
                <w:rFonts w:cstheme="minorHAnsi"/>
                <w:highlight w:val="yellow"/>
              </w:rPr>
            </w:pPr>
          </w:p>
        </w:tc>
      </w:tr>
    </w:tbl>
    <w:p w14:paraId="1DE8F084" w14:textId="21839BE6" w:rsidR="00DF24F6" w:rsidRPr="00762AA8" w:rsidRDefault="00DF24F6" w:rsidP="00DF24F6">
      <w:pPr>
        <w:rPr>
          <w:rFonts w:cstheme="minorHAnsi"/>
        </w:rPr>
      </w:pPr>
    </w:p>
    <w:p w14:paraId="7719748B" w14:textId="77777777" w:rsidR="00B7299E" w:rsidRPr="00762AA8" w:rsidRDefault="00B7299E" w:rsidP="00B7299E">
      <w:pPr>
        <w:rPr>
          <w:rFonts w:cstheme="minorHAnsi"/>
        </w:rPr>
      </w:pPr>
    </w:p>
    <w:p w14:paraId="23663489" w14:textId="77777777" w:rsidR="007E1289" w:rsidRPr="00762AA8" w:rsidRDefault="007E1289">
      <w:pPr>
        <w:rPr>
          <w:rFonts w:eastAsiaTheme="majorEastAsia" w:cstheme="minorHAnsi"/>
          <w:sz w:val="32"/>
          <w:szCs w:val="26"/>
          <w:highlight w:val="yellow"/>
        </w:rPr>
      </w:pPr>
      <w:r w:rsidRPr="00762AA8">
        <w:rPr>
          <w:rFonts w:cstheme="minorHAnsi"/>
          <w:sz w:val="32"/>
          <w:highlight w:val="yellow"/>
        </w:rPr>
        <w:br w:type="page"/>
      </w:r>
    </w:p>
    <w:p w14:paraId="4D527DF5" w14:textId="5507B2E1" w:rsidR="00AD1350" w:rsidRPr="00454BEF" w:rsidRDefault="00AD1350" w:rsidP="00AD1350">
      <w:pPr>
        <w:pStyle w:val="Heading2"/>
        <w:rPr>
          <w:rFonts w:asciiTheme="minorHAnsi" w:hAnsiTheme="minorHAnsi" w:cstheme="minorHAnsi"/>
          <w:color w:val="auto"/>
          <w:sz w:val="32"/>
        </w:rPr>
      </w:pPr>
      <w:bookmarkStart w:id="18" w:name="_Toc118192355"/>
      <w:r w:rsidRPr="00454BEF">
        <w:rPr>
          <w:rFonts w:asciiTheme="minorHAnsi" w:hAnsiTheme="minorHAnsi" w:cstheme="minorHAnsi"/>
          <w:color w:val="auto"/>
          <w:sz w:val="32"/>
        </w:rPr>
        <w:lastRenderedPageBreak/>
        <w:t>Final Deliverables</w:t>
      </w:r>
      <w:bookmarkEnd w:id="18"/>
    </w:p>
    <w:p w14:paraId="2DAA721B" w14:textId="6998DC2D" w:rsidR="00B037E9" w:rsidRPr="00762AA8" w:rsidRDefault="00B037E9" w:rsidP="00AD1350">
      <w:pPr>
        <w:rPr>
          <w:rFonts w:cstheme="minorHAnsi"/>
        </w:rPr>
      </w:pPr>
    </w:p>
    <w:tbl>
      <w:tblPr>
        <w:tblStyle w:val="TableGrid"/>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4A0" w:firstRow="1" w:lastRow="0" w:firstColumn="1" w:lastColumn="0" w:noHBand="0" w:noVBand="1"/>
      </w:tblPr>
      <w:tblGrid>
        <w:gridCol w:w="9350"/>
      </w:tblGrid>
      <w:tr w:rsidR="00791475" w:rsidRPr="00762AA8" w14:paraId="372E3E8C" w14:textId="77777777" w:rsidTr="00830482">
        <w:trPr>
          <w:trHeight w:val="441"/>
        </w:trPr>
        <w:tc>
          <w:tcPr>
            <w:tcW w:w="9350" w:type="dxa"/>
            <w:shd w:val="clear" w:color="auto" w:fill="848484"/>
            <w:vAlign w:val="center"/>
          </w:tcPr>
          <w:p w14:paraId="70B6FDA9" w14:textId="77777777" w:rsidR="00791475" w:rsidRPr="00762AA8" w:rsidRDefault="00791475" w:rsidP="00DF329E">
            <w:pPr>
              <w:tabs>
                <w:tab w:val="left" w:pos="4128"/>
              </w:tabs>
              <w:jc w:val="center"/>
              <w:rPr>
                <w:rFonts w:cstheme="minorHAnsi"/>
                <w:b/>
                <w:color w:val="FFFFFF" w:themeColor="background1"/>
                <w:highlight w:val="yellow"/>
              </w:rPr>
            </w:pPr>
            <w:r w:rsidRPr="00762AA8">
              <w:rPr>
                <w:rFonts w:cstheme="minorHAnsi"/>
                <w:b/>
                <w:color w:val="FFFFFF" w:themeColor="background1"/>
              </w:rPr>
              <w:t>Final Deliverables</w:t>
            </w:r>
          </w:p>
        </w:tc>
      </w:tr>
      <w:tr w:rsidR="00791475" w:rsidRPr="00762AA8" w14:paraId="15C9A7B1" w14:textId="77777777" w:rsidTr="00830482">
        <w:tc>
          <w:tcPr>
            <w:tcW w:w="9350" w:type="dxa"/>
          </w:tcPr>
          <w:p w14:paraId="042247F8" w14:textId="482BB66C" w:rsidR="00791475" w:rsidRPr="00215328" w:rsidRDefault="00791475" w:rsidP="00D91185">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Analysis Design Phase</w:t>
            </w:r>
          </w:p>
          <w:p w14:paraId="4BEE4DC0" w14:textId="77777777" w:rsidR="00CC5501" w:rsidRPr="00215328" w:rsidRDefault="00F901AB" w:rsidP="00D91185">
            <w:pPr>
              <w:numPr>
                <w:ilvl w:val="1"/>
                <w:numId w:val="1"/>
              </w:numPr>
              <w:pBdr>
                <w:top w:val="nil"/>
                <w:left w:val="nil"/>
                <w:bottom w:val="nil"/>
                <w:right w:val="nil"/>
                <w:between w:val="nil"/>
              </w:pBdr>
              <w:spacing w:line="360" w:lineRule="auto"/>
              <w:ind w:left="900"/>
              <w:rPr>
                <w:rFonts w:cstheme="minorHAnsi"/>
                <w:sz w:val="24"/>
              </w:rPr>
            </w:pPr>
            <w:r w:rsidRPr="00215328">
              <w:rPr>
                <w:rFonts w:cstheme="minorHAnsi"/>
                <w:sz w:val="24"/>
              </w:rPr>
              <w:t>Wireframe</w:t>
            </w:r>
          </w:p>
          <w:p w14:paraId="6B8D81C0" w14:textId="1A3B99B5" w:rsidR="00791475" w:rsidRPr="00215328" w:rsidRDefault="00CC5501" w:rsidP="00D91185">
            <w:pPr>
              <w:numPr>
                <w:ilvl w:val="1"/>
                <w:numId w:val="1"/>
              </w:numPr>
              <w:pBdr>
                <w:top w:val="nil"/>
                <w:left w:val="nil"/>
                <w:bottom w:val="nil"/>
                <w:right w:val="nil"/>
                <w:between w:val="nil"/>
              </w:pBdr>
              <w:spacing w:line="360" w:lineRule="auto"/>
              <w:ind w:left="900"/>
              <w:rPr>
                <w:rFonts w:cstheme="minorHAnsi"/>
                <w:sz w:val="24"/>
              </w:rPr>
            </w:pPr>
            <w:r w:rsidRPr="00215328">
              <w:rPr>
                <w:rFonts w:cstheme="minorHAnsi"/>
                <w:sz w:val="24"/>
              </w:rPr>
              <w:t>SRS</w:t>
            </w:r>
          </w:p>
          <w:p w14:paraId="7B846BE6" w14:textId="77777777" w:rsidR="0033137A" w:rsidRPr="00215328" w:rsidRDefault="0033137A" w:rsidP="00D91185">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Design</w:t>
            </w:r>
          </w:p>
          <w:p w14:paraId="1433E939" w14:textId="69986DE1" w:rsidR="0033137A" w:rsidRPr="00215328" w:rsidRDefault="00DC7508" w:rsidP="0033137A">
            <w:pPr>
              <w:numPr>
                <w:ilvl w:val="1"/>
                <w:numId w:val="1"/>
              </w:numPr>
              <w:pBdr>
                <w:top w:val="nil"/>
                <w:left w:val="nil"/>
                <w:bottom w:val="nil"/>
                <w:right w:val="nil"/>
                <w:between w:val="nil"/>
              </w:pBdr>
              <w:spacing w:line="360" w:lineRule="auto"/>
              <w:ind w:left="900"/>
              <w:rPr>
                <w:rFonts w:cstheme="minorHAnsi"/>
                <w:sz w:val="24"/>
              </w:rPr>
            </w:pPr>
            <w:r>
              <w:rPr>
                <w:rFonts w:cstheme="minorHAnsi"/>
                <w:sz w:val="24"/>
              </w:rPr>
              <w:t>Web App Design</w:t>
            </w:r>
          </w:p>
          <w:p w14:paraId="6A2780E4" w14:textId="77777777" w:rsidR="00791475" w:rsidRPr="00215328" w:rsidRDefault="00791475" w:rsidP="00D91185">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Development</w:t>
            </w:r>
          </w:p>
          <w:p w14:paraId="7BF11C47" w14:textId="28CE1AF2" w:rsidR="00F901AB" w:rsidRPr="00215328" w:rsidRDefault="00215328" w:rsidP="00D91185">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Web Application</w:t>
            </w:r>
          </w:p>
          <w:p w14:paraId="04FAD27C" w14:textId="39D7A050" w:rsidR="0033137A" w:rsidRPr="00215328" w:rsidRDefault="0033137A" w:rsidP="0033137A">
            <w:pPr>
              <w:numPr>
                <w:ilvl w:val="1"/>
                <w:numId w:val="1"/>
              </w:numPr>
              <w:spacing w:line="360" w:lineRule="auto"/>
              <w:rPr>
                <w:rFonts w:cstheme="minorHAnsi"/>
                <w:sz w:val="24"/>
              </w:rPr>
            </w:pPr>
            <w:r w:rsidRPr="00215328">
              <w:rPr>
                <w:rFonts w:cstheme="minorHAnsi"/>
                <w:sz w:val="24"/>
              </w:rPr>
              <w:t xml:space="preserve">Database structure </w:t>
            </w:r>
          </w:p>
          <w:p w14:paraId="25698BC8" w14:textId="6E71161C" w:rsidR="0033137A" w:rsidRPr="00215328" w:rsidRDefault="003A1BBA" w:rsidP="0033137A">
            <w:pPr>
              <w:numPr>
                <w:ilvl w:val="1"/>
                <w:numId w:val="1"/>
              </w:numPr>
              <w:spacing w:line="360" w:lineRule="auto"/>
              <w:rPr>
                <w:rFonts w:cstheme="minorHAnsi"/>
                <w:sz w:val="24"/>
              </w:rPr>
            </w:pPr>
            <w:r>
              <w:rPr>
                <w:rFonts w:cstheme="minorHAnsi"/>
                <w:sz w:val="24"/>
              </w:rPr>
              <w:t>Unit testing report</w:t>
            </w:r>
            <w:r w:rsidR="0033137A" w:rsidRPr="00215328">
              <w:rPr>
                <w:rFonts w:cstheme="minorHAnsi"/>
                <w:sz w:val="24"/>
              </w:rPr>
              <w:t xml:space="preserve">  </w:t>
            </w:r>
          </w:p>
          <w:p w14:paraId="1693B4E5" w14:textId="77777777" w:rsidR="0033137A" w:rsidRPr="00215328" w:rsidRDefault="0033137A" w:rsidP="00D91185">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QA</w:t>
            </w:r>
          </w:p>
          <w:p w14:paraId="07367F3A" w14:textId="77777777" w:rsidR="0033137A" w:rsidRPr="00215328" w:rsidRDefault="0033137A" w:rsidP="0033137A">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Test Plan</w:t>
            </w:r>
          </w:p>
          <w:p w14:paraId="50BB9ABA" w14:textId="500239CE" w:rsidR="0033137A" w:rsidRPr="00215328" w:rsidRDefault="0033137A" w:rsidP="0033137A">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Test Cases</w:t>
            </w:r>
          </w:p>
          <w:p w14:paraId="65EE29A9" w14:textId="1FBBF535" w:rsidR="0033137A" w:rsidRPr="00215328" w:rsidRDefault="0033137A" w:rsidP="0033137A">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 xml:space="preserve">Functional testing report </w:t>
            </w:r>
          </w:p>
          <w:p w14:paraId="6BD6BD09" w14:textId="77777777" w:rsidR="00F901AB" w:rsidRPr="00215328" w:rsidRDefault="00F901AB" w:rsidP="00D91185">
            <w:pPr>
              <w:numPr>
                <w:ilvl w:val="0"/>
                <w:numId w:val="1"/>
              </w:numPr>
              <w:pBdr>
                <w:top w:val="nil"/>
                <w:left w:val="nil"/>
                <w:bottom w:val="nil"/>
                <w:right w:val="nil"/>
                <w:between w:val="nil"/>
              </w:pBdr>
              <w:spacing w:line="360" w:lineRule="auto"/>
              <w:rPr>
                <w:rFonts w:cstheme="minorHAnsi"/>
                <w:sz w:val="24"/>
              </w:rPr>
            </w:pPr>
            <w:r w:rsidRPr="00215328">
              <w:rPr>
                <w:rFonts w:cstheme="minorHAnsi"/>
                <w:sz w:val="24"/>
              </w:rPr>
              <w:t>Training</w:t>
            </w:r>
          </w:p>
          <w:p w14:paraId="281EFC2E" w14:textId="77777777" w:rsidR="00F901AB" w:rsidRPr="00215328" w:rsidRDefault="00F901AB" w:rsidP="00D91185">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User Manual</w:t>
            </w:r>
          </w:p>
          <w:p w14:paraId="412FF3EF" w14:textId="7748BD99" w:rsidR="00F901AB" w:rsidRPr="00215328" w:rsidRDefault="00F901AB" w:rsidP="00215328">
            <w:pPr>
              <w:numPr>
                <w:ilvl w:val="1"/>
                <w:numId w:val="1"/>
              </w:numPr>
              <w:pBdr>
                <w:top w:val="nil"/>
                <w:left w:val="nil"/>
                <w:bottom w:val="nil"/>
                <w:right w:val="nil"/>
                <w:between w:val="nil"/>
              </w:pBdr>
              <w:spacing w:line="360" w:lineRule="auto"/>
              <w:rPr>
                <w:rFonts w:cstheme="minorHAnsi"/>
                <w:sz w:val="24"/>
              </w:rPr>
            </w:pPr>
            <w:r w:rsidRPr="00215328">
              <w:rPr>
                <w:rFonts w:cstheme="minorHAnsi"/>
                <w:sz w:val="24"/>
              </w:rPr>
              <w:t>Training Session</w:t>
            </w:r>
          </w:p>
          <w:p w14:paraId="67ADE8D2" w14:textId="77777777" w:rsidR="00791475" w:rsidRPr="00762AA8" w:rsidRDefault="00791475" w:rsidP="00DF329E">
            <w:pPr>
              <w:rPr>
                <w:rFonts w:cstheme="minorHAnsi"/>
              </w:rPr>
            </w:pPr>
          </w:p>
        </w:tc>
      </w:tr>
    </w:tbl>
    <w:p w14:paraId="7432FE40" w14:textId="77777777" w:rsidR="00791475" w:rsidRDefault="00791475" w:rsidP="00791475">
      <w:pPr>
        <w:rPr>
          <w:rFonts w:cstheme="minorHAnsi"/>
        </w:rPr>
      </w:pPr>
    </w:p>
    <w:p w14:paraId="663A2E35" w14:textId="77777777" w:rsidR="00215328" w:rsidRDefault="00215328" w:rsidP="00791475">
      <w:pPr>
        <w:rPr>
          <w:rFonts w:cstheme="minorHAnsi"/>
        </w:rPr>
      </w:pPr>
    </w:p>
    <w:p w14:paraId="335B21DD" w14:textId="77777777" w:rsidR="00215328" w:rsidRDefault="00215328" w:rsidP="00791475">
      <w:pPr>
        <w:rPr>
          <w:rFonts w:cstheme="minorHAnsi"/>
        </w:rPr>
      </w:pPr>
    </w:p>
    <w:p w14:paraId="4A2EE17E" w14:textId="77777777" w:rsidR="00215328" w:rsidRPr="00762AA8" w:rsidRDefault="00215328" w:rsidP="00791475">
      <w:pPr>
        <w:rPr>
          <w:rFonts w:cstheme="minorHAnsi"/>
        </w:rPr>
      </w:pPr>
    </w:p>
    <w:p w14:paraId="6350CBFE" w14:textId="00C8828F" w:rsidR="009121B0" w:rsidRPr="00762AA8" w:rsidRDefault="00AD1350" w:rsidP="008B6180">
      <w:pPr>
        <w:pStyle w:val="Heading2"/>
        <w:rPr>
          <w:rFonts w:asciiTheme="minorHAnsi" w:hAnsiTheme="minorHAnsi" w:cstheme="minorHAnsi"/>
          <w:color w:val="auto"/>
          <w:sz w:val="32"/>
        </w:rPr>
      </w:pPr>
      <w:bookmarkStart w:id="19" w:name="_Toc118192356"/>
      <w:bookmarkStart w:id="20" w:name="_Toc50717497"/>
      <w:bookmarkStart w:id="21" w:name="_Toc50623314"/>
      <w:r w:rsidRPr="00762AA8">
        <w:rPr>
          <w:rFonts w:asciiTheme="minorHAnsi" w:hAnsiTheme="minorHAnsi" w:cstheme="minorHAnsi"/>
          <w:color w:val="auto"/>
          <w:sz w:val="32"/>
        </w:rPr>
        <w:lastRenderedPageBreak/>
        <w:t>Functional/Technical Implementation</w:t>
      </w:r>
      <w:bookmarkEnd w:id="19"/>
    </w:p>
    <w:p w14:paraId="234C702C" w14:textId="77777777" w:rsidR="009121B0" w:rsidRDefault="009121B0" w:rsidP="009121B0">
      <w:pPr>
        <w:pStyle w:val="Heading3"/>
        <w:rPr>
          <w:rFonts w:asciiTheme="minorHAnsi" w:hAnsiTheme="minorHAnsi" w:cstheme="minorHAnsi"/>
          <w:color w:val="auto"/>
        </w:rPr>
      </w:pPr>
      <w:bookmarkStart w:id="22" w:name="_Toc118192357"/>
      <w:r w:rsidRPr="00762AA8">
        <w:rPr>
          <w:rFonts w:asciiTheme="minorHAnsi" w:hAnsiTheme="minorHAnsi" w:cstheme="minorHAnsi"/>
          <w:color w:val="auto"/>
        </w:rPr>
        <w:t>Functional Understanding</w:t>
      </w:r>
      <w:bookmarkEnd w:id="22"/>
    </w:p>
    <w:p w14:paraId="29FC88F8" w14:textId="77777777" w:rsidR="00F11B0E" w:rsidRPr="00F11B0E" w:rsidRDefault="00F11B0E" w:rsidP="00F11B0E"/>
    <w:p w14:paraId="2AFFCD6C" w14:textId="77777777" w:rsidR="00F11B0E" w:rsidRPr="008F5797" w:rsidRDefault="00F11B0E" w:rsidP="00F11B0E">
      <w:pPr>
        <w:rPr>
          <w:b/>
          <w:sz w:val="28"/>
          <w:szCs w:val="28"/>
        </w:rPr>
      </w:pPr>
      <w:bookmarkStart w:id="23" w:name="_Toc109242025"/>
      <w:r w:rsidRPr="008F5797">
        <w:rPr>
          <w:b/>
          <w:sz w:val="28"/>
          <w:szCs w:val="28"/>
        </w:rPr>
        <w:t>Modules – Super Admin User (Web App)</w:t>
      </w:r>
      <w:bookmarkEnd w:id="23"/>
    </w:p>
    <w:p w14:paraId="32786920" w14:textId="77777777" w:rsidR="00F11B0E" w:rsidRPr="00F11B0E" w:rsidRDefault="00F11B0E" w:rsidP="00F11B0E">
      <w:pPr>
        <w:rPr>
          <w:rFonts w:cstheme="minorHAnsi"/>
          <w:b/>
          <w:color w:val="000000"/>
          <w:sz w:val="24"/>
        </w:rPr>
      </w:pPr>
      <w:bookmarkStart w:id="24" w:name="_Toc109242026"/>
      <w:r w:rsidRPr="00F11B0E">
        <w:rPr>
          <w:rFonts w:cstheme="minorHAnsi"/>
          <w:b/>
          <w:color w:val="000000"/>
          <w:sz w:val="24"/>
        </w:rPr>
        <w:t>Login</w:t>
      </w:r>
      <w:bookmarkEnd w:id="24"/>
    </w:p>
    <w:p w14:paraId="5065AFA4" w14:textId="77777777" w:rsidR="00F11B0E" w:rsidRPr="00F11B0E" w:rsidRDefault="00F11B0E" w:rsidP="00F11B0E">
      <w:pPr>
        <w:pStyle w:val="ListParagraph"/>
        <w:numPr>
          <w:ilvl w:val="0"/>
          <w:numId w:val="34"/>
        </w:numPr>
        <w:suppressAutoHyphens/>
        <w:spacing w:line="252" w:lineRule="auto"/>
        <w:contextualSpacing w:val="0"/>
        <w:rPr>
          <w:rFonts w:cstheme="minorHAnsi"/>
          <w:color w:val="000000"/>
          <w:sz w:val="24"/>
        </w:rPr>
      </w:pPr>
      <w:r w:rsidRPr="00F11B0E">
        <w:rPr>
          <w:rFonts w:cstheme="minorHAnsi"/>
          <w:color w:val="000000"/>
          <w:sz w:val="24"/>
        </w:rPr>
        <w:t>User will be login into the application with given username / password.</w:t>
      </w:r>
    </w:p>
    <w:p w14:paraId="680FF733" w14:textId="77777777" w:rsidR="00F11B0E" w:rsidRPr="00F11B0E" w:rsidRDefault="00F11B0E" w:rsidP="00F11B0E">
      <w:pPr>
        <w:rPr>
          <w:rFonts w:cstheme="minorHAnsi"/>
          <w:b/>
          <w:color w:val="000000"/>
          <w:sz w:val="24"/>
        </w:rPr>
      </w:pPr>
      <w:bookmarkStart w:id="25" w:name="_Toc109242027"/>
      <w:r w:rsidRPr="00F11B0E">
        <w:rPr>
          <w:rFonts w:cstheme="minorHAnsi"/>
          <w:b/>
          <w:color w:val="000000"/>
          <w:sz w:val="24"/>
        </w:rPr>
        <w:t>Forget Password</w:t>
      </w:r>
      <w:bookmarkEnd w:id="25"/>
    </w:p>
    <w:p w14:paraId="478B4A73" w14:textId="77777777" w:rsidR="00F11B0E" w:rsidRPr="00F11B0E" w:rsidRDefault="00F11B0E" w:rsidP="00F11B0E">
      <w:pPr>
        <w:pStyle w:val="ListParagraph"/>
        <w:numPr>
          <w:ilvl w:val="0"/>
          <w:numId w:val="34"/>
        </w:numPr>
        <w:suppressAutoHyphens/>
        <w:spacing w:line="252" w:lineRule="auto"/>
        <w:contextualSpacing w:val="0"/>
        <w:rPr>
          <w:rFonts w:cstheme="minorHAnsi"/>
          <w:color w:val="000000"/>
          <w:sz w:val="24"/>
        </w:rPr>
      </w:pPr>
      <w:r w:rsidRPr="00F11B0E">
        <w:rPr>
          <w:rFonts w:cstheme="minorHAnsi"/>
          <w:color w:val="000000"/>
          <w:sz w:val="24"/>
        </w:rPr>
        <w:t>User will be able to reset the password if they forgot the old password</w:t>
      </w:r>
    </w:p>
    <w:p w14:paraId="45B3FF55" w14:textId="77777777" w:rsidR="00F11B0E" w:rsidRPr="00F11B0E" w:rsidRDefault="00F11B0E" w:rsidP="00F11B0E">
      <w:pPr>
        <w:pStyle w:val="ListParagraph"/>
        <w:numPr>
          <w:ilvl w:val="0"/>
          <w:numId w:val="34"/>
        </w:numPr>
        <w:suppressAutoHyphens/>
        <w:spacing w:line="252" w:lineRule="auto"/>
        <w:contextualSpacing w:val="0"/>
        <w:rPr>
          <w:rFonts w:cstheme="minorHAnsi"/>
          <w:color w:val="000000"/>
          <w:sz w:val="24"/>
        </w:rPr>
      </w:pPr>
      <w:r w:rsidRPr="00F11B0E">
        <w:rPr>
          <w:rFonts w:cstheme="minorHAnsi"/>
          <w:color w:val="000000"/>
          <w:sz w:val="24"/>
        </w:rPr>
        <w:t>On clicking of “Forget password” link in login screen, user will receive the email with change password link on registered email id.</w:t>
      </w:r>
    </w:p>
    <w:p w14:paraId="25574CC0" w14:textId="77777777" w:rsidR="00F11B0E" w:rsidRPr="00F11B0E" w:rsidRDefault="00F11B0E" w:rsidP="00F11B0E">
      <w:pPr>
        <w:pStyle w:val="ListParagraph"/>
        <w:numPr>
          <w:ilvl w:val="0"/>
          <w:numId w:val="34"/>
        </w:numPr>
        <w:suppressAutoHyphens/>
        <w:spacing w:line="252" w:lineRule="auto"/>
        <w:contextualSpacing w:val="0"/>
        <w:rPr>
          <w:rFonts w:cstheme="minorHAnsi"/>
          <w:color w:val="000000"/>
          <w:sz w:val="24"/>
        </w:rPr>
      </w:pPr>
      <w:r w:rsidRPr="00F11B0E">
        <w:rPr>
          <w:rFonts w:cstheme="minorHAnsi"/>
          <w:color w:val="000000"/>
          <w:sz w:val="24"/>
        </w:rPr>
        <w:t>On clicking of “Change password” link, user will create a new password.</w:t>
      </w:r>
    </w:p>
    <w:p w14:paraId="212838AB" w14:textId="77777777" w:rsidR="00F11B0E" w:rsidRPr="00F11B0E" w:rsidRDefault="00F11B0E" w:rsidP="00F11B0E">
      <w:pPr>
        <w:rPr>
          <w:rFonts w:cstheme="minorHAnsi"/>
          <w:b/>
          <w:bCs/>
          <w:color w:val="000000"/>
          <w:sz w:val="24"/>
          <w:szCs w:val="24"/>
        </w:rPr>
      </w:pPr>
      <w:bookmarkStart w:id="26" w:name="_Toc109242028"/>
      <w:r w:rsidRPr="00F11B0E">
        <w:rPr>
          <w:rFonts w:cstheme="minorHAnsi"/>
          <w:b/>
          <w:bCs/>
          <w:color w:val="000000"/>
          <w:sz w:val="24"/>
          <w:szCs w:val="24"/>
        </w:rPr>
        <w:t>Manage Department</w:t>
      </w:r>
      <w:bookmarkEnd w:id="26"/>
    </w:p>
    <w:p w14:paraId="1F12C693"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department details.</w:t>
      </w:r>
    </w:p>
    <w:p w14:paraId="2E58AFB3"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department details.</w:t>
      </w:r>
    </w:p>
    <w:p w14:paraId="1B5925A5"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The department details as 5 – 10 text fields / dropdown data types.</w:t>
      </w:r>
    </w:p>
    <w:p w14:paraId="4605E696"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department details.</w:t>
      </w:r>
    </w:p>
    <w:p w14:paraId="6B6BD272" w14:textId="77777777" w:rsidR="00F11B0E" w:rsidRPr="00F11B0E" w:rsidRDefault="00F11B0E" w:rsidP="00F11B0E">
      <w:pPr>
        <w:rPr>
          <w:rFonts w:cstheme="minorHAnsi"/>
          <w:b/>
          <w:bCs/>
          <w:color w:val="000000"/>
          <w:sz w:val="24"/>
          <w:szCs w:val="24"/>
        </w:rPr>
      </w:pPr>
      <w:bookmarkStart w:id="27" w:name="_Toc109242029"/>
      <w:r w:rsidRPr="00F11B0E">
        <w:rPr>
          <w:rFonts w:cstheme="minorHAnsi"/>
          <w:b/>
          <w:bCs/>
          <w:color w:val="000000"/>
          <w:sz w:val="24"/>
          <w:szCs w:val="24"/>
        </w:rPr>
        <w:t>Manage Sub Admin</w:t>
      </w:r>
      <w:bookmarkEnd w:id="27"/>
    </w:p>
    <w:p w14:paraId="227543F8"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sub-admin details.</w:t>
      </w:r>
    </w:p>
    <w:p w14:paraId="07BD51F2"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sub-admin details.</w:t>
      </w:r>
    </w:p>
    <w:p w14:paraId="04FD6405" w14:textId="17BC3931"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The sub admin details as 5 – 10 text fields / dropdown data types as name, username / email, password, mobile</w:t>
      </w:r>
      <w:r w:rsidR="00DC7508">
        <w:rPr>
          <w:rFonts w:cstheme="minorHAnsi"/>
          <w:bCs/>
          <w:color w:val="000000"/>
          <w:sz w:val="24"/>
          <w:szCs w:val="24"/>
        </w:rPr>
        <w:t xml:space="preserve"> number</w:t>
      </w:r>
      <w:r w:rsidRPr="00F11B0E">
        <w:rPr>
          <w:rFonts w:cstheme="minorHAnsi"/>
          <w:bCs/>
          <w:color w:val="000000"/>
          <w:sz w:val="24"/>
          <w:szCs w:val="24"/>
        </w:rPr>
        <w:t xml:space="preserve"> with 6 fields.</w:t>
      </w:r>
    </w:p>
    <w:p w14:paraId="07F2C2A6"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sub admin details.</w:t>
      </w:r>
    </w:p>
    <w:p w14:paraId="072221F1" w14:textId="77777777" w:rsidR="00F11B0E" w:rsidRPr="00F11B0E" w:rsidRDefault="00F11B0E" w:rsidP="00F11B0E">
      <w:pPr>
        <w:rPr>
          <w:rFonts w:cstheme="minorHAnsi"/>
          <w:b/>
          <w:bCs/>
          <w:color w:val="000000"/>
          <w:sz w:val="24"/>
          <w:szCs w:val="24"/>
        </w:rPr>
      </w:pPr>
      <w:bookmarkStart w:id="28" w:name="_Toc109242030"/>
      <w:r w:rsidRPr="00F11B0E">
        <w:rPr>
          <w:rFonts w:cstheme="minorHAnsi"/>
          <w:b/>
          <w:bCs/>
          <w:color w:val="000000"/>
          <w:sz w:val="24"/>
          <w:szCs w:val="24"/>
        </w:rPr>
        <w:t>Manage Roles and Access Permissions</w:t>
      </w:r>
      <w:bookmarkEnd w:id="28"/>
    </w:p>
    <w:p w14:paraId="437CC08A"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roles and access permission details.</w:t>
      </w:r>
    </w:p>
    <w:p w14:paraId="23F34B7F"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lastRenderedPageBreak/>
        <w:t>User will have search option to search the created roles with permission details.</w:t>
      </w:r>
    </w:p>
    <w:p w14:paraId="47A4070D"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The roles details as 5 – 10 text fields / dropdown data types as role name, role description with 2 fields.</w:t>
      </w:r>
    </w:p>
    <w:p w14:paraId="7AAF553C"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While creating role user will be able to create permissions as create / edit / view / approve / reject for particular submitted applications or features.</w:t>
      </w:r>
    </w:p>
    <w:p w14:paraId="3365E4FF" w14:textId="77777777" w:rsidR="00F11B0E" w:rsidRPr="00F11B0E" w:rsidRDefault="00F11B0E" w:rsidP="00F11B0E">
      <w:pPr>
        <w:pStyle w:val="ListParagraph"/>
        <w:numPr>
          <w:ilvl w:val="0"/>
          <w:numId w:val="34"/>
        </w:numPr>
        <w:suppressAutoHyphens/>
        <w:spacing w:line="252" w:lineRule="auto"/>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roles with permission details.</w:t>
      </w:r>
    </w:p>
    <w:p w14:paraId="670ECA66" w14:textId="77777777" w:rsidR="00F11B0E" w:rsidRPr="00F11B0E" w:rsidRDefault="00F11B0E" w:rsidP="00F11B0E">
      <w:pPr>
        <w:rPr>
          <w:rFonts w:cstheme="minorHAnsi"/>
          <w:b/>
          <w:color w:val="000000"/>
          <w:sz w:val="24"/>
        </w:rPr>
      </w:pPr>
      <w:bookmarkStart w:id="29" w:name="_Toc109242031"/>
      <w:r w:rsidRPr="00F11B0E">
        <w:rPr>
          <w:rFonts w:cstheme="minorHAnsi"/>
          <w:b/>
          <w:color w:val="000000"/>
          <w:sz w:val="24"/>
        </w:rPr>
        <w:t>Valuation Process</w:t>
      </w:r>
      <w:bookmarkEnd w:id="29"/>
    </w:p>
    <w:p w14:paraId="3D779AFF" w14:textId="77777777" w:rsidR="00F11B0E" w:rsidRPr="000F4A79" w:rsidRDefault="00F11B0E" w:rsidP="00F11B0E">
      <w:pPr>
        <w:rPr>
          <w:rFonts w:cstheme="minorHAnsi"/>
          <w:b/>
          <w:color w:val="000000"/>
          <w:sz w:val="24"/>
          <w:szCs w:val="24"/>
        </w:rPr>
      </w:pPr>
      <w:bookmarkStart w:id="30" w:name="_Toc109242032"/>
      <w:r w:rsidRPr="000F4A79">
        <w:rPr>
          <w:rFonts w:cstheme="minorHAnsi"/>
          <w:b/>
          <w:color w:val="000000"/>
          <w:sz w:val="24"/>
          <w:szCs w:val="24"/>
        </w:rPr>
        <w:t>Dashboard</w:t>
      </w:r>
      <w:bookmarkEnd w:id="30"/>
    </w:p>
    <w:p w14:paraId="308210B7" w14:textId="77777777" w:rsidR="00F11B0E" w:rsidRPr="00F11B0E" w:rsidRDefault="00F11B0E" w:rsidP="00F11B0E">
      <w:pPr>
        <w:pStyle w:val="ListParagraph"/>
        <w:numPr>
          <w:ilvl w:val="0"/>
          <w:numId w:val="25"/>
        </w:numPr>
        <w:tabs>
          <w:tab w:val="clear" w:pos="0"/>
          <w:tab w:val="num" w:pos="360"/>
        </w:tabs>
        <w:suppressAutoHyphens/>
        <w:spacing w:line="252" w:lineRule="auto"/>
        <w:ind w:left="1440"/>
        <w:contextualSpacing w:val="0"/>
        <w:jc w:val="both"/>
        <w:rPr>
          <w:rFonts w:cstheme="minorHAnsi"/>
          <w:color w:val="000000"/>
          <w:sz w:val="24"/>
          <w:szCs w:val="24"/>
        </w:rPr>
      </w:pPr>
      <w:r w:rsidRPr="00F11B0E">
        <w:rPr>
          <w:rFonts w:cstheme="minorHAnsi"/>
          <w:color w:val="000000"/>
          <w:sz w:val="24"/>
          <w:szCs w:val="24"/>
        </w:rPr>
        <w:t>Users will be able to view the overview of the proposal status, revenue generation, project performance, Management details, client details and analyst details.</w:t>
      </w:r>
    </w:p>
    <w:p w14:paraId="08C7FB6D" w14:textId="77777777" w:rsidR="00F11B0E" w:rsidRPr="00F11B0E" w:rsidRDefault="00F11B0E" w:rsidP="00F11B0E">
      <w:pPr>
        <w:pStyle w:val="ListParagraph"/>
        <w:numPr>
          <w:ilvl w:val="0"/>
          <w:numId w:val="25"/>
        </w:numPr>
        <w:tabs>
          <w:tab w:val="clear" w:pos="0"/>
          <w:tab w:val="num" w:pos="360"/>
        </w:tabs>
        <w:suppressAutoHyphens/>
        <w:spacing w:line="252" w:lineRule="auto"/>
        <w:ind w:left="1440"/>
        <w:contextualSpacing w:val="0"/>
        <w:jc w:val="both"/>
        <w:rPr>
          <w:rFonts w:cstheme="minorHAnsi"/>
          <w:color w:val="000000"/>
          <w:sz w:val="24"/>
          <w:szCs w:val="24"/>
        </w:rPr>
      </w:pPr>
      <w:r w:rsidRPr="00F11B0E">
        <w:rPr>
          <w:rFonts w:cstheme="minorHAnsi"/>
          <w:color w:val="000000"/>
          <w:sz w:val="24"/>
          <w:szCs w:val="24"/>
        </w:rPr>
        <w:t>User will be able to view the 4 graphical reports based on the above details.</w:t>
      </w:r>
    </w:p>
    <w:p w14:paraId="7B0527E3" w14:textId="77777777" w:rsidR="00F11B0E" w:rsidRPr="00F11B0E" w:rsidRDefault="00F11B0E" w:rsidP="00F11B0E">
      <w:pPr>
        <w:pStyle w:val="ListParagraph"/>
        <w:numPr>
          <w:ilvl w:val="0"/>
          <w:numId w:val="25"/>
        </w:numPr>
        <w:tabs>
          <w:tab w:val="clear" w:pos="0"/>
          <w:tab w:val="num" w:pos="360"/>
        </w:tabs>
        <w:suppressAutoHyphens/>
        <w:spacing w:line="252" w:lineRule="auto"/>
        <w:ind w:left="1440"/>
        <w:contextualSpacing w:val="0"/>
        <w:jc w:val="both"/>
        <w:rPr>
          <w:rFonts w:cstheme="minorHAnsi"/>
          <w:color w:val="000000"/>
          <w:sz w:val="24"/>
          <w:szCs w:val="24"/>
        </w:rPr>
      </w:pPr>
      <w:r w:rsidRPr="00F11B0E">
        <w:rPr>
          <w:rFonts w:cstheme="minorHAnsi"/>
          <w:color w:val="000000"/>
          <w:sz w:val="24"/>
          <w:szCs w:val="24"/>
        </w:rPr>
        <w:t>The graphical reports as Bar chart, pie chart or tabular column.</w:t>
      </w:r>
    </w:p>
    <w:p w14:paraId="0FD81E83" w14:textId="77777777" w:rsidR="00F11B0E" w:rsidRPr="00F11B0E" w:rsidRDefault="00F11B0E" w:rsidP="00F11B0E">
      <w:pPr>
        <w:pStyle w:val="ListParagraph"/>
        <w:ind w:left="1440"/>
        <w:jc w:val="both"/>
        <w:rPr>
          <w:rFonts w:cstheme="minorHAnsi"/>
          <w:color w:val="000000"/>
          <w:sz w:val="24"/>
          <w:szCs w:val="24"/>
        </w:rPr>
      </w:pPr>
      <w:r w:rsidRPr="00F11B0E">
        <w:rPr>
          <w:rFonts w:cstheme="minorHAnsi"/>
          <w:b/>
          <w:color w:val="000000"/>
          <w:sz w:val="24"/>
          <w:szCs w:val="24"/>
        </w:rPr>
        <w:t>Note:</w:t>
      </w:r>
      <w:r w:rsidRPr="00F11B0E">
        <w:rPr>
          <w:rFonts w:cstheme="minorHAnsi"/>
          <w:color w:val="000000"/>
          <w:sz w:val="24"/>
          <w:szCs w:val="24"/>
        </w:rPr>
        <w:t xml:space="preserve"> We assume the reports data and the overview will be provided by client.</w:t>
      </w:r>
    </w:p>
    <w:p w14:paraId="7117428E" w14:textId="77777777" w:rsidR="00F11B0E" w:rsidRPr="00F11B0E" w:rsidRDefault="00F11B0E" w:rsidP="00F11B0E">
      <w:pPr>
        <w:pStyle w:val="ListParagraph"/>
        <w:numPr>
          <w:ilvl w:val="0"/>
          <w:numId w:val="35"/>
        </w:numPr>
        <w:suppressAutoHyphens/>
        <w:spacing w:line="252" w:lineRule="auto"/>
        <w:contextualSpacing w:val="0"/>
        <w:jc w:val="both"/>
        <w:rPr>
          <w:rFonts w:cstheme="minorHAnsi"/>
          <w:color w:val="000000"/>
          <w:sz w:val="24"/>
          <w:szCs w:val="24"/>
        </w:rPr>
      </w:pPr>
      <w:bookmarkStart w:id="31" w:name="_Toc109242033"/>
      <w:r w:rsidRPr="00F11B0E">
        <w:rPr>
          <w:rFonts w:cstheme="minorHAnsi"/>
          <w:b/>
          <w:sz w:val="24"/>
        </w:rPr>
        <w:t>Masters</w:t>
      </w:r>
      <w:bookmarkEnd w:id="31"/>
    </w:p>
    <w:p w14:paraId="24613FEB"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2" w:name="_Toc109242034"/>
      <w:r w:rsidRPr="00F11B0E">
        <w:rPr>
          <w:rFonts w:cstheme="minorHAnsi"/>
          <w:b/>
          <w:bCs/>
          <w:color w:val="000000"/>
          <w:sz w:val="24"/>
          <w:szCs w:val="24"/>
        </w:rPr>
        <w:t>Location Master</w:t>
      </w:r>
      <w:bookmarkEnd w:id="32"/>
    </w:p>
    <w:p w14:paraId="41DDD770"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location details.</w:t>
      </w:r>
    </w:p>
    <w:p w14:paraId="769EBEF2"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location details.</w:t>
      </w:r>
    </w:p>
    <w:p w14:paraId="43105342" w14:textId="41C8581E"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The location details as 5 – 10 text fields </w:t>
      </w:r>
      <w:r w:rsidR="005A4D5E" w:rsidRPr="00F11B0E">
        <w:rPr>
          <w:rFonts w:cstheme="minorHAnsi"/>
          <w:bCs/>
          <w:color w:val="000000"/>
          <w:sz w:val="24"/>
          <w:szCs w:val="24"/>
        </w:rPr>
        <w:t>/ dropdown</w:t>
      </w:r>
      <w:r w:rsidRPr="00F11B0E">
        <w:rPr>
          <w:rFonts w:cstheme="minorHAnsi"/>
          <w:bCs/>
          <w:color w:val="000000"/>
          <w:sz w:val="24"/>
          <w:szCs w:val="24"/>
        </w:rPr>
        <w:t xml:space="preserve"> data types.</w:t>
      </w:r>
    </w:p>
    <w:p w14:paraId="6456E2D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location details.</w:t>
      </w:r>
    </w:p>
    <w:p w14:paraId="744A3AF5"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3" w:name="_Toc109242035"/>
      <w:r w:rsidRPr="00F11B0E">
        <w:rPr>
          <w:rFonts w:cstheme="minorHAnsi"/>
          <w:b/>
          <w:bCs/>
          <w:color w:val="000000"/>
          <w:sz w:val="24"/>
          <w:szCs w:val="24"/>
        </w:rPr>
        <w:t>Client Master</w:t>
      </w:r>
      <w:bookmarkEnd w:id="33"/>
    </w:p>
    <w:p w14:paraId="5EC4C0D0"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client details.</w:t>
      </w:r>
    </w:p>
    <w:p w14:paraId="3D25D67C"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Client details.</w:t>
      </w:r>
    </w:p>
    <w:p w14:paraId="6FA2349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Client details as 5 – 10 text fields / dropdown data types.</w:t>
      </w:r>
    </w:p>
    <w:p w14:paraId="3CC8E4D1"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client details.</w:t>
      </w:r>
    </w:p>
    <w:p w14:paraId="01FEFCEC"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4" w:name="_Toc109242036"/>
      <w:r w:rsidRPr="00F11B0E">
        <w:rPr>
          <w:rFonts w:cstheme="minorHAnsi"/>
          <w:b/>
          <w:bCs/>
          <w:color w:val="000000"/>
          <w:sz w:val="24"/>
          <w:szCs w:val="24"/>
        </w:rPr>
        <w:lastRenderedPageBreak/>
        <w:t>External Vendor Master</w:t>
      </w:r>
      <w:bookmarkEnd w:id="34"/>
    </w:p>
    <w:p w14:paraId="2E3998C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vendor details.</w:t>
      </w:r>
    </w:p>
    <w:p w14:paraId="72A759EB"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Vendor details.</w:t>
      </w:r>
    </w:p>
    <w:p w14:paraId="193189BB"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Vendor details as 5 – 10 text fields / dropdown data types.</w:t>
      </w:r>
    </w:p>
    <w:p w14:paraId="1C7D7A11"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vendor details.</w:t>
      </w:r>
    </w:p>
    <w:p w14:paraId="14C09B52"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5" w:name="_Toc109242037"/>
      <w:r w:rsidRPr="00F11B0E">
        <w:rPr>
          <w:rFonts w:cstheme="minorHAnsi"/>
          <w:b/>
          <w:bCs/>
          <w:color w:val="000000"/>
          <w:sz w:val="24"/>
          <w:szCs w:val="24"/>
        </w:rPr>
        <w:t>Project Master</w:t>
      </w:r>
      <w:bookmarkEnd w:id="35"/>
    </w:p>
    <w:p w14:paraId="3C1354A8"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project details.</w:t>
      </w:r>
    </w:p>
    <w:p w14:paraId="4CA38FE4"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project details.</w:t>
      </w:r>
    </w:p>
    <w:p w14:paraId="39D3F605"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project details as 5 – 10 text fields / dropdown data types.</w:t>
      </w:r>
    </w:p>
    <w:p w14:paraId="1391EFA4" w14:textId="77777777" w:rsid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project details.</w:t>
      </w:r>
    </w:p>
    <w:p w14:paraId="6E6FCAD6" w14:textId="5CD89DFC" w:rsidR="00EC0F71" w:rsidRPr="000C17EB" w:rsidRDefault="00EC0F71"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0C17EB">
        <w:rPr>
          <w:rFonts w:cstheme="minorHAnsi"/>
          <w:bCs/>
          <w:color w:val="000000"/>
          <w:sz w:val="24"/>
          <w:szCs w:val="24"/>
        </w:rPr>
        <w:t xml:space="preserve">While creating </w:t>
      </w:r>
      <w:r w:rsidR="005A4D5E" w:rsidRPr="000C17EB">
        <w:rPr>
          <w:rFonts w:cstheme="minorHAnsi"/>
          <w:bCs/>
          <w:color w:val="000000"/>
          <w:sz w:val="24"/>
          <w:szCs w:val="24"/>
        </w:rPr>
        <w:t>project,</w:t>
      </w:r>
      <w:r w:rsidRPr="000C17EB">
        <w:rPr>
          <w:rFonts w:cstheme="minorHAnsi"/>
          <w:bCs/>
          <w:color w:val="000000"/>
          <w:sz w:val="24"/>
          <w:szCs w:val="24"/>
        </w:rPr>
        <w:t xml:space="preserve"> user will be able to map the type</w:t>
      </w:r>
      <w:r w:rsidR="007D7016" w:rsidRPr="000C17EB">
        <w:rPr>
          <w:rFonts w:cstheme="minorHAnsi"/>
          <w:bCs/>
          <w:color w:val="000000"/>
          <w:sz w:val="24"/>
          <w:szCs w:val="24"/>
        </w:rPr>
        <w:t xml:space="preserve"> of property and type of client and location</w:t>
      </w:r>
    </w:p>
    <w:p w14:paraId="0866555C" w14:textId="4C27AB86" w:rsidR="00EC0F71" w:rsidRPr="000C17EB" w:rsidRDefault="00EC0F71"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0C17EB">
        <w:rPr>
          <w:rFonts w:cstheme="minorHAnsi"/>
          <w:bCs/>
          <w:color w:val="000000"/>
          <w:sz w:val="24"/>
          <w:szCs w:val="24"/>
        </w:rPr>
        <w:t xml:space="preserve">User will be able to create multiple projects under type of client and type of property  </w:t>
      </w:r>
    </w:p>
    <w:p w14:paraId="60A3278A"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6" w:name="_Toc109242038"/>
      <w:r w:rsidRPr="00F11B0E">
        <w:rPr>
          <w:rFonts w:cstheme="minorHAnsi"/>
          <w:b/>
          <w:bCs/>
          <w:color w:val="000000"/>
          <w:sz w:val="24"/>
          <w:szCs w:val="24"/>
        </w:rPr>
        <w:t>Valuation Approver Master</w:t>
      </w:r>
      <w:bookmarkEnd w:id="36"/>
    </w:p>
    <w:p w14:paraId="6E30C57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valuation approver details.</w:t>
      </w:r>
    </w:p>
    <w:p w14:paraId="6014CC2F"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valuation approver details.</w:t>
      </w:r>
    </w:p>
    <w:p w14:paraId="18EA1273"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valuation approver details as 5 – 10 text fields / dropdown data types.</w:t>
      </w:r>
    </w:p>
    <w:p w14:paraId="66D2846A" w14:textId="77777777" w:rsid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valuation approver details.</w:t>
      </w:r>
    </w:p>
    <w:p w14:paraId="1B65F827" w14:textId="44AF666F" w:rsidR="00EB034B" w:rsidRPr="00F11B0E" w:rsidRDefault="00EB034B"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Pr>
          <w:rFonts w:cstheme="minorHAnsi"/>
          <w:bCs/>
          <w:color w:val="000000"/>
          <w:sz w:val="24"/>
          <w:szCs w:val="24"/>
        </w:rPr>
        <w:t>User will be able create the hierarchy of approvals.</w:t>
      </w:r>
    </w:p>
    <w:p w14:paraId="352ED104"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7" w:name="_Toc109242039"/>
      <w:r w:rsidRPr="00F11B0E">
        <w:rPr>
          <w:rFonts w:cstheme="minorHAnsi"/>
          <w:b/>
          <w:bCs/>
          <w:color w:val="000000"/>
          <w:sz w:val="24"/>
          <w:szCs w:val="24"/>
        </w:rPr>
        <w:t>External Valuation Approver Master</w:t>
      </w:r>
      <w:bookmarkEnd w:id="37"/>
    </w:p>
    <w:p w14:paraId="60155F9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external valuation approver details.</w:t>
      </w:r>
    </w:p>
    <w:p w14:paraId="2F021015"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lastRenderedPageBreak/>
        <w:t>User will have search option to search the created external valuation approver details.</w:t>
      </w:r>
    </w:p>
    <w:p w14:paraId="7D2FCDB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external valuation approver details as 5 – 10 text fields / dropdown data types.</w:t>
      </w:r>
    </w:p>
    <w:p w14:paraId="2DF4E33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external valuation approver details.</w:t>
      </w:r>
    </w:p>
    <w:p w14:paraId="26BE86AF"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8" w:name="_Toc109242040"/>
      <w:r w:rsidRPr="00F11B0E">
        <w:rPr>
          <w:rFonts w:cstheme="minorHAnsi"/>
          <w:b/>
          <w:bCs/>
          <w:color w:val="000000"/>
          <w:sz w:val="24"/>
          <w:szCs w:val="24"/>
        </w:rPr>
        <w:t>History of Existing Data Master</w:t>
      </w:r>
      <w:bookmarkEnd w:id="38"/>
    </w:p>
    <w:p w14:paraId="7641B42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history of existing data details.</w:t>
      </w:r>
    </w:p>
    <w:p w14:paraId="51A90812"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history of existing data details.</w:t>
      </w:r>
    </w:p>
    <w:p w14:paraId="5CA77487"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history of existing data details as 5 – 10 text fields / dropdown data types.</w:t>
      </w:r>
    </w:p>
    <w:p w14:paraId="1F2E3EA7"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history of existing data details.</w:t>
      </w:r>
    </w:p>
    <w:p w14:paraId="4C265DD1"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39" w:name="_Toc109242041"/>
      <w:r w:rsidRPr="00F11B0E">
        <w:rPr>
          <w:rFonts w:cstheme="minorHAnsi"/>
          <w:b/>
          <w:bCs/>
          <w:color w:val="000000"/>
          <w:sz w:val="24"/>
          <w:szCs w:val="24"/>
        </w:rPr>
        <w:t>Currency Master</w:t>
      </w:r>
      <w:bookmarkEnd w:id="39"/>
    </w:p>
    <w:p w14:paraId="76E9E9E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created currency details.</w:t>
      </w:r>
    </w:p>
    <w:p w14:paraId="06BF07A2"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currency details.</w:t>
      </w:r>
    </w:p>
    <w:p w14:paraId="699474B1"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currency details as 5 – 10 text fields / dropdown data types.</w:t>
      </w:r>
    </w:p>
    <w:p w14:paraId="7F4D95E5" w14:textId="77777777" w:rsid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currency details.</w:t>
      </w:r>
    </w:p>
    <w:p w14:paraId="5E7C6C19" w14:textId="77777777" w:rsidR="00F11B0E" w:rsidRPr="00F11B0E" w:rsidRDefault="00F11B0E" w:rsidP="00F11B0E">
      <w:pPr>
        <w:pStyle w:val="ListParagraph"/>
        <w:numPr>
          <w:ilvl w:val="0"/>
          <w:numId w:val="26"/>
        </w:numPr>
        <w:tabs>
          <w:tab w:val="clear" w:pos="0"/>
          <w:tab w:val="num" w:pos="1080"/>
        </w:tabs>
        <w:suppressAutoHyphens/>
        <w:spacing w:line="252" w:lineRule="auto"/>
        <w:ind w:left="1440"/>
        <w:contextualSpacing w:val="0"/>
        <w:jc w:val="both"/>
        <w:rPr>
          <w:rFonts w:cstheme="minorHAnsi"/>
          <w:b/>
          <w:bCs/>
          <w:color w:val="000000"/>
          <w:sz w:val="24"/>
          <w:szCs w:val="24"/>
        </w:rPr>
      </w:pPr>
      <w:bookmarkStart w:id="40" w:name="_Toc109242042"/>
      <w:r w:rsidRPr="00F11B0E">
        <w:rPr>
          <w:rFonts w:cstheme="minorHAnsi"/>
          <w:b/>
          <w:bCs/>
          <w:color w:val="000000"/>
          <w:sz w:val="24"/>
          <w:szCs w:val="24"/>
        </w:rPr>
        <w:t>Approval Master</w:t>
      </w:r>
      <w:bookmarkEnd w:id="40"/>
    </w:p>
    <w:p w14:paraId="664BE94D"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/active / de active the approval details.</w:t>
      </w:r>
    </w:p>
    <w:p w14:paraId="0942103C"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approval details.</w:t>
      </w:r>
    </w:p>
    <w:p w14:paraId="4675786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The approval details as 5 – 10 text fields / dropdown data types.</w:t>
      </w:r>
    </w:p>
    <w:p w14:paraId="2399FB5D" w14:textId="77777777" w:rsid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approval details.</w:t>
      </w:r>
    </w:p>
    <w:p w14:paraId="1F11C8DE" w14:textId="77777777" w:rsidR="00FE105A" w:rsidRPr="00F11B0E" w:rsidRDefault="00FE105A" w:rsidP="00FE105A">
      <w:pPr>
        <w:pStyle w:val="ListParagraph"/>
        <w:suppressAutoHyphens/>
        <w:spacing w:line="252" w:lineRule="auto"/>
        <w:ind w:left="1800"/>
        <w:contextualSpacing w:val="0"/>
        <w:jc w:val="both"/>
        <w:rPr>
          <w:rFonts w:cstheme="minorHAnsi"/>
          <w:bCs/>
          <w:color w:val="000000"/>
          <w:sz w:val="24"/>
          <w:szCs w:val="24"/>
        </w:rPr>
      </w:pPr>
    </w:p>
    <w:p w14:paraId="654CEBBC"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1" w:name="_Toc109242043"/>
      <w:r w:rsidRPr="00F11B0E">
        <w:rPr>
          <w:rFonts w:cstheme="minorHAnsi"/>
          <w:b/>
          <w:bCs/>
          <w:color w:val="000000"/>
          <w:sz w:val="24"/>
          <w:szCs w:val="24"/>
        </w:rPr>
        <w:t>Valuation Request (Creator)</w:t>
      </w:r>
      <w:bookmarkEnd w:id="41"/>
    </w:p>
    <w:p w14:paraId="52FC7A0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the valuation request details.</w:t>
      </w:r>
    </w:p>
    <w:p w14:paraId="3AE2BD4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lastRenderedPageBreak/>
        <w:t>User will have search option to search the created valuation request details.</w:t>
      </w:r>
    </w:p>
    <w:p w14:paraId="278533DA" w14:textId="6DB704A8"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The valuation </w:t>
      </w:r>
      <w:r w:rsidR="005A4D5E" w:rsidRPr="00F11B0E">
        <w:rPr>
          <w:rFonts w:cstheme="minorHAnsi"/>
          <w:bCs/>
          <w:color w:val="000000"/>
          <w:sz w:val="24"/>
          <w:szCs w:val="24"/>
        </w:rPr>
        <w:t>request details</w:t>
      </w:r>
      <w:r w:rsidRPr="00F11B0E">
        <w:rPr>
          <w:rFonts w:cstheme="minorHAnsi"/>
          <w:bCs/>
          <w:color w:val="000000"/>
          <w:sz w:val="24"/>
          <w:szCs w:val="24"/>
        </w:rPr>
        <w:t xml:space="preserve"> </w:t>
      </w:r>
      <w:r w:rsidR="005A4D5E" w:rsidRPr="00F11B0E">
        <w:rPr>
          <w:rFonts w:cstheme="minorHAnsi"/>
          <w:bCs/>
          <w:color w:val="000000"/>
          <w:sz w:val="24"/>
          <w:szCs w:val="24"/>
        </w:rPr>
        <w:t>have</w:t>
      </w:r>
      <w:r w:rsidRPr="00F11B0E">
        <w:rPr>
          <w:rFonts w:cstheme="minorHAnsi"/>
          <w:bCs/>
          <w:color w:val="000000"/>
          <w:sz w:val="24"/>
          <w:szCs w:val="24"/>
        </w:rPr>
        <w:t xml:space="preserve"> the following</w:t>
      </w:r>
    </w:p>
    <w:p w14:paraId="3C22F5DB"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Date</w:t>
      </w:r>
    </w:p>
    <w:p w14:paraId="243EAD39"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reference no (auto generated)</w:t>
      </w:r>
    </w:p>
    <w:p w14:paraId="1388354F"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 xml:space="preserve">Other numbers </w:t>
      </w:r>
    </w:p>
    <w:p w14:paraId="6B71C3C1"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Location</w:t>
      </w:r>
    </w:p>
    <w:p w14:paraId="066FBBD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Area</w:t>
      </w:r>
    </w:p>
    <w:p w14:paraId="0785591C"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Entity Name</w:t>
      </w:r>
    </w:p>
    <w:p w14:paraId="21B83747"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Applicant name</w:t>
      </w:r>
    </w:p>
    <w:p w14:paraId="332D69CC"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Property address as address 1, 2, city, country</w:t>
      </w:r>
    </w:p>
    <w:p w14:paraId="28E9D2E3" w14:textId="0E643A20" w:rsidR="00EC0F71" w:rsidRDefault="007B3DCB"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Pr>
          <w:rFonts w:cstheme="minorHAnsi"/>
          <w:bCs/>
          <w:color w:val="000000"/>
          <w:sz w:val="24"/>
          <w:szCs w:val="24"/>
        </w:rPr>
        <w:t>Project Name</w:t>
      </w:r>
    </w:p>
    <w:p w14:paraId="70408A21" w14:textId="2D08A572"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Use</w:t>
      </w:r>
      <w:r w:rsidR="000726E8">
        <w:rPr>
          <w:rFonts w:cstheme="minorHAnsi"/>
          <w:bCs/>
          <w:color w:val="000000"/>
          <w:sz w:val="24"/>
          <w:szCs w:val="24"/>
        </w:rPr>
        <w:t>r</w:t>
      </w:r>
      <w:r w:rsidRPr="00F11B0E">
        <w:rPr>
          <w:rFonts w:cstheme="minorHAnsi"/>
          <w:bCs/>
          <w:color w:val="000000"/>
          <w:sz w:val="24"/>
          <w:szCs w:val="24"/>
        </w:rPr>
        <w:t xml:space="preserve"> type</w:t>
      </w:r>
    </w:p>
    <w:p w14:paraId="76FFF7B7" w14:textId="3FBFD8D6"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Use</w:t>
      </w:r>
      <w:r w:rsidR="000726E8">
        <w:rPr>
          <w:rFonts w:cstheme="minorHAnsi"/>
          <w:bCs/>
          <w:color w:val="000000"/>
          <w:sz w:val="24"/>
          <w:szCs w:val="24"/>
        </w:rPr>
        <w:t>r</w:t>
      </w:r>
      <w:r w:rsidRPr="00F11B0E">
        <w:rPr>
          <w:rFonts w:cstheme="minorHAnsi"/>
          <w:bCs/>
          <w:color w:val="000000"/>
          <w:sz w:val="24"/>
          <w:szCs w:val="24"/>
        </w:rPr>
        <w:t xml:space="preserve"> sub type</w:t>
      </w:r>
    </w:p>
    <w:p w14:paraId="54CF1EB1"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Property type</w:t>
      </w:r>
    </w:p>
    <w:p w14:paraId="28D945D8"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purpose</w:t>
      </w:r>
    </w:p>
    <w:p w14:paraId="32592545"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Method of valuation</w:t>
      </w:r>
    </w:p>
    <w:p w14:paraId="20F78B9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 xml:space="preserve">Status of </w:t>
      </w:r>
      <w:proofErr w:type="spellStart"/>
      <w:r w:rsidRPr="00F11B0E">
        <w:rPr>
          <w:rFonts w:cstheme="minorHAnsi"/>
          <w:bCs/>
          <w:color w:val="000000"/>
          <w:sz w:val="24"/>
          <w:szCs w:val="24"/>
        </w:rPr>
        <w:t>valuer</w:t>
      </w:r>
      <w:proofErr w:type="spellEnd"/>
    </w:p>
    <w:p w14:paraId="53B2797E"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Property interest</w:t>
      </w:r>
    </w:p>
    <w:p w14:paraId="00EBB09E" w14:textId="77777777" w:rsid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date</w:t>
      </w:r>
    </w:p>
    <w:p w14:paraId="72352498" w14:textId="62E58D2E" w:rsidR="00EB034B" w:rsidRPr="00F11B0E" w:rsidRDefault="00EB034B"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Pr>
          <w:rFonts w:cstheme="minorHAnsi"/>
          <w:bCs/>
          <w:color w:val="000000"/>
          <w:sz w:val="24"/>
          <w:szCs w:val="24"/>
        </w:rPr>
        <w:t>Fees</w:t>
      </w:r>
    </w:p>
    <w:p w14:paraId="6CE348B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 xml:space="preserve">Valuation status </w:t>
      </w:r>
    </w:p>
    <w:p w14:paraId="66692124"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New (request raised as fresh)</w:t>
      </w:r>
    </w:p>
    <w:p w14:paraId="6A296247"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Accepted – (First level of approver approves the submitted application)</w:t>
      </w:r>
    </w:p>
    <w:p w14:paraId="50AC35D4"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Quotation Submitted – (Proposal submitted to client / entity)</w:t>
      </w:r>
    </w:p>
    <w:p w14:paraId="7999DF67"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lastRenderedPageBreak/>
        <w:t>Approved – (Final level of approver approves the submitted application)</w:t>
      </w:r>
    </w:p>
    <w:p w14:paraId="1F1C6702"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Rejected – Reject the request for edition</w:t>
      </w:r>
    </w:p>
    <w:p w14:paraId="1FA8837B"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Cancelled – Request has been cancelled</w:t>
      </w:r>
    </w:p>
    <w:p w14:paraId="1EC8D1AA"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 xml:space="preserve">Under Valuation – </w:t>
      </w:r>
      <w:proofErr w:type="spellStart"/>
      <w:r w:rsidRPr="00F11B0E">
        <w:rPr>
          <w:rFonts w:cstheme="minorHAnsi"/>
          <w:bCs/>
          <w:color w:val="000000"/>
          <w:sz w:val="24"/>
          <w:szCs w:val="24"/>
        </w:rPr>
        <w:t>valuer</w:t>
      </w:r>
      <w:proofErr w:type="spellEnd"/>
      <w:r w:rsidRPr="00F11B0E">
        <w:rPr>
          <w:rFonts w:cstheme="minorHAnsi"/>
          <w:bCs/>
          <w:color w:val="000000"/>
          <w:sz w:val="24"/>
          <w:szCs w:val="24"/>
        </w:rPr>
        <w:t xml:space="preserve"> is validating the records</w:t>
      </w:r>
    </w:p>
    <w:p w14:paraId="19202148"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Completed – Request is completed.</w:t>
      </w:r>
    </w:p>
    <w:p w14:paraId="00A97551"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time frame (start date &amp; end date)</w:t>
      </w:r>
    </w:p>
    <w:p w14:paraId="000653B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request with above mentioned details.</w:t>
      </w:r>
    </w:p>
    <w:p w14:paraId="0DC611D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edit the valuation request details if the particular submission is rejected.</w:t>
      </w:r>
    </w:p>
    <w:p w14:paraId="02A6FDDF"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2" w:name="_Toc109242044"/>
      <w:r w:rsidRPr="00F11B0E">
        <w:rPr>
          <w:rFonts w:cstheme="minorHAnsi"/>
          <w:b/>
          <w:bCs/>
          <w:color w:val="000000"/>
          <w:sz w:val="24"/>
          <w:szCs w:val="24"/>
        </w:rPr>
        <w:t>View created Request with Approval / Rejection (Approver 1)</w:t>
      </w:r>
      <w:bookmarkEnd w:id="42"/>
    </w:p>
    <w:p w14:paraId="5B66070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valuation request details along with status and approver name / email and notes.</w:t>
      </w:r>
    </w:p>
    <w:p w14:paraId="742990D3"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Approve or Reject button and have option to add notes while approving or rejecting the submissions.</w:t>
      </w:r>
    </w:p>
    <w:p w14:paraId="79A5ED21"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approved / rejected valuation request details.</w:t>
      </w:r>
    </w:p>
    <w:p w14:paraId="6D86FC34"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3" w:name="_Toc109242045"/>
      <w:r w:rsidRPr="00F11B0E">
        <w:rPr>
          <w:rFonts w:cstheme="minorHAnsi"/>
          <w:b/>
          <w:bCs/>
          <w:color w:val="000000"/>
          <w:sz w:val="24"/>
          <w:szCs w:val="24"/>
        </w:rPr>
        <w:t>View created Request with Approval / Rejection (Approver 2)</w:t>
      </w:r>
      <w:bookmarkEnd w:id="43"/>
    </w:p>
    <w:p w14:paraId="6E864269"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valuation request details along with status and approver name / email and notes.</w:t>
      </w:r>
    </w:p>
    <w:p w14:paraId="2FAEA929"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Approve or Reject button and have option to add notes while approving or rejecting the submissions.</w:t>
      </w:r>
    </w:p>
    <w:p w14:paraId="5A9C5CD7"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approved / rejected valuation request details.</w:t>
      </w:r>
    </w:p>
    <w:p w14:paraId="3BA280DE"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4" w:name="_Toc109242046"/>
      <w:r w:rsidRPr="00F11B0E">
        <w:rPr>
          <w:rFonts w:cstheme="minorHAnsi"/>
          <w:b/>
          <w:bCs/>
          <w:color w:val="000000"/>
          <w:sz w:val="24"/>
          <w:szCs w:val="24"/>
        </w:rPr>
        <w:t>Manage Quotation</w:t>
      </w:r>
      <w:bookmarkEnd w:id="44"/>
    </w:p>
    <w:p w14:paraId="6436998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the quotation details.</w:t>
      </w:r>
    </w:p>
    <w:p w14:paraId="1DAD3B9F"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lastRenderedPageBreak/>
        <w:t>User will have search option to search the created quotation details.</w:t>
      </w:r>
    </w:p>
    <w:p w14:paraId="6CCE781E" w14:textId="17288440" w:rsidR="00EC0F71" w:rsidRDefault="00EC0F71"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Pr>
          <w:rFonts w:cstheme="minorHAnsi"/>
          <w:bCs/>
          <w:color w:val="000000"/>
          <w:sz w:val="24"/>
          <w:szCs w:val="24"/>
        </w:rPr>
        <w:t xml:space="preserve">User will be able to create quotation based on project / client </w:t>
      </w:r>
    </w:p>
    <w:p w14:paraId="19D4F93D"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The quotation details </w:t>
      </w:r>
      <w:proofErr w:type="gramStart"/>
      <w:r w:rsidRPr="00F11B0E">
        <w:rPr>
          <w:rFonts w:cstheme="minorHAnsi"/>
          <w:bCs/>
          <w:color w:val="000000"/>
          <w:sz w:val="24"/>
          <w:szCs w:val="24"/>
        </w:rPr>
        <w:t>has</w:t>
      </w:r>
      <w:proofErr w:type="gramEnd"/>
      <w:r w:rsidRPr="00F11B0E">
        <w:rPr>
          <w:rFonts w:cstheme="minorHAnsi"/>
          <w:bCs/>
          <w:color w:val="000000"/>
          <w:sz w:val="24"/>
          <w:szCs w:val="24"/>
        </w:rPr>
        <w:t xml:space="preserve"> the following details</w:t>
      </w:r>
    </w:p>
    <w:p w14:paraId="1A6A4EA9"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Entity fees</w:t>
      </w:r>
    </w:p>
    <w:p w14:paraId="7B58776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Discounts if any</w:t>
      </w:r>
    </w:p>
    <w:p w14:paraId="0BE93AE8"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Currency</w:t>
      </w:r>
    </w:p>
    <w:p w14:paraId="0D858843"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fees</w:t>
      </w:r>
    </w:p>
    <w:p w14:paraId="56C92BBC"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VAT</w:t>
      </w:r>
    </w:p>
    <w:p w14:paraId="7E9FAA61"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TAX</w:t>
      </w:r>
    </w:p>
    <w:p w14:paraId="4E583855"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Other charges</w:t>
      </w:r>
    </w:p>
    <w:p w14:paraId="297600B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Valuation instructor charges</w:t>
      </w:r>
    </w:p>
    <w:p w14:paraId="2F05BB7B"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Total fees</w:t>
      </w:r>
    </w:p>
    <w:p w14:paraId="09F6191B" w14:textId="4FD4D32A"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Status (</w:t>
      </w:r>
      <w:r w:rsidR="005A4D5E" w:rsidRPr="00F11B0E">
        <w:rPr>
          <w:rFonts w:cstheme="minorHAnsi"/>
          <w:bCs/>
          <w:color w:val="000000"/>
          <w:sz w:val="24"/>
          <w:szCs w:val="24"/>
        </w:rPr>
        <w:t>sent,</w:t>
      </w:r>
      <w:r w:rsidRPr="00F11B0E">
        <w:rPr>
          <w:rFonts w:cstheme="minorHAnsi"/>
          <w:bCs/>
          <w:color w:val="000000"/>
          <w:sz w:val="24"/>
          <w:szCs w:val="24"/>
        </w:rPr>
        <w:t xml:space="preserve"> pending)</w:t>
      </w:r>
    </w:p>
    <w:p w14:paraId="412DD5DC"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quotation details.</w:t>
      </w:r>
    </w:p>
    <w:p w14:paraId="1672237A"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add the multiple quotes.</w:t>
      </w:r>
    </w:p>
    <w:p w14:paraId="33C7CEE5" w14:textId="626106B3" w:rsidR="00F11B0E" w:rsidRPr="00F11B0E" w:rsidRDefault="005A4D5E" w:rsidP="00F11B0E">
      <w:pPr>
        <w:pStyle w:val="ListParagraph"/>
        <w:ind w:left="1800"/>
        <w:jc w:val="both"/>
        <w:rPr>
          <w:rFonts w:cstheme="minorHAnsi"/>
          <w:bCs/>
          <w:color w:val="000000"/>
          <w:sz w:val="24"/>
          <w:szCs w:val="24"/>
        </w:rPr>
      </w:pPr>
      <w:r w:rsidRPr="00F11B0E">
        <w:rPr>
          <w:rFonts w:cstheme="minorHAnsi"/>
          <w:b/>
          <w:bCs/>
          <w:color w:val="000000"/>
          <w:sz w:val="24"/>
          <w:szCs w:val="24"/>
        </w:rPr>
        <w:t>Note:</w:t>
      </w:r>
      <w:r w:rsidR="00F11B0E" w:rsidRPr="00F11B0E">
        <w:rPr>
          <w:rFonts w:cstheme="minorHAnsi"/>
          <w:b/>
          <w:bCs/>
          <w:color w:val="000000"/>
          <w:sz w:val="24"/>
          <w:szCs w:val="24"/>
        </w:rPr>
        <w:t xml:space="preserve"> </w:t>
      </w:r>
      <w:r w:rsidR="00F11B0E" w:rsidRPr="00F11B0E">
        <w:rPr>
          <w:rFonts w:cstheme="minorHAnsi"/>
          <w:bCs/>
          <w:color w:val="000000"/>
          <w:sz w:val="24"/>
          <w:szCs w:val="24"/>
        </w:rPr>
        <w:t xml:space="preserve">Once the quotation is sent user is will not be able to edit the details </w:t>
      </w:r>
    </w:p>
    <w:p w14:paraId="1358FD49" w14:textId="77777777" w:rsidR="00F11B0E" w:rsidRPr="00F11B0E" w:rsidRDefault="00F11B0E" w:rsidP="00F11B0E">
      <w:pPr>
        <w:pStyle w:val="ListParagraph"/>
        <w:ind w:left="1800"/>
        <w:jc w:val="both"/>
        <w:rPr>
          <w:rFonts w:cstheme="minorHAnsi"/>
          <w:bCs/>
          <w:color w:val="000000"/>
          <w:sz w:val="24"/>
          <w:szCs w:val="24"/>
        </w:rPr>
      </w:pPr>
    </w:p>
    <w:p w14:paraId="57F9A80B"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5" w:name="_Toc109242047"/>
      <w:r w:rsidRPr="00F11B0E">
        <w:rPr>
          <w:rFonts w:cstheme="minorHAnsi"/>
          <w:b/>
          <w:bCs/>
          <w:color w:val="000000"/>
          <w:sz w:val="24"/>
          <w:szCs w:val="24"/>
        </w:rPr>
        <w:t>Manage Payment</w:t>
      </w:r>
      <w:bookmarkEnd w:id="45"/>
    </w:p>
    <w:p w14:paraId="1FB095A0"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add / view the payment details.</w:t>
      </w:r>
    </w:p>
    <w:p w14:paraId="5468D69E" w14:textId="77777777" w:rsid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payment details.</w:t>
      </w:r>
    </w:p>
    <w:p w14:paraId="2833F076" w14:textId="189173BD" w:rsidR="00FE105A" w:rsidRPr="00FE105A" w:rsidRDefault="00FE105A" w:rsidP="00FE105A">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Pr>
          <w:rFonts w:cstheme="minorHAnsi"/>
          <w:bCs/>
          <w:color w:val="000000"/>
          <w:sz w:val="24"/>
          <w:szCs w:val="24"/>
        </w:rPr>
        <w:t xml:space="preserve">User will be able to create quotation based on project / client </w:t>
      </w:r>
    </w:p>
    <w:p w14:paraId="54FE4DC7"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The payment details </w:t>
      </w:r>
      <w:proofErr w:type="gramStart"/>
      <w:r w:rsidRPr="00F11B0E">
        <w:rPr>
          <w:rFonts w:cstheme="minorHAnsi"/>
          <w:bCs/>
          <w:color w:val="000000"/>
          <w:sz w:val="24"/>
          <w:szCs w:val="24"/>
        </w:rPr>
        <w:t>has</w:t>
      </w:r>
      <w:proofErr w:type="gramEnd"/>
      <w:r w:rsidRPr="00F11B0E">
        <w:rPr>
          <w:rFonts w:cstheme="minorHAnsi"/>
          <w:bCs/>
          <w:color w:val="000000"/>
          <w:sz w:val="24"/>
          <w:szCs w:val="24"/>
        </w:rPr>
        <w:t xml:space="preserve"> the following</w:t>
      </w:r>
    </w:p>
    <w:p w14:paraId="3AFAB817"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Entity fees</w:t>
      </w:r>
    </w:p>
    <w:p w14:paraId="3F751A4E"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Discounts if any</w:t>
      </w:r>
    </w:p>
    <w:p w14:paraId="0A7EF4E9"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Currency</w:t>
      </w:r>
    </w:p>
    <w:p w14:paraId="43864890"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lastRenderedPageBreak/>
        <w:t>Valuation fees</w:t>
      </w:r>
    </w:p>
    <w:p w14:paraId="119AA5D1"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VAT</w:t>
      </w:r>
    </w:p>
    <w:p w14:paraId="74D7ECCF"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TAX</w:t>
      </w:r>
    </w:p>
    <w:p w14:paraId="1AA4AFA5"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Other charges</w:t>
      </w:r>
    </w:p>
    <w:p w14:paraId="3AF31CE4"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Valuation instructor charges</w:t>
      </w:r>
    </w:p>
    <w:p w14:paraId="1BA82967" w14:textId="77777777"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Total fees</w:t>
      </w:r>
    </w:p>
    <w:p w14:paraId="1D490E57" w14:textId="1C8B7705" w:rsidR="00F11B0E" w:rsidRPr="00F11B0E" w:rsidRDefault="00F11B0E" w:rsidP="00F11B0E">
      <w:pPr>
        <w:pStyle w:val="ListParagraph"/>
        <w:numPr>
          <w:ilvl w:val="4"/>
          <w:numId w:val="26"/>
        </w:numPr>
        <w:tabs>
          <w:tab w:val="clear" w:pos="0"/>
          <w:tab w:val="num" w:pos="2520"/>
        </w:tabs>
        <w:suppressAutoHyphens/>
        <w:spacing w:line="252" w:lineRule="auto"/>
        <w:ind w:left="2520"/>
        <w:contextualSpacing w:val="0"/>
        <w:jc w:val="both"/>
        <w:rPr>
          <w:rFonts w:cstheme="minorHAnsi"/>
          <w:bCs/>
          <w:color w:val="000000"/>
          <w:sz w:val="24"/>
          <w:szCs w:val="24"/>
        </w:rPr>
      </w:pPr>
      <w:r w:rsidRPr="00F11B0E">
        <w:rPr>
          <w:rFonts w:cstheme="minorHAnsi"/>
          <w:bCs/>
          <w:color w:val="000000"/>
          <w:sz w:val="24"/>
          <w:szCs w:val="24"/>
        </w:rPr>
        <w:t>Status (</w:t>
      </w:r>
      <w:r w:rsidR="005A4D5E" w:rsidRPr="00F11B0E">
        <w:rPr>
          <w:rFonts w:cstheme="minorHAnsi"/>
          <w:bCs/>
          <w:color w:val="000000"/>
          <w:sz w:val="24"/>
          <w:szCs w:val="24"/>
        </w:rPr>
        <w:t>sent,</w:t>
      </w:r>
      <w:r w:rsidRPr="00F11B0E">
        <w:rPr>
          <w:rFonts w:cstheme="minorHAnsi"/>
          <w:bCs/>
          <w:color w:val="000000"/>
          <w:sz w:val="24"/>
          <w:szCs w:val="24"/>
        </w:rPr>
        <w:t xml:space="preserve"> pending)</w:t>
      </w:r>
    </w:p>
    <w:p w14:paraId="16B7E2B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invoice based on the above details and have option to print or download or share the invoice.</w:t>
      </w:r>
    </w:p>
    <w:p w14:paraId="2782634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get the payments online and record the payment.</w:t>
      </w:r>
    </w:p>
    <w:p w14:paraId="50273C83"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Once the payment is received user will be able to add / edit the payment details and generate or download receipt.</w:t>
      </w:r>
    </w:p>
    <w:p w14:paraId="70C4E9F6" w14:textId="1CFABC7C" w:rsidR="00F11B0E" w:rsidRPr="009F15BC"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department details.</w:t>
      </w:r>
    </w:p>
    <w:p w14:paraId="4D506AE4"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6" w:name="_Toc109242048"/>
      <w:r w:rsidRPr="00F11B0E">
        <w:rPr>
          <w:rFonts w:cstheme="minorHAnsi"/>
          <w:b/>
          <w:bCs/>
          <w:color w:val="000000"/>
          <w:sz w:val="24"/>
          <w:szCs w:val="24"/>
        </w:rPr>
        <w:t>Manage Terms of Engagement</w:t>
      </w:r>
      <w:bookmarkEnd w:id="46"/>
    </w:p>
    <w:p w14:paraId="212195A8"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add / view the terms of engagement details.</w:t>
      </w:r>
    </w:p>
    <w:p w14:paraId="207705EE"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Once the user got approval from customer, they will share the terms of engagement details via mail along with quotation.  </w:t>
      </w:r>
    </w:p>
    <w:p w14:paraId="112B4245"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terms of engagement details.</w:t>
      </w:r>
    </w:p>
    <w:p w14:paraId="439A1D7E"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7" w:name="_Toc109242049"/>
      <w:r w:rsidRPr="00F11B0E">
        <w:rPr>
          <w:rFonts w:cstheme="minorHAnsi"/>
          <w:b/>
          <w:bCs/>
          <w:color w:val="000000"/>
          <w:sz w:val="24"/>
          <w:szCs w:val="24"/>
        </w:rPr>
        <w:t>Valuation Instructor Screen</w:t>
      </w:r>
      <w:bookmarkEnd w:id="47"/>
    </w:p>
    <w:p w14:paraId="0A6A4F1B" w14:textId="6A43B14F"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User will be able to view this once the approval is completed and status should </w:t>
      </w:r>
      <w:r w:rsidR="00E674AA" w:rsidRPr="00F11B0E">
        <w:rPr>
          <w:rFonts w:cstheme="minorHAnsi"/>
          <w:bCs/>
          <w:color w:val="000000"/>
          <w:sz w:val="24"/>
          <w:szCs w:val="24"/>
        </w:rPr>
        <w:t>show</w:t>
      </w:r>
      <w:r w:rsidRPr="00F11B0E">
        <w:rPr>
          <w:rFonts w:cstheme="minorHAnsi"/>
          <w:bCs/>
          <w:color w:val="000000"/>
          <w:sz w:val="24"/>
          <w:szCs w:val="24"/>
        </w:rPr>
        <w:t xml:space="preserve"> as “Under valuation” with following details</w:t>
      </w:r>
    </w:p>
    <w:p w14:paraId="2B697A9A"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proofErr w:type="spellStart"/>
      <w:r w:rsidRPr="00F11B0E">
        <w:rPr>
          <w:rFonts w:cstheme="minorHAnsi"/>
          <w:bCs/>
          <w:color w:val="000000"/>
          <w:sz w:val="24"/>
          <w:szCs w:val="24"/>
        </w:rPr>
        <w:t>Valuer</w:t>
      </w:r>
      <w:proofErr w:type="spellEnd"/>
      <w:r w:rsidRPr="00F11B0E">
        <w:rPr>
          <w:rFonts w:cstheme="minorHAnsi"/>
          <w:bCs/>
          <w:color w:val="000000"/>
          <w:sz w:val="24"/>
          <w:szCs w:val="24"/>
        </w:rPr>
        <w:t xml:space="preserve"> Name</w:t>
      </w:r>
    </w:p>
    <w:p w14:paraId="08913DD7"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Qualification</w:t>
      </w:r>
    </w:p>
    <w:p w14:paraId="46FE170E"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Position</w:t>
      </w:r>
    </w:p>
    <w:p w14:paraId="1CC74589"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Add Municipality Number</w:t>
      </w:r>
    </w:p>
    <w:p w14:paraId="23C35D42" w14:textId="42FAEBA0" w:rsidR="00F11B0E" w:rsidRPr="00F11B0E" w:rsidRDefault="005A4D5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8" w:name="_Toc109242050"/>
      <w:r w:rsidRPr="00F11B0E">
        <w:rPr>
          <w:rFonts w:cstheme="minorHAnsi"/>
          <w:b/>
          <w:bCs/>
          <w:color w:val="000000"/>
          <w:sz w:val="24"/>
          <w:szCs w:val="24"/>
        </w:rPr>
        <w:lastRenderedPageBreak/>
        <w:t>Site Description</w:t>
      </w:r>
      <w:r w:rsidR="00F11B0E" w:rsidRPr="00F11B0E">
        <w:rPr>
          <w:rFonts w:cstheme="minorHAnsi"/>
          <w:b/>
          <w:bCs/>
          <w:color w:val="000000"/>
          <w:sz w:val="24"/>
          <w:szCs w:val="24"/>
        </w:rPr>
        <w:t xml:space="preserve"> Screen</w:t>
      </w:r>
      <w:bookmarkEnd w:id="48"/>
    </w:p>
    <w:p w14:paraId="18DD6134"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/delete the site description details.</w:t>
      </w:r>
    </w:p>
    <w:p w14:paraId="7FE6D284" w14:textId="1850E32C"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User will be able to view this once the approval is completed and status should </w:t>
      </w:r>
      <w:r w:rsidR="00E674AA" w:rsidRPr="00F11B0E">
        <w:rPr>
          <w:rFonts w:cstheme="minorHAnsi"/>
          <w:bCs/>
          <w:color w:val="000000"/>
          <w:sz w:val="24"/>
          <w:szCs w:val="24"/>
        </w:rPr>
        <w:t>show</w:t>
      </w:r>
      <w:r w:rsidRPr="00F11B0E">
        <w:rPr>
          <w:rFonts w:cstheme="minorHAnsi"/>
          <w:bCs/>
          <w:color w:val="000000"/>
          <w:sz w:val="24"/>
          <w:szCs w:val="24"/>
        </w:rPr>
        <w:t xml:space="preserve"> as “Under valuation” with following details</w:t>
      </w:r>
    </w:p>
    <w:p w14:paraId="55270EDC"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Structural information</w:t>
      </w:r>
    </w:p>
    <w:p w14:paraId="5671DFF8"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Developer information</w:t>
      </w:r>
    </w:p>
    <w:p w14:paraId="69AA02F6"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External information</w:t>
      </w:r>
    </w:p>
    <w:p w14:paraId="3A40775A"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Condition notes</w:t>
      </w:r>
    </w:p>
    <w:p w14:paraId="562F8552"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Addition information notes</w:t>
      </w:r>
    </w:p>
    <w:p w14:paraId="781A7B85"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Other notes</w:t>
      </w:r>
    </w:p>
    <w:p w14:paraId="2B018A44"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 xml:space="preserve">Relevant documents </w:t>
      </w:r>
    </w:p>
    <w:p w14:paraId="75220A5F" w14:textId="77777777" w:rsidR="00F11B0E" w:rsidRPr="00F11B0E" w:rsidRDefault="00F11B0E" w:rsidP="00F11B0E">
      <w:pPr>
        <w:pStyle w:val="ListParagraph"/>
        <w:numPr>
          <w:ilvl w:val="3"/>
          <w:numId w:val="26"/>
        </w:numPr>
        <w:tabs>
          <w:tab w:val="clear" w:pos="0"/>
          <w:tab w:val="num" w:pos="2160"/>
        </w:tabs>
        <w:suppressAutoHyphens/>
        <w:spacing w:line="252" w:lineRule="auto"/>
        <w:ind w:left="2160"/>
        <w:contextualSpacing w:val="0"/>
        <w:jc w:val="both"/>
        <w:rPr>
          <w:rFonts w:cstheme="minorHAnsi"/>
          <w:bCs/>
          <w:color w:val="000000"/>
          <w:sz w:val="24"/>
          <w:szCs w:val="24"/>
        </w:rPr>
      </w:pPr>
      <w:r w:rsidRPr="00F11B0E">
        <w:rPr>
          <w:rFonts w:cstheme="minorHAnsi"/>
          <w:bCs/>
          <w:color w:val="000000"/>
          <w:sz w:val="24"/>
          <w:szCs w:val="24"/>
        </w:rPr>
        <w:t>Add location for inspections.</w:t>
      </w:r>
    </w:p>
    <w:p w14:paraId="35F4DD24"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site description details.</w:t>
      </w:r>
    </w:p>
    <w:p w14:paraId="0DD48705"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created site description details.</w:t>
      </w:r>
    </w:p>
    <w:p w14:paraId="2D4C9599"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49" w:name="_Toc109242051"/>
      <w:r w:rsidRPr="00F11B0E">
        <w:rPr>
          <w:rFonts w:cstheme="minorHAnsi"/>
          <w:b/>
          <w:bCs/>
          <w:color w:val="000000"/>
          <w:sz w:val="24"/>
          <w:szCs w:val="24"/>
        </w:rPr>
        <w:t>Comparable Evidences Screen</w:t>
      </w:r>
      <w:bookmarkEnd w:id="49"/>
    </w:p>
    <w:p w14:paraId="6E13CCB2"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/delete the evidence details.</w:t>
      </w:r>
    </w:p>
    <w:p w14:paraId="08A0B8C3"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upload the relevant documents.</w:t>
      </w:r>
    </w:p>
    <w:p w14:paraId="18DCBA21"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site description details.</w:t>
      </w:r>
    </w:p>
    <w:p w14:paraId="66DD3AAF"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uploaded evidence details with comments</w:t>
      </w:r>
    </w:p>
    <w:p w14:paraId="50213C57"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50" w:name="_Toc109242052"/>
      <w:r w:rsidRPr="00F11B0E">
        <w:rPr>
          <w:rFonts w:cstheme="minorHAnsi"/>
          <w:b/>
          <w:bCs/>
          <w:color w:val="000000"/>
          <w:sz w:val="24"/>
          <w:szCs w:val="24"/>
        </w:rPr>
        <w:t>Valuation Assessment Screen</w:t>
      </w:r>
      <w:bookmarkEnd w:id="50"/>
    </w:p>
    <w:p w14:paraId="2614BD9C"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create / edit/ view /delete the assessment details.</w:t>
      </w:r>
    </w:p>
    <w:p w14:paraId="04BAC1A6"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upload the relevant documents.</w:t>
      </w:r>
    </w:p>
    <w:p w14:paraId="0BA3A4B8"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created assessment details.</w:t>
      </w:r>
    </w:p>
    <w:p w14:paraId="1FF2EF27" w14:textId="5AD67D33"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 xml:space="preserve">User will be able to view the list of uploaded assessment details with data as market </w:t>
      </w:r>
      <w:r w:rsidR="005A4D5E" w:rsidRPr="00F11B0E">
        <w:rPr>
          <w:rFonts w:cstheme="minorHAnsi"/>
          <w:bCs/>
          <w:color w:val="000000"/>
          <w:sz w:val="24"/>
          <w:szCs w:val="24"/>
        </w:rPr>
        <w:t>value,</w:t>
      </w:r>
      <w:r w:rsidRPr="00F11B0E">
        <w:rPr>
          <w:rFonts w:cstheme="minorHAnsi"/>
          <w:bCs/>
          <w:color w:val="000000"/>
          <w:sz w:val="24"/>
          <w:szCs w:val="24"/>
        </w:rPr>
        <w:t xml:space="preserve"> life of building, market Ren, AMC, insurance</w:t>
      </w:r>
    </w:p>
    <w:p w14:paraId="45CD6982"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51" w:name="_Toc109242053"/>
      <w:r w:rsidRPr="00F11B0E">
        <w:rPr>
          <w:rFonts w:cstheme="minorHAnsi"/>
          <w:b/>
          <w:bCs/>
          <w:color w:val="000000"/>
          <w:sz w:val="24"/>
          <w:szCs w:val="24"/>
        </w:rPr>
        <w:lastRenderedPageBreak/>
        <w:t>Relevant Documents Screen</w:t>
      </w:r>
      <w:bookmarkEnd w:id="51"/>
    </w:p>
    <w:p w14:paraId="74557EDC"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upload / view /delete the document details.</w:t>
      </w:r>
    </w:p>
    <w:p w14:paraId="0EF0A793"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upload the relevant documents against the customer.</w:t>
      </w:r>
    </w:p>
    <w:p w14:paraId="41596A60"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list of uploaded document details</w:t>
      </w:r>
    </w:p>
    <w:p w14:paraId="1E52B2A7" w14:textId="77777777" w:rsidR="00F11B0E" w:rsidRP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
          <w:bCs/>
          <w:color w:val="000000"/>
          <w:sz w:val="24"/>
          <w:szCs w:val="24"/>
        </w:rPr>
      </w:pPr>
      <w:bookmarkStart w:id="52" w:name="_Toc109242054"/>
      <w:r w:rsidRPr="00F11B0E">
        <w:rPr>
          <w:rFonts w:cstheme="minorHAnsi"/>
          <w:b/>
          <w:bCs/>
          <w:color w:val="000000"/>
          <w:sz w:val="24"/>
          <w:szCs w:val="24"/>
        </w:rPr>
        <w:t>View valuation Request Internal Approval / Rejection</w:t>
      </w:r>
      <w:bookmarkEnd w:id="52"/>
      <w:r w:rsidRPr="00F11B0E">
        <w:rPr>
          <w:rFonts w:cstheme="minorHAnsi"/>
          <w:b/>
          <w:bCs/>
          <w:color w:val="000000"/>
          <w:sz w:val="24"/>
          <w:szCs w:val="24"/>
        </w:rPr>
        <w:t xml:space="preserve"> </w:t>
      </w:r>
    </w:p>
    <w:p w14:paraId="659C78F9"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valuation request details along with status and approver name / email and notes.</w:t>
      </w:r>
    </w:p>
    <w:p w14:paraId="3ED9CD29"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be able to view the Approve or Reject button and have option to add notes while approving or rejecting the submissions.</w:t>
      </w:r>
    </w:p>
    <w:p w14:paraId="44A07C87" w14:textId="77777777" w:rsidR="00F11B0E" w:rsidRPr="00F11B0E" w:rsidRDefault="00F11B0E" w:rsidP="00F11B0E">
      <w:pPr>
        <w:pStyle w:val="ListParagraph"/>
        <w:numPr>
          <w:ilvl w:val="2"/>
          <w:numId w:val="26"/>
        </w:numPr>
        <w:tabs>
          <w:tab w:val="clear" w:pos="0"/>
          <w:tab w:val="num" w:pos="1800"/>
        </w:tabs>
        <w:suppressAutoHyphens/>
        <w:spacing w:line="252" w:lineRule="auto"/>
        <w:ind w:left="1800"/>
        <w:contextualSpacing w:val="0"/>
        <w:jc w:val="both"/>
        <w:rPr>
          <w:rFonts w:cstheme="minorHAnsi"/>
          <w:bCs/>
          <w:color w:val="000000"/>
          <w:sz w:val="24"/>
          <w:szCs w:val="24"/>
        </w:rPr>
      </w:pPr>
      <w:r w:rsidRPr="00F11B0E">
        <w:rPr>
          <w:rFonts w:cstheme="minorHAnsi"/>
          <w:bCs/>
          <w:color w:val="000000"/>
          <w:sz w:val="24"/>
          <w:szCs w:val="24"/>
        </w:rPr>
        <w:t>User will have search option to search the approved / rejected valuation request details.</w:t>
      </w:r>
    </w:p>
    <w:p w14:paraId="29B7BF33" w14:textId="77777777" w:rsidR="00F11B0E" w:rsidRPr="00F11B0E" w:rsidRDefault="00F11B0E" w:rsidP="00F11B0E">
      <w:pPr>
        <w:rPr>
          <w:rFonts w:cstheme="minorHAnsi"/>
          <w:b/>
          <w:bCs/>
          <w:color w:val="000000"/>
          <w:sz w:val="24"/>
          <w:szCs w:val="24"/>
        </w:rPr>
      </w:pPr>
      <w:bookmarkStart w:id="53" w:name="_Toc109242072"/>
      <w:r w:rsidRPr="00F11B0E">
        <w:rPr>
          <w:rFonts w:cstheme="minorHAnsi"/>
          <w:b/>
          <w:bCs/>
          <w:color w:val="000000"/>
          <w:sz w:val="24"/>
          <w:szCs w:val="24"/>
        </w:rPr>
        <w:t>Notifications</w:t>
      </w:r>
      <w:bookmarkEnd w:id="53"/>
    </w:p>
    <w:p w14:paraId="092EDF46" w14:textId="305106C7" w:rsidR="00F11B0E" w:rsidRDefault="00F11B0E"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Cs/>
          <w:color w:val="000000"/>
          <w:sz w:val="24"/>
          <w:szCs w:val="24"/>
        </w:rPr>
      </w:pPr>
      <w:r w:rsidRPr="00F11B0E">
        <w:rPr>
          <w:rFonts w:cstheme="minorHAnsi"/>
          <w:bCs/>
          <w:color w:val="000000"/>
          <w:sz w:val="24"/>
          <w:szCs w:val="24"/>
        </w:rPr>
        <w:t xml:space="preserve">User will be able to view the notifications </w:t>
      </w:r>
      <w:r w:rsidR="00DC7508">
        <w:rPr>
          <w:rFonts w:cstheme="minorHAnsi"/>
          <w:bCs/>
          <w:color w:val="000000"/>
          <w:sz w:val="24"/>
          <w:szCs w:val="24"/>
        </w:rPr>
        <w:t>based on certain triggers.</w:t>
      </w:r>
    </w:p>
    <w:p w14:paraId="3F18AA7B" w14:textId="62C59E3E" w:rsidR="00DC7508" w:rsidRDefault="00DC7508"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Cs/>
          <w:color w:val="000000"/>
          <w:sz w:val="24"/>
          <w:szCs w:val="24"/>
        </w:rPr>
      </w:pPr>
      <w:r>
        <w:rPr>
          <w:rFonts w:cstheme="minorHAnsi"/>
          <w:bCs/>
          <w:color w:val="000000"/>
          <w:sz w:val="24"/>
          <w:szCs w:val="24"/>
        </w:rPr>
        <w:t>We have considered 5 -6 notification triggers.</w:t>
      </w:r>
    </w:p>
    <w:p w14:paraId="71DA679B" w14:textId="546EB818" w:rsidR="00DC7508" w:rsidRPr="00F11B0E" w:rsidRDefault="00DC7508" w:rsidP="00F11B0E">
      <w:pPr>
        <w:pStyle w:val="ListParagraph"/>
        <w:numPr>
          <w:ilvl w:val="0"/>
          <w:numId w:val="26"/>
        </w:numPr>
        <w:tabs>
          <w:tab w:val="clear" w:pos="0"/>
          <w:tab w:val="num" w:pos="1080"/>
        </w:tabs>
        <w:suppressAutoHyphens/>
        <w:spacing w:line="252" w:lineRule="auto"/>
        <w:ind w:left="1080"/>
        <w:contextualSpacing w:val="0"/>
        <w:jc w:val="both"/>
        <w:rPr>
          <w:rFonts w:cstheme="minorHAnsi"/>
          <w:bCs/>
          <w:color w:val="000000"/>
          <w:sz w:val="24"/>
          <w:szCs w:val="24"/>
        </w:rPr>
      </w:pPr>
      <w:r>
        <w:rPr>
          <w:rFonts w:cstheme="minorHAnsi"/>
          <w:bCs/>
          <w:color w:val="000000"/>
          <w:sz w:val="24"/>
          <w:szCs w:val="24"/>
        </w:rPr>
        <w:t>Users will be able to receive in app notifications.</w:t>
      </w:r>
    </w:p>
    <w:p w14:paraId="66382870" w14:textId="77777777" w:rsidR="00F11B0E" w:rsidRPr="00F11B0E" w:rsidRDefault="00F11B0E" w:rsidP="00F11B0E">
      <w:pPr>
        <w:rPr>
          <w:rFonts w:cstheme="minorHAnsi"/>
          <w:b/>
          <w:bCs/>
          <w:color w:val="000000"/>
          <w:sz w:val="24"/>
          <w:szCs w:val="24"/>
        </w:rPr>
      </w:pPr>
      <w:bookmarkStart w:id="54" w:name="_Toc109242073"/>
      <w:r w:rsidRPr="00F11B0E">
        <w:rPr>
          <w:rFonts w:cstheme="minorHAnsi"/>
          <w:b/>
          <w:bCs/>
          <w:color w:val="000000"/>
          <w:sz w:val="24"/>
          <w:szCs w:val="24"/>
        </w:rPr>
        <w:t>Reports</w:t>
      </w:r>
      <w:bookmarkEnd w:id="54"/>
    </w:p>
    <w:p w14:paraId="6E3AC2A0" w14:textId="668D68A9" w:rsidR="00752AB2" w:rsidRDefault="00F11B0E" w:rsidP="00752AB2">
      <w:pPr>
        <w:pStyle w:val="ListParagraph"/>
        <w:numPr>
          <w:ilvl w:val="0"/>
          <w:numId w:val="26"/>
        </w:numPr>
        <w:tabs>
          <w:tab w:val="clear" w:pos="0"/>
          <w:tab w:val="num" w:pos="1080"/>
        </w:tabs>
        <w:suppressAutoHyphens/>
        <w:spacing w:line="252" w:lineRule="auto"/>
        <w:ind w:left="1080"/>
        <w:contextualSpacing w:val="0"/>
        <w:jc w:val="both"/>
        <w:rPr>
          <w:rFonts w:cstheme="minorHAnsi"/>
          <w:bCs/>
          <w:color w:val="000000"/>
          <w:sz w:val="24"/>
          <w:szCs w:val="24"/>
        </w:rPr>
      </w:pPr>
      <w:r w:rsidRPr="00F11B0E">
        <w:rPr>
          <w:rFonts w:cstheme="minorHAnsi"/>
          <w:bCs/>
          <w:color w:val="000000"/>
          <w:sz w:val="24"/>
          <w:szCs w:val="24"/>
        </w:rPr>
        <w:t xml:space="preserve">User will be able to view the </w:t>
      </w:r>
      <w:r w:rsidR="00752AB2">
        <w:rPr>
          <w:rFonts w:cstheme="minorHAnsi"/>
          <w:bCs/>
          <w:color w:val="000000"/>
          <w:sz w:val="24"/>
          <w:szCs w:val="24"/>
        </w:rPr>
        <w:t xml:space="preserve">maximum </w:t>
      </w:r>
      <w:r w:rsidR="005A4D5E">
        <w:rPr>
          <w:rFonts w:cstheme="minorHAnsi"/>
          <w:bCs/>
          <w:color w:val="000000"/>
          <w:sz w:val="24"/>
          <w:szCs w:val="24"/>
        </w:rPr>
        <w:t>of 6</w:t>
      </w:r>
      <w:r w:rsidR="00752AB2">
        <w:rPr>
          <w:rFonts w:cstheme="minorHAnsi"/>
          <w:bCs/>
          <w:color w:val="000000"/>
          <w:sz w:val="24"/>
          <w:szCs w:val="24"/>
        </w:rPr>
        <w:t xml:space="preserve"> reports as follows. </w:t>
      </w:r>
      <w:r w:rsidR="00752AB2" w:rsidRPr="00752AB2">
        <w:rPr>
          <w:rFonts w:cstheme="minorHAnsi"/>
          <w:bCs/>
          <w:color w:val="000000"/>
          <w:sz w:val="24"/>
          <w:szCs w:val="24"/>
        </w:rPr>
        <w:t xml:space="preserve">All the </w:t>
      </w:r>
      <w:r w:rsidR="005A4D5E" w:rsidRPr="00752AB2">
        <w:rPr>
          <w:rFonts w:cstheme="minorHAnsi"/>
          <w:bCs/>
          <w:color w:val="000000"/>
          <w:sz w:val="24"/>
          <w:szCs w:val="24"/>
        </w:rPr>
        <w:t>reports will</w:t>
      </w:r>
      <w:r w:rsidR="00752AB2">
        <w:rPr>
          <w:rFonts w:cstheme="minorHAnsi"/>
          <w:bCs/>
          <w:color w:val="000000"/>
          <w:sz w:val="24"/>
          <w:szCs w:val="24"/>
        </w:rPr>
        <w:t xml:space="preserve"> be displayed in a grid table format and there will be a download option (excel) available.</w:t>
      </w:r>
    </w:p>
    <w:p w14:paraId="137450BE" w14:textId="3C9E8F5E" w:rsidR="00F11B0E" w:rsidRDefault="00752AB2" w:rsidP="00752AB2">
      <w:pPr>
        <w:pStyle w:val="ListParagraph"/>
        <w:numPr>
          <w:ilvl w:val="1"/>
          <w:numId w:val="26"/>
        </w:numPr>
        <w:suppressAutoHyphens/>
        <w:spacing w:line="252" w:lineRule="auto"/>
        <w:contextualSpacing w:val="0"/>
        <w:jc w:val="both"/>
        <w:rPr>
          <w:rFonts w:cstheme="minorHAnsi"/>
          <w:bCs/>
          <w:color w:val="000000"/>
          <w:sz w:val="24"/>
          <w:szCs w:val="24"/>
        </w:rPr>
      </w:pPr>
      <w:r>
        <w:rPr>
          <w:rFonts w:cstheme="minorHAnsi"/>
          <w:bCs/>
          <w:color w:val="000000"/>
          <w:sz w:val="24"/>
          <w:szCs w:val="24"/>
        </w:rPr>
        <w:t>Client wi</w:t>
      </w:r>
      <w:r w:rsidR="00325180">
        <w:rPr>
          <w:rFonts w:cstheme="minorHAnsi"/>
          <w:bCs/>
          <w:color w:val="000000"/>
          <w:sz w:val="24"/>
          <w:szCs w:val="24"/>
        </w:rPr>
        <w:t>s</w:t>
      </w:r>
      <w:r>
        <w:rPr>
          <w:rFonts w:cstheme="minorHAnsi"/>
          <w:bCs/>
          <w:color w:val="000000"/>
          <w:sz w:val="24"/>
          <w:szCs w:val="24"/>
        </w:rPr>
        <w:t xml:space="preserve">e report  </w:t>
      </w:r>
    </w:p>
    <w:p w14:paraId="3440E2B7" w14:textId="428432A8" w:rsidR="00752AB2" w:rsidRDefault="00752AB2" w:rsidP="00752AB2">
      <w:pPr>
        <w:pStyle w:val="ListParagraph"/>
        <w:numPr>
          <w:ilvl w:val="1"/>
          <w:numId w:val="26"/>
        </w:numPr>
        <w:suppressAutoHyphens/>
        <w:spacing w:line="252" w:lineRule="auto"/>
        <w:contextualSpacing w:val="0"/>
        <w:jc w:val="both"/>
        <w:rPr>
          <w:rFonts w:cstheme="minorHAnsi"/>
          <w:bCs/>
          <w:color w:val="000000"/>
          <w:sz w:val="24"/>
          <w:szCs w:val="24"/>
        </w:rPr>
      </w:pPr>
      <w:r>
        <w:rPr>
          <w:rFonts w:cstheme="minorHAnsi"/>
          <w:bCs/>
          <w:color w:val="000000"/>
          <w:sz w:val="24"/>
          <w:szCs w:val="24"/>
        </w:rPr>
        <w:t>Project wise report</w:t>
      </w:r>
    </w:p>
    <w:p w14:paraId="41F5ABF5" w14:textId="62BD7A12" w:rsidR="00752AB2" w:rsidRDefault="00752AB2" w:rsidP="00752AB2">
      <w:pPr>
        <w:pStyle w:val="ListParagraph"/>
        <w:numPr>
          <w:ilvl w:val="1"/>
          <w:numId w:val="26"/>
        </w:numPr>
        <w:suppressAutoHyphens/>
        <w:spacing w:line="252" w:lineRule="auto"/>
        <w:contextualSpacing w:val="0"/>
        <w:jc w:val="both"/>
        <w:rPr>
          <w:rFonts w:cstheme="minorHAnsi"/>
          <w:bCs/>
          <w:color w:val="000000"/>
          <w:sz w:val="24"/>
          <w:szCs w:val="24"/>
        </w:rPr>
      </w:pPr>
      <w:r>
        <w:rPr>
          <w:rFonts w:cstheme="minorHAnsi"/>
          <w:bCs/>
          <w:color w:val="000000"/>
          <w:sz w:val="24"/>
          <w:szCs w:val="24"/>
        </w:rPr>
        <w:t>Project Location wise report</w:t>
      </w:r>
    </w:p>
    <w:p w14:paraId="1A00F921" w14:textId="250AC20A" w:rsidR="00752AB2" w:rsidRDefault="00752AB2" w:rsidP="00752AB2">
      <w:pPr>
        <w:pStyle w:val="ListParagraph"/>
        <w:numPr>
          <w:ilvl w:val="1"/>
          <w:numId w:val="26"/>
        </w:numPr>
        <w:suppressAutoHyphens/>
        <w:spacing w:line="252" w:lineRule="auto"/>
        <w:contextualSpacing w:val="0"/>
        <w:jc w:val="both"/>
        <w:rPr>
          <w:rFonts w:cstheme="minorHAnsi"/>
          <w:bCs/>
          <w:color w:val="000000"/>
          <w:sz w:val="24"/>
          <w:szCs w:val="24"/>
        </w:rPr>
      </w:pPr>
      <w:r>
        <w:rPr>
          <w:rFonts w:cstheme="minorHAnsi"/>
          <w:bCs/>
          <w:color w:val="000000"/>
          <w:sz w:val="24"/>
          <w:szCs w:val="24"/>
        </w:rPr>
        <w:t>Project type report</w:t>
      </w:r>
    </w:p>
    <w:p w14:paraId="166B14D4" w14:textId="50C82DB6" w:rsidR="00752AB2" w:rsidRDefault="00752AB2" w:rsidP="00752AB2">
      <w:pPr>
        <w:pStyle w:val="ListParagraph"/>
        <w:numPr>
          <w:ilvl w:val="1"/>
          <w:numId w:val="26"/>
        </w:numPr>
        <w:suppressAutoHyphens/>
        <w:spacing w:line="252" w:lineRule="auto"/>
        <w:contextualSpacing w:val="0"/>
        <w:jc w:val="both"/>
        <w:rPr>
          <w:rFonts w:cstheme="minorHAnsi"/>
          <w:bCs/>
          <w:color w:val="000000"/>
          <w:sz w:val="24"/>
          <w:szCs w:val="24"/>
        </w:rPr>
      </w:pPr>
      <w:r>
        <w:rPr>
          <w:rFonts w:cstheme="minorHAnsi"/>
          <w:bCs/>
          <w:color w:val="000000"/>
          <w:sz w:val="24"/>
          <w:szCs w:val="24"/>
        </w:rPr>
        <w:t>Project status report</w:t>
      </w:r>
    </w:p>
    <w:p w14:paraId="2A8E8911" w14:textId="3962F8E0" w:rsidR="00752AB2" w:rsidRDefault="00752AB2" w:rsidP="00752AB2">
      <w:pPr>
        <w:suppressAutoHyphens/>
        <w:spacing w:line="252" w:lineRule="auto"/>
        <w:ind w:left="1080"/>
        <w:jc w:val="both"/>
        <w:rPr>
          <w:rFonts w:cstheme="minorHAnsi"/>
          <w:bCs/>
          <w:color w:val="000000"/>
          <w:sz w:val="24"/>
          <w:szCs w:val="24"/>
        </w:rPr>
      </w:pPr>
      <w:r>
        <w:rPr>
          <w:rFonts w:cstheme="minorHAnsi"/>
          <w:bCs/>
          <w:color w:val="000000"/>
          <w:sz w:val="24"/>
          <w:szCs w:val="24"/>
        </w:rPr>
        <w:t>Note: A</w:t>
      </w:r>
      <w:r w:rsidR="00474A36">
        <w:rPr>
          <w:rFonts w:cstheme="minorHAnsi"/>
          <w:bCs/>
          <w:color w:val="000000"/>
          <w:sz w:val="24"/>
          <w:szCs w:val="24"/>
        </w:rPr>
        <w:t>l</w:t>
      </w:r>
      <w:r>
        <w:rPr>
          <w:rFonts w:cstheme="minorHAnsi"/>
          <w:bCs/>
          <w:color w:val="000000"/>
          <w:sz w:val="24"/>
          <w:szCs w:val="24"/>
        </w:rPr>
        <w:t>l</w:t>
      </w:r>
      <w:r w:rsidR="00474A36">
        <w:rPr>
          <w:rFonts w:cstheme="minorHAnsi"/>
          <w:bCs/>
          <w:color w:val="000000"/>
          <w:sz w:val="24"/>
          <w:szCs w:val="24"/>
        </w:rPr>
        <w:t xml:space="preserve"> </w:t>
      </w:r>
      <w:r>
        <w:rPr>
          <w:rFonts w:cstheme="minorHAnsi"/>
          <w:bCs/>
          <w:color w:val="000000"/>
          <w:sz w:val="24"/>
          <w:szCs w:val="24"/>
        </w:rPr>
        <w:t xml:space="preserve">the above </w:t>
      </w:r>
      <w:r w:rsidR="005A4D5E">
        <w:rPr>
          <w:rFonts w:cstheme="minorHAnsi"/>
          <w:bCs/>
          <w:color w:val="000000"/>
          <w:sz w:val="24"/>
          <w:szCs w:val="24"/>
        </w:rPr>
        <w:t>reports will</w:t>
      </w:r>
      <w:r>
        <w:rPr>
          <w:rFonts w:cstheme="minorHAnsi"/>
          <w:bCs/>
          <w:color w:val="000000"/>
          <w:sz w:val="24"/>
          <w:szCs w:val="24"/>
        </w:rPr>
        <w:t xml:space="preserve"> be filter based on a </w:t>
      </w:r>
      <w:r w:rsidR="00474A36">
        <w:rPr>
          <w:rFonts w:cstheme="minorHAnsi"/>
          <w:bCs/>
          <w:color w:val="000000"/>
          <w:sz w:val="24"/>
          <w:szCs w:val="24"/>
        </w:rPr>
        <w:t xml:space="preserve">start </w:t>
      </w:r>
      <w:r w:rsidR="005A4D5E">
        <w:rPr>
          <w:rFonts w:cstheme="minorHAnsi"/>
          <w:bCs/>
          <w:color w:val="000000"/>
          <w:sz w:val="24"/>
          <w:szCs w:val="24"/>
        </w:rPr>
        <w:t>date,</w:t>
      </w:r>
      <w:r w:rsidR="00474A36">
        <w:rPr>
          <w:rFonts w:cstheme="minorHAnsi"/>
          <w:bCs/>
          <w:color w:val="000000"/>
          <w:sz w:val="24"/>
          <w:szCs w:val="24"/>
        </w:rPr>
        <w:t xml:space="preserve"> due </w:t>
      </w:r>
      <w:r w:rsidR="005A4D5E">
        <w:rPr>
          <w:rFonts w:cstheme="minorHAnsi"/>
          <w:bCs/>
          <w:color w:val="000000"/>
          <w:sz w:val="24"/>
          <w:szCs w:val="24"/>
        </w:rPr>
        <w:t>date, project,</w:t>
      </w:r>
      <w:r>
        <w:rPr>
          <w:rFonts w:cstheme="minorHAnsi"/>
          <w:bCs/>
          <w:color w:val="000000"/>
          <w:sz w:val="24"/>
          <w:szCs w:val="24"/>
        </w:rPr>
        <w:t xml:space="preserve"> location, client, </w:t>
      </w:r>
      <w:r w:rsidR="00474A36">
        <w:rPr>
          <w:rFonts w:cstheme="minorHAnsi"/>
          <w:bCs/>
          <w:color w:val="000000"/>
          <w:sz w:val="24"/>
          <w:szCs w:val="24"/>
        </w:rPr>
        <w:t xml:space="preserve">project owner, type of </w:t>
      </w:r>
      <w:r w:rsidR="005A4D5E">
        <w:rPr>
          <w:rFonts w:cstheme="minorHAnsi"/>
          <w:bCs/>
          <w:color w:val="000000"/>
          <w:sz w:val="24"/>
          <w:szCs w:val="24"/>
        </w:rPr>
        <w:t>property,</w:t>
      </w:r>
      <w:r w:rsidR="00474A36">
        <w:rPr>
          <w:rFonts w:cstheme="minorHAnsi"/>
          <w:bCs/>
          <w:color w:val="000000"/>
          <w:sz w:val="24"/>
          <w:szCs w:val="24"/>
        </w:rPr>
        <w:t xml:space="preserve"> </w:t>
      </w:r>
      <w:r w:rsidR="007B3DCB">
        <w:rPr>
          <w:rFonts w:cstheme="minorHAnsi"/>
          <w:bCs/>
          <w:color w:val="000000"/>
          <w:sz w:val="24"/>
          <w:szCs w:val="24"/>
        </w:rPr>
        <w:t>purpose of valuation.</w:t>
      </w:r>
      <w:r>
        <w:rPr>
          <w:rFonts w:cstheme="minorHAnsi"/>
          <w:bCs/>
          <w:color w:val="000000"/>
          <w:sz w:val="24"/>
          <w:szCs w:val="24"/>
        </w:rPr>
        <w:t xml:space="preserve"> </w:t>
      </w:r>
    </w:p>
    <w:p w14:paraId="5F256AAF" w14:textId="64AF2DA7" w:rsidR="00752AB2" w:rsidRPr="00752AB2" w:rsidRDefault="00DB7D73" w:rsidP="00752AB2">
      <w:pPr>
        <w:suppressAutoHyphens/>
        <w:spacing w:line="252" w:lineRule="auto"/>
        <w:ind w:left="1080"/>
        <w:jc w:val="both"/>
        <w:rPr>
          <w:rFonts w:cstheme="minorHAnsi"/>
          <w:bCs/>
          <w:color w:val="000000"/>
          <w:sz w:val="24"/>
          <w:szCs w:val="24"/>
        </w:rPr>
      </w:pPr>
      <w:r>
        <w:rPr>
          <w:rFonts w:cstheme="minorHAnsi"/>
          <w:bCs/>
          <w:color w:val="000000"/>
          <w:sz w:val="24"/>
          <w:szCs w:val="24"/>
        </w:rPr>
        <w:lastRenderedPageBreak/>
        <w:t>Note:</w:t>
      </w:r>
      <w:r w:rsidR="00C617CE">
        <w:rPr>
          <w:rFonts w:cstheme="minorHAnsi"/>
          <w:bCs/>
          <w:color w:val="000000"/>
          <w:sz w:val="24"/>
          <w:szCs w:val="24"/>
        </w:rPr>
        <w:t xml:space="preserve"> </w:t>
      </w:r>
      <w:r w:rsidR="00752AB2">
        <w:rPr>
          <w:rFonts w:cstheme="minorHAnsi"/>
          <w:bCs/>
          <w:color w:val="000000"/>
          <w:sz w:val="24"/>
          <w:szCs w:val="24"/>
        </w:rPr>
        <w:t xml:space="preserve">We </w:t>
      </w:r>
      <w:r w:rsidR="00325180">
        <w:rPr>
          <w:rFonts w:cstheme="minorHAnsi"/>
          <w:bCs/>
          <w:color w:val="000000"/>
          <w:sz w:val="24"/>
          <w:szCs w:val="24"/>
        </w:rPr>
        <w:t>have</w:t>
      </w:r>
      <w:r w:rsidR="00752AB2">
        <w:rPr>
          <w:rFonts w:cstheme="minorHAnsi"/>
          <w:bCs/>
          <w:color w:val="000000"/>
          <w:sz w:val="24"/>
          <w:szCs w:val="24"/>
        </w:rPr>
        <w:t xml:space="preserve"> not considered any </w:t>
      </w:r>
      <w:proofErr w:type="spellStart"/>
      <w:r w:rsidR="00325180">
        <w:rPr>
          <w:rFonts w:cstheme="minorHAnsi"/>
          <w:bCs/>
          <w:color w:val="000000"/>
          <w:sz w:val="24"/>
          <w:szCs w:val="24"/>
        </w:rPr>
        <w:t>A</w:t>
      </w:r>
      <w:r w:rsidR="00752AB2">
        <w:rPr>
          <w:rFonts w:cstheme="minorHAnsi"/>
          <w:bCs/>
          <w:color w:val="000000"/>
          <w:sz w:val="24"/>
          <w:szCs w:val="24"/>
        </w:rPr>
        <w:t>dhoc</w:t>
      </w:r>
      <w:proofErr w:type="spellEnd"/>
      <w:r w:rsidR="00752AB2">
        <w:rPr>
          <w:rFonts w:cstheme="minorHAnsi"/>
          <w:bCs/>
          <w:color w:val="000000"/>
          <w:sz w:val="24"/>
          <w:szCs w:val="24"/>
        </w:rPr>
        <w:t xml:space="preserve"> report</w:t>
      </w:r>
      <w:r w:rsidR="00325180">
        <w:rPr>
          <w:rFonts w:cstheme="minorHAnsi"/>
          <w:bCs/>
          <w:color w:val="000000"/>
          <w:sz w:val="24"/>
          <w:szCs w:val="24"/>
        </w:rPr>
        <w:t>s apart from the ones mentioned above.</w:t>
      </w:r>
    </w:p>
    <w:p w14:paraId="6D6F901B" w14:textId="77777777" w:rsidR="00F11B0E" w:rsidRPr="00F11B0E" w:rsidRDefault="00F11B0E" w:rsidP="00F11B0E">
      <w:pPr>
        <w:rPr>
          <w:rFonts w:cstheme="minorHAnsi"/>
          <w:bCs/>
          <w:color w:val="000000"/>
          <w:sz w:val="24"/>
          <w:szCs w:val="24"/>
        </w:rPr>
      </w:pPr>
      <w:r w:rsidRPr="00F11B0E">
        <w:rPr>
          <w:rFonts w:cstheme="minorHAnsi"/>
          <w:b/>
          <w:color w:val="000000"/>
          <w:sz w:val="24"/>
        </w:rPr>
        <w:t>Logout</w:t>
      </w:r>
    </w:p>
    <w:p w14:paraId="487D10AF" w14:textId="742992D9" w:rsidR="003A1BBA" w:rsidRPr="009F15BC" w:rsidRDefault="00F11B0E" w:rsidP="003A1BBA">
      <w:pPr>
        <w:pStyle w:val="ListParagraph"/>
        <w:numPr>
          <w:ilvl w:val="0"/>
          <w:numId w:val="33"/>
        </w:numPr>
        <w:suppressAutoHyphens/>
        <w:spacing w:line="252" w:lineRule="auto"/>
        <w:ind w:left="1080"/>
        <w:contextualSpacing w:val="0"/>
        <w:rPr>
          <w:rFonts w:cstheme="minorHAnsi"/>
          <w:color w:val="000000"/>
          <w:sz w:val="24"/>
        </w:rPr>
      </w:pPr>
      <w:r w:rsidRPr="00F11B0E">
        <w:rPr>
          <w:rFonts w:cstheme="minorHAnsi"/>
          <w:color w:val="000000"/>
          <w:sz w:val="24"/>
        </w:rPr>
        <w:t>User will be logged out from the application.</w:t>
      </w:r>
    </w:p>
    <w:p w14:paraId="286DF02B" w14:textId="27D3517F" w:rsidR="003A1BBA" w:rsidRDefault="003A1BBA" w:rsidP="003A1BBA">
      <w:pPr>
        <w:rPr>
          <w:rFonts w:cstheme="minorHAnsi"/>
          <w:b/>
          <w:color w:val="000000"/>
          <w:sz w:val="24"/>
        </w:rPr>
      </w:pPr>
      <w:r>
        <w:rPr>
          <w:rFonts w:cstheme="minorHAnsi"/>
          <w:b/>
          <w:color w:val="000000"/>
          <w:sz w:val="24"/>
        </w:rPr>
        <w:t>Document management System</w:t>
      </w:r>
    </w:p>
    <w:p w14:paraId="6D61F859" w14:textId="6E5A38C4" w:rsidR="003A1BBA" w:rsidRPr="003A1BBA" w:rsidRDefault="003A1BBA" w:rsidP="003A1BBA">
      <w:pPr>
        <w:pStyle w:val="ListParagraph"/>
        <w:numPr>
          <w:ilvl w:val="0"/>
          <w:numId w:val="33"/>
        </w:numPr>
        <w:rPr>
          <w:rFonts w:cstheme="minorHAnsi"/>
          <w:bCs/>
          <w:color w:val="000000"/>
          <w:sz w:val="24"/>
          <w:szCs w:val="24"/>
        </w:rPr>
      </w:pPr>
      <w:r w:rsidRPr="003A1BBA">
        <w:rPr>
          <w:rFonts w:cstheme="minorHAnsi"/>
          <w:bCs/>
          <w:color w:val="000000"/>
          <w:sz w:val="24"/>
          <w:szCs w:val="24"/>
        </w:rPr>
        <w:t>User will be able to upload/import document in from of PDF, JPEG, JPG, and Word formats.</w:t>
      </w:r>
    </w:p>
    <w:p w14:paraId="628154FB" w14:textId="2A86F3F1" w:rsidR="003A1BBA" w:rsidRPr="003A1BBA" w:rsidRDefault="003A1BBA" w:rsidP="003A1BBA">
      <w:pPr>
        <w:pStyle w:val="ListParagraph"/>
        <w:numPr>
          <w:ilvl w:val="0"/>
          <w:numId w:val="33"/>
        </w:numPr>
        <w:rPr>
          <w:rFonts w:cstheme="minorHAnsi"/>
          <w:bCs/>
          <w:color w:val="000000"/>
          <w:sz w:val="24"/>
          <w:szCs w:val="24"/>
        </w:rPr>
      </w:pPr>
      <w:r w:rsidRPr="003A1BBA">
        <w:rPr>
          <w:rFonts w:cstheme="minorHAnsi"/>
          <w:bCs/>
          <w:color w:val="000000"/>
          <w:sz w:val="24"/>
          <w:szCs w:val="24"/>
        </w:rPr>
        <w:t>We will fetch Data/Details from the uploaded documents as per certain criteria/parameters. This ensures that we will fetch selective data to the system and not the whole document as is</w:t>
      </w:r>
    </w:p>
    <w:p w14:paraId="16A61BB2" w14:textId="34CDABB7" w:rsidR="003A1BBA" w:rsidRPr="003A1BBA" w:rsidRDefault="003A1BBA" w:rsidP="003A1BBA">
      <w:pPr>
        <w:pStyle w:val="ListParagraph"/>
        <w:numPr>
          <w:ilvl w:val="0"/>
          <w:numId w:val="33"/>
        </w:numPr>
        <w:rPr>
          <w:rFonts w:cstheme="minorHAnsi"/>
          <w:bCs/>
          <w:color w:val="000000"/>
          <w:sz w:val="24"/>
          <w:szCs w:val="24"/>
        </w:rPr>
      </w:pPr>
      <w:r w:rsidRPr="003A1BBA">
        <w:rPr>
          <w:rFonts w:cstheme="minorHAnsi"/>
          <w:bCs/>
          <w:color w:val="000000"/>
          <w:sz w:val="24"/>
          <w:szCs w:val="24"/>
        </w:rPr>
        <w:t>User will be able to view data, update data, delete data</w:t>
      </w:r>
    </w:p>
    <w:p w14:paraId="7D812E76" w14:textId="1255548C" w:rsidR="003A1BBA" w:rsidRPr="003A1BBA" w:rsidRDefault="003A1BBA" w:rsidP="003A1BBA">
      <w:pPr>
        <w:pStyle w:val="ListParagraph"/>
        <w:numPr>
          <w:ilvl w:val="0"/>
          <w:numId w:val="33"/>
        </w:numPr>
        <w:rPr>
          <w:rFonts w:cstheme="minorHAnsi"/>
          <w:bCs/>
          <w:color w:val="000000"/>
          <w:sz w:val="24"/>
          <w:szCs w:val="24"/>
        </w:rPr>
      </w:pPr>
      <w:r w:rsidRPr="003A1BBA">
        <w:rPr>
          <w:rFonts w:cstheme="minorHAnsi"/>
          <w:bCs/>
          <w:color w:val="000000"/>
          <w:sz w:val="24"/>
          <w:szCs w:val="24"/>
        </w:rPr>
        <w:t>User will be able to further extract/export selected data to PDF, CSV and Excel document format.</w:t>
      </w:r>
    </w:p>
    <w:p w14:paraId="5FE06AEA" w14:textId="77777777" w:rsidR="003A1BBA" w:rsidRPr="003A1BBA" w:rsidRDefault="003A1BBA" w:rsidP="003A1BBA">
      <w:pPr>
        <w:rPr>
          <w:rFonts w:cstheme="minorHAnsi"/>
          <w:b/>
          <w:bCs/>
          <w:color w:val="000000"/>
          <w:sz w:val="24"/>
          <w:szCs w:val="24"/>
        </w:rPr>
      </w:pPr>
      <w:r w:rsidRPr="003A1BBA">
        <w:rPr>
          <w:rFonts w:cstheme="minorHAnsi"/>
          <w:b/>
          <w:bCs/>
          <w:color w:val="000000"/>
          <w:sz w:val="24"/>
          <w:szCs w:val="24"/>
        </w:rPr>
        <w:t xml:space="preserve">Note: </w:t>
      </w:r>
    </w:p>
    <w:p w14:paraId="3F726B33" w14:textId="67A0C4E6" w:rsidR="003A1BBA" w:rsidRPr="003A1BBA" w:rsidRDefault="003A1BBA" w:rsidP="003A1BBA">
      <w:pPr>
        <w:pStyle w:val="ListParagraph"/>
        <w:numPr>
          <w:ilvl w:val="0"/>
          <w:numId w:val="38"/>
        </w:numPr>
        <w:rPr>
          <w:rFonts w:cstheme="minorHAnsi"/>
          <w:bCs/>
          <w:color w:val="000000"/>
          <w:sz w:val="24"/>
          <w:szCs w:val="24"/>
        </w:rPr>
      </w:pPr>
      <w:r w:rsidRPr="003A1BBA">
        <w:rPr>
          <w:rFonts w:cstheme="minorHAnsi"/>
          <w:bCs/>
          <w:color w:val="000000"/>
          <w:sz w:val="24"/>
          <w:szCs w:val="24"/>
        </w:rPr>
        <w:t>We assume document details/data in the source format will have a predefined structure. We will consider predefined format document to be processed to further generate readable data on the system.</w:t>
      </w:r>
    </w:p>
    <w:p w14:paraId="2387555A" w14:textId="0EECCCA6" w:rsidR="003A1BBA" w:rsidRPr="003A1BBA" w:rsidRDefault="003A1BBA" w:rsidP="003A1BBA">
      <w:pPr>
        <w:pStyle w:val="ListParagraph"/>
        <w:numPr>
          <w:ilvl w:val="0"/>
          <w:numId w:val="38"/>
        </w:numPr>
        <w:rPr>
          <w:rFonts w:cstheme="minorHAnsi"/>
          <w:bCs/>
          <w:color w:val="000000"/>
          <w:sz w:val="24"/>
          <w:szCs w:val="24"/>
        </w:rPr>
      </w:pPr>
      <w:r w:rsidRPr="003A1BBA">
        <w:rPr>
          <w:rFonts w:cstheme="minorHAnsi"/>
          <w:bCs/>
          <w:color w:val="000000"/>
          <w:sz w:val="24"/>
          <w:szCs w:val="24"/>
        </w:rPr>
        <w:t>We will only support certain data formats for import and export - PDF, JPEG, JPG, and Word for import and PDF, CSV, Excel format for export</w:t>
      </w:r>
    </w:p>
    <w:p w14:paraId="19E21EA9" w14:textId="593DFF90" w:rsidR="003A1BBA" w:rsidRPr="003A1BBA" w:rsidRDefault="003A1BBA" w:rsidP="003A1BBA">
      <w:pPr>
        <w:pStyle w:val="ListParagraph"/>
        <w:numPr>
          <w:ilvl w:val="0"/>
          <w:numId w:val="38"/>
        </w:numPr>
        <w:rPr>
          <w:rFonts w:cstheme="minorHAnsi"/>
          <w:bCs/>
          <w:color w:val="000000"/>
          <w:sz w:val="24"/>
          <w:szCs w:val="24"/>
        </w:rPr>
      </w:pPr>
      <w:r w:rsidRPr="003A1BBA">
        <w:rPr>
          <w:rFonts w:cstheme="minorHAnsi"/>
          <w:bCs/>
          <w:color w:val="000000"/>
          <w:sz w:val="24"/>
          <w:szCs w:val="24"/>
        </w:rPr>
        <w:t>User will not be able to add additional fields.</w:t>
      </w:r>
    </w:p>
    <w:p w14:paraId="1768BACF" w14:textId="0F5FDF6E" w:rsidR="003A1BBA" w:rsidRPr="003A1BBA" w:rsidRDefault="003A1BBA" w:rsidP="003A1BBA">
      <w:pPr>
        <w:pStyle w:val="ListParagraph"/>
        <w:numPr>
          <w:ilvl w:val="0"/>
          <w:numId w:val="38"/>
        </w:numPr>
        <w:rPr>
          <w:rFonts w:cstheme="minorHAnsi"/>
          <w:bCs/>
          <w:color w:val="000000"/>
          <w:sz w:val="24"/>
          <w:szCs w:val="24"/>
        </w:rPr>
      </w:pPr>
      <w:r w:rsidRPr="003A1BBA">
        <w:rPr>
          <w:rFonts w:cstheme="minorHAnsi"/>
          <w:bCs/>
          <w:color w:val="000000"/>
          <w:sz w:val="24"/>
          <w:szCs w:val="24"/>
        </w:rPr>
        <w:t>Exported data will be viewed in a Tabular/Grid format.</w:t>
      </w:r>
    </w:p>
    <w:p w14:paraId="11477858" w14:textId="77777777" w:rsidR="003A1BBA" w:rsidRPr="00F11B0E" w:rsidRDefault="003A1BBA" w:rsidP="00F11B0E">
      <w:pPr>
        <w:pStyle w:val="BodyText"/>
        <w:spacing w:line="276" w:lineRule="auto"/>
        <w:jc w:val="both"/>
        <w:rPr>
          <w:rFonts w:asciiTheme="minorHAnsi" w:hAnsiTheme="minorHAnsi" w:cstheme="minorHAnsi"/>
          <w:color w:val="00000A"/>
        </w:rPr>
      </w:pPr>
    </w:p>
    <w:p w14:paraId="6FDE0DED" w14:textId="77777777" w:rsidR="003A1BBA" w:rsidRDefault="003A1BBA" w:rsidP="003A1BBA">
      <w:pPr>
        <w:pStyle w:val="ListParagraph"/>
        <w:suppressAutoHyphens/>
        <w:spacing w:line="252" w:lineRule="auto"/>
        <w:contextualSpacing w:val="0"/>
        <w:rPr>
          <w:rFonts w:cstheme="minorHAnsi"/>
          <w:color w:val="000000"/>
          <w:sz w:val="24"/>
        </w:rPr>
      </w:pPr>
      <w:bookmarkStart w:id="55" w:name="_Toc57806114"/>
      <w:bookmarkEnd w:id="20"/>
    </w:p>
    <w:p w14:paraId="4A280F51" w14:textId="77777777" w:rsidR="004C098B" w:rsidRDefault="004C098B" w:rsidP="003A1BBA">
      <w:pPr>
        <w:pStyle w:val="ListParagraph"/>
        <w:suppressAutoHyphens/>
        <w:spacing w:line="252" w:lineRule="auto"/>
        <w:contextualSpacing w:val="0"/>
        <w:rPr>
          <w:rFonts w:cstheme="minorHAnsi"/>
          <w:color w:val="000000"/>
          <w:sz w:val="24"/>
        </w:rPr>
      </w:pPr>
    </w:p>
    <w:p w14:paraId="7DE062B3" w14:textId="77777777" w:rsidR="004C098B" w:rsidRDefault="004C098B" w:rsidP="003A1BBA">
      <w:pPr>
        <w:pStyle w:val="ListParagraph"/>
        <w:suppressAutoHyphens/>
        <w:spacing w:line="252" w:lineRule="auto"/>
        <w:contextualSpacing w:val="0"/>
        <w:rPr>
          <w:rFonts w:cstheme="minorHAnsi"/>
          <w:color w:val="000000"/>
          <w:sz w:val="24"/>
        </w:rPr>
      </w:pPr>
    </w:p>
    <w:p w14:paraId="243769C9" w14:textId="77777777" w:rsidR="004C098B" w:rsidRDefault="004C098B" w:rsidP="003A1BBA">
      <w:pPr>
        <w:pStyle w:val="ListParagraph"/>
        <w:suppressAutoHyphens/>
        <w:spacing w:line="252" w:lineRule="auto"/>
        <w:contextualSpacing w:val="0"/>
        <w:rPr>
          <w:rFonts w:cstheme="minorHAnsi"/>
          <w:color w:val="000000"/>
          <w:sz w:val="24"/>
        </w:rPr>
      </w:pPr>
    </w:p>
    <w:p w14:paraId="7CE20820" w14:textId="77777777" w:rsidR="004C098B" w:rsidRDefault="004C098B" w:rsidP="003A1BBA">
      <w:pPr>
        <w:pStyle w:val="ListParagraph"/>
        <w:suppressAutoHyphens/>
        <w:spacing w:line="252" w:lineRule="auto"/>
        <w:contextualSpacing w:val="0"/>
        <w:rPr>
          <w:rFonts w:cstheme="minorHAnsi"/>
          <w:color w:val="000000"/>
          <w:sz w:val="24"/>
        </w:rPr>
      </w:pPr>
    </w:p>
    <w:p w14:paraId="065EB81A" w14:textId="77777777" w:rsidR="004C098B" w:rsidRDefault="004C098B" w:rsidP="003A1BBA">
      <w:pPr>
        <w:pStyle w:val="ListParagraph"/>
        <w:suppressAutoHyphens/>
        <w:spacing w:line="252" w:lineRule="auto"/>
        <w:contextualSpacing w:val="0"/>
        <w:rPr>
          <w:rFonts w:cstheme="minorHAnsi"/>
          <w:color w:val="000000"/>
          <w:sz w:val="24"/>
        </w:rPr>
      </w:pPr>
    </w:p>
    <w:p w14:paraId="7AC97650" w14:textId="77777777" w:rsidR="004C098B" w:rsidRDefault="004C098B" w:rsidP="003A1BBA">
      <w:pPr>
        <w:pStyle w:val="ListParagraph"/>
        <w:suppressAutoHyphens/>
        <w:spacing w:line="252" w:lineRule="auto"/>
        <w:contextualSpacing w:val="0"/>
        <w:rPr>
          <w:rFonts w:cstheme="minorHAnsi"/>
          <w:color w:val="000000"/>
          <w:sz w:val="24"/>
        </w:rPr>
      </w:pPr>
    </w:p>
    <w:p w14:paraId="16E4FCC5" w14:textId="4E6AFF27" w:rsidR="00050DFA" w:rsidRDefault="00050DFA" w:rsidP="00050DFA">
      <w:pPr>
        <w:pStyle w:val="Heading3"/>
        <w:rPr>
          <w:rFonts w:asciiTheme="minorHAnsi" w:hAnsiTheme="minorHAnsi" w:cstheme="minorHAnsi"/>
          <w:color w:val="auto"/>
        </w:rPr>
      </w:pPr>
      <w:bookmarkStart w:id="56" w:name="_Toc118192358"/>
      <w:r w:rsidRPr="00762AA8">
        <w:rPr>
          <w:rFonts w:asciiTheme="minorHAnsi" w:hAnsiTheme="minorHAnsi" w:cstheme="minorHAnsi"/>
          <w:color w:val="auto"/>
        </w:rPr>
        <w:lastRenderedPageBreak/>
        <w:t>Work Breakdown Structure</w:t>
      </w:r>
      <w:bookmarkEnd w:id="56"/>
    </w:p>
    <w:p w14:paraId="07E16412" w14:textId="77777777" w:rsidR="00597F71" w:rsidRPr="00597F71" w:rsidRDefault="00597F71" w:rsidP="00597F71">
      <w:pPr>
        <w:spacing w:after="0"/>
      </w:pPr>
    </w:p>
    <w:p w14:paraId="48F07155" w14:textId="50ED969C" w:rsidR="00050DFA" w:rsidRPr="00762AA8" w:rsidRDefault="00050DFA" w:rsidP="00E54499">
      <w:pPr>
        <w:jc w:val="both"/>
        <w:rPr>
          <w:rFonts w:cstheme="minorHAnsi"/>
        </w:rPr>
      </w:pPr>
      <w:r w:rsidRPr="00762AA8">
        <w:rPr>
          <w:rFonts w:cstheme="minorHAnsi"/>
          <w:sz w:val="24"/>
        </w:rPr>
        <w:t>Based on the above understanding, following is the work breakdown which we have identified for this current implementation.</w:t>
      </w:r>
    </w:p>
    <w:tbl>
      <w:tblPr>
        <w:tblW w:w="10192" w:type="dxa"/>
        <w:tblInd w:w="-5" w:type="dxa"/>
        <w:tblCellMar>
          <w:top w:w="15" w:type="dxa"/>
          <w:bottom w:w="15" w:type="dxa"/>
        </w:tblCellMar>
        <w:tblLook w:val="04A0" w:firstRow="1" w:lastRow="0" w:firstColumn="1" w:lastColumn="0" w:noHBand="0" w:noVBand="1"/>
      </w:tblPr>
      <w:tblGrid>
        <w:gridCol w:w="760"/>
        <w:gridCol w:w="2380"/>
        <w:gridCol w:w="2380"/>
        <w:gridCol w:w="2192"/>
        <w:gridCol w:w="2480"/>
      </w:tblGrid>
      <w:tr w:rsidR="003A1BBA" w:rsidRPr="003A1BBA" w14:paraId="09B2013A" w14:textId="77777777" w:rsidTr="00B26138">
        <w:trPr>
          <w:trHeight w:val="330"/>
        </w:trPr>
        <w:tc>
          <w:tcPr>
            <w:tcW w:w="760" w:type="dxa"/>
            <w:tcBorders>
              <w:top w:val="single" w:sz="4" w:space="0" w:color="000000"/>
              <w:left w:val="single" w:sz="4" w:space="0" w:color="000000"/>
              <w:bottom w:val="single" w:sz="4" w:space="0" w:color="000000"/>
              <w:right w:val="single" w:sz="4" w:space="0" w:color="000000"/>
            </w:tcBorders>
            <w:shd w:val="clear" w:color="000000" w:fill="C00000"/>
            <w:noWrap/>
            <w:vAlign w:val="bottom"/>
            <w:hideMark/>
          </w:tcPr>
          <w:p w14:paraId="743782DF" w14:textId="77777777" w:rsidR="003A1BBA" w:rsidRPr="003A1BBA" w:rsidRDefault="003A1BBA" w:rsidP="003A1BBA">
            <w:pPr>
              <w:spacing w:after="0" w:line="240" w:lineRule="auto"/>
              <w:rPr>
                <w:rFonts w:ascii="Calibri" w:eastAsia="Times New Roman" w:hAnsi="Calibri" w:cs="Calibri"/>
                <w:b/>
                <w:bCs/>
                <w:color w:val="FFFFFF"/>
                <w:sz w:val="24"/>
                <w:szCs w:val="24"/>
              </w:rPr>
            </w:pPr>
            <w:r w:rsidRPr="003A1BBA">
              <w:rPr>
                <w:rFonts w:ascii="Calibri" w:eastAsia="Times New Roman" w:hAnsi="Calibri" w:cs="Calibri"/>
                <w:b/>
                <w:bCs/>
                <w:color w:val="FFFFFF"/>
                <w:sz w:val="24"/>
                <w:szCs w:val="24"/>
              </w:rPr>
              <w:t>Sr. No.</w:t>
            </w:r>
          </w:p>
        </w:tc>
        <w:tc>
          <w:tcPr>
            <w:tcW w:w="2380" w:type="dxa"/>
            <w:tcBorders>
              <w:top w:val="single" w:sz="4" w:space="0" w:color="000000"/>
              <w:left w:val="single" w:sz="4" w:space="0" w:color="000000"/>
              <w:bottom w:val="single" w:sz="4" w:space="0" w:color="000000"/>
              <w:right w:val="single" w:sz="4" w:space="0" w:color="000000"/>
            </w:tcBorders>
            <w:shd w:val="clear" w:color="000000" w:fill="C00000"/>
            <w:vAlign w:val="bottom"/>
            <w:hideMark/>
          </w:tcPr>
          <w:p w14:paraId="10A4915C" w14:textId="77777777" w:rsidR="003A1BBA" w:rsidRPr="003A1BBA" w:rsidRDefault="003A1BBA" w:rsidP="003A1BBA">
            <w:pPr>
              <w:spacing w:after="0" w:line="240" w:lineRule="auto"/>
              <w:rPr>
                <w:rFonts w:ascii="Calibri" w:eastAsia="Times New Roman" w:hAnsi="Calibri" w:cs="Calibri"/>
                <w:b/>
                <w:bCs/>
                <w:color w:val="FFFFFF"/>
                <w:sz w:val="24"/>
                <w:szCs w:val="24"/>
              </w:rPr>
            </w:pPr>
            <w:r w:rsidRPr="003A1BBA">
              <w:rPr>
                <w:rFonts w:ascii="Calibri" w:eastAsia="Times New Roman" w:hAnsi="Calibri" w:cs="Calibri"/>
                <w:b/>
                <w:bCs/>
                <w:color w:val="FFFFFF"/>
                <w:sz w:val="24"/>
                <w:szCs w:val="24"/>
              </w:rPr>
              <w:t>Interface</w:t>
            </w:r>
          </w:p>
        </w:tc>
        <w:tc>
          <w:tcPr>
            <w:tcW w:w="2380" w:type="dxa"/>
            <w:tcBorders>
              <w:top w:val="single" w:sz="4" w:space="0" w:color="000000"/>
              <w:left w:val="single" w:sz="4" w:space="0" w:color="000000"/>
              <w:bottom w:val="single" w:sz="4" w:space="0" w:color="000000"/>
              <w:right w:val="single" w:sz="4" w:space="0" w:color="000000"/>
            </w:tcBorders>
            <w:shd w:val="clear" w:color="000000" w:fill="C00000"/>
            <w:noWrap/>
            <w:vAlign w:val="bottom"/>
            <w:hideMark/>
          </w:tcPr>
          <w:p w14:paraId="14694314" w14:textId="77777777" w:rsidR="003A1BBA" w:rsidRPr="003A1BBA" w:rsidRDefault="003A1BBA" w:rsidP="003A1BBA">
            <w:pPr>
              <w:spacing w:after="0" w:line="240" w:lineRule="auto"/>
              <w:rPr>
                <w:rFonts w:ascii="Calibri" w:eastAsia="Times New Roman" w:hAnsi="Calibri" w:cs="Calibri"/>
                <w:b/>
                <w:bCs/>
                <w:color w:val="FFFFFF"/>
                <w:sz w:val="24"/>
                <w:szCs w:val="24"/>
              </w:rPr>
            </w:pPr>
            <w:r w:rsidRPr="003A1BBA">
              <w:rPr>
                <w:rFonts w:ascii="Calibri" w:eastAsia="Times New Roman" w:hAnsi="Calibri" w:cs="Calibri"/>
                <w:b/>
                <w:bCs/>
                <w:color w:val="FFFFFF"/>
                <w:sz w:val="24"/>
                <w:szCs w:val="24"/>
              </w:rPr>
              <w:t>Modules/Sub Modules</w:t>
            </w:r>
          </w:p>
        </w:tc>
        <w:tc>
          <w:tcPr>
            <w:tcW w:w="2192" w:type="dxa"/>
            <w:tcBorders>
              <w:top w:val="single" w:sz="4" w:space="0" w:color="000000"/>
              <w:left w:val="single" w:sz="4" w:space="0" w:color="000000"/>
              <w:bottom w:val="single" w:sz="4" w:space="0" w:color="000000"/>
              <w:right w:val="single" w:sz="4" w:space="0" w:color="000000"/>
            </w:tcBorders>
            <w:shd w:val="clear" w:color="000000" w:fill="C00000"/>
            <w:noWrap/>
            <w:vAlign w:val="bottom"/>
            <w:hideMark/>
          </w:tcPr>
          <w:p w14:paraId="253F02C6" w14:textId="77777777" w:rsidR="003A1BBA" w:rsidRPr="003A1BBA" w:rsidRDefault="003A1BBA" w:rsidP="003A1BBA">
            <w:pPr>
              <w:spacing w:after="0" w:line="240" w:lineRule="auto"/>
              <w:rPr>
                <w:rFonts w:ascii="Calibri" w:eastAsia="Times New Roman" w:hAnsi="Calibri" w:cs="Calibri"/>
                <w:b/>
                <w:bCs/>
                <w:color w:val="FFFFFF"/>
                <w:sz w:val="24"/>
                <w:szCs w:val="24"/>
              </w:rPr>
            </w:pPr>
            <w:r w:rsidRPr="003A1BBA">
              <w:rPr>
                <w:rFonts w:ascii="Calibri" w:eastAsia="Times New Roman" w:hAnsi="Calibri" w:cs="Calibri"/>
                <w:b/>
                <w:bCs/>
                <w:color w:val="FFFFFF"/>
                <w:sz w:val="24"/>
                <w:szCs w:val="24"/>
              </w:rPr>
              <w:t>Features / Tasks</w:t>
            </w:r>
          </w:p>
        </w:tc>
        <w:tc>
          <w:tcPr>
            <w:tcW w:w="2480" w:type="dxa"/>
            <w:tcBorders>
              <w:top w:val="single" w:sz="4" w:space="0" w:color="000000"/>
              <w:left w:val="single" w:sz="4" w:space="0" w:color="000000"/>
              <w:bottom w:val="single" w:sz="4" w:space="0" w:color="000000"/>
              <w:right w:val="single" w:sz="4" w:space="0" w:color="000000"/>
            </w:tcBorders>
            <w:shd w:val="clear" w:color="000000" w:fill="C00000"/>
            <w:vAlign w:val="bottom"/>
            <w:hideMark/>
          </w:tcPr>
          <w:p w14:paraId="7D5A3BB8" w14:textId="77777777" w:rsidR="003A1BBA" w:rsidRPr="003A1BBA" w:rsidRDefault="003A1BBA" w:rsidP="003A1BBA">
            <w:pPr>
              <w:spacing w:after="0" w:line="240" w:lineRule="auto"/>
              <w:rPr>
                <w:rFonts w:ascii="Calibri" w:eastAsia="Times New Roman" w:hAnsi="Calibri" w:cs="Calibri"/>
                <w:b/>
                <w:bCs/>
                <w:color w:val="FFFFFF"/>
                <w:sz w:val="24"/>
                <w:szCs w:val="24"/>
              </w:rPr>
            </w:pPr>
            <w:r w:rsidRPr="003A1BBA">
              <w:rPr>
                <w:rFonts w:ascii="Calibri" w:eastAsia="Times New Roman" w:hAnsi="Calibri" w:cs="Calibri"/>
                <w:b/>
                <w:bCs/>
                <w:color w:val="FFFFFF"/>
                <w:sz w:val="24"/>
                <w:szCs w:val="24"/>
              </w:rPr>
              <w:t>Assumptions</w:t>
            </w:r>
          </w:p>
        </w:tc>
      </w:tr>
      <w:tr w:rsidR="003A1BBA" w:rsidRPr="003A1BBA" w14:paraId="1636B9B9" w14:textId="77777777" w:rsidTr="00B26138">
        <w:trPr>
          <w:trHeight w:val="226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CE5B975" w14:textId="77777777" w:rsidR="003A1BBA" w:rsidRPr="003A1BBA" w:rsidRDefault="003A1BBA" w:rsidP="003A1BBA">
            <w:pPr>
              <w:spacing w:after="0" w:line="240" w:lineRule="auto"/>
              <w:rPr>
                <w:rFonts w:ascii="Calibri" w:eastAsia="Times New Roman" w:hAnsi="Calibri" w:cs="Calibri"/>
                <w:b/>
                <w:bCs/>
                <w:color w:val="FFFFFF"/>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408777F"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Project Setup</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3DD339B"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8118D70"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46BCA24" w14:textId="34256265" w:rsidR="003A1BBA" w:rsidRPr="003A1BBA" w:rsidRDefault="003A1BBA" w:rsidP="00DC7508">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As discussed with SA team, we will have service oriented architecture for this, where we will have REST based API and front end as MVC. </w:t>
            </w:r>
          </w:p>
        </w:tc>
      </w:tr>
      <w:tr w:rsidR="003A1BBA" w:rsidRPr="003A1BBA" w14:paraId="3BD32252"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C7F9E3C"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6E64E3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C52AB4E"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A82B2B0"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30E0499"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ERP/CRM integration is not considered in this estimation, as mentioned in scope ERP/Existing CRM integration will be in phase 2</w:t>
            </w:r>
          </w:p>
        </w:tc>
      </w:tr>
      <w:tr w:rsidR="003A1BBA" w:rsidRPr="003A1BBA" w14:paraId="02B0220E"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DD87B3B"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1</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4FC5F4C"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Super Admin User (Custom)</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0E0D0C8"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Login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BB67142"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login into the application with given username / password.</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7123BA54"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considering 1 page with user name and password text inputs</w:t>
            </w:r>
          </w:p>
        </w:tc>
      </w:tr>
      <w:tr w:rsidR="003A1BBA" w:rsidRPr="003A1BBA" w14:paraId="12CE6888" w14:textId="77777777" w:rsidTr="00B26138">
        <w:trPr>
          <w:trHeight w:val="97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A17182D"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3074CD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A1ACFEE"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Forget Password</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21A7CDC8"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D8E2FD9" w14:textId="623FA2D0" w:rsidR="003A1BBA" w:rsidRPr="003A1BBA" w:rsidRDefault="00E674A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considering</w:t>
            </w:r>
            <w:r w:rsidR="003A1BBA" w:rsidRPr="003A1BBA">
              <w:rPr>
                <w:rFonts w:ascii="Calibri" w:eastAsia="Times New Roman" w:hAnsi="Calibri" w:cs="Calibri"/>
                <w:color w:val="000000"/>
                <w:sz w:val="24"/>
                <w:szCs w:val="24"/>
              </w:rPr>
              <w:t xml:space="preserve"> 2 page with option of enter email and reset password</w:t>
            </w:r>
          </w:p>
        </w:tc>
      </w:tr>
      <w:tr w:rsidR="003A1BBA" w:rsidRPr="003A1BBA" w14:paraId="34D04F33" w14:textId="77777777" w:rsidTr="00B26138">
        <w:trPr>
          <w:trHeight w:val="292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38CF4F0"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19D524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B699B39" w14:textId="77777777" w:rsidR="003A1BBA" w:rsidRPr="003A1BBA" w:rsidRDefault="003A1BBA" w:rsidP="003A1BBA">
            <w:pPr>
              <w:spacing w:after="0" w:line="240" w:lineRule="auto"/>
              <w:rPr>
                <w:rFonts w:ascii="Calibri" w:eastAsia="Times New Roman" w:hAnsi="Calibri" w:cs="Calibri"/>
                <w:b/>
                <w:bCs/>
                <w:sz w:val="24"/>
                <w:szCs w:val="24"/>
              </w:rPr>
            </w:pPr>
            <w:r w:rsidRPr="003A1BBA">
              <w:rPr>
                <w:rFonts w:ascii="Calibri" w:eastAsia="Times New Roman" w:hAnsi="Calibri" w:cs="Calibri"/>
                <w:b/>
                <w:bCs/>
                <w:sz w:val="24"/>
                <w:szCs w:val="24"/>
              </w:rPr>
              <w:t>Dashboard</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D74AD1B" w14:textId="026AA16F" w:rsidR="003A1BBA" w:rsidRPr="003A1BBA" w:rsidRDefault="00E674A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To</w:t>
            </w:r>
            <w:r w:rsidR="003A1BBA" w:rsidRPr="003A1BBA">
              <w:rPr>
                <w:rFonts w:ascii="Calibri" w:eastAsia="Times New Roman" w:hAnsi="Calibri" w:cs="Calibri"/>
                <w:color w:val="000000"/>
                <w:sz w:val="24"/>
                <w:szCs w:val="24"/>
              </w:rPr>
              <w:t xml:space="preserve"> view the overview of the proposal status, revenue generation, project performance, Management details, client details and analyst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0219EA7"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mostly tabular data &amp; some bar / pie charts</w:t>
            </w:r>
          </w:p>
        </w:tc>
      </w:tr>
      <w:tr w:rsidR="003A1BBA" w:rsidRPr="003A1BBA" w14:paraId="0C649CDD" w14:textId="77777777" w:rsidTr="00B26138">
        <w:trPr>
          <w:trHeight w:val="258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67B2BE6"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E4FDE4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90E83A9"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Manage Department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CDDC3A2"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the department details. There will be 5-10 text fields. and user will be able to view it</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72A70480"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6570E2AE" w14:textId="77777777" w:rsidTr="00B26138">
        <w:trPr>
          <w:trHeight w:val="258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AE26F3A"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BD1CC9A"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AA30331"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Manage Sub Admin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ABE4112"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the Sub admin details. There will be 5-10 text fields. and user will be able to view it</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7FD33A4F"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7D5E2A0E" w14:textId="77777777" w:rsidTr="00B26138">
        <w:trPr>
          <w:trHeight w:val="183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6B52253"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DF2A05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FFD3F48"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Roles and Access Permissions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717190A9"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the roles and access permission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2CC785A1"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0BB1E164" w14:textId="77777777" w:rsidTr="00B26138">
        <w:trPr>
          <w:trHeight w:val="33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080609C"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8070E85"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Valuation Process</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1C4F9F4" w14:textId="77777777" w:rsidR="003A1BBA" w:rsidRPr="003A1BBA" w:rsidRDefault="003A1BBA" w:rsidP="003A1BBA">
            <w:pPr>
              <w:spacing w:after="0" w:line="240" w:lineRule="auto"/>
              <w:rPr>
                <w:rFonts w:ascii="Calibri" w:eastAsia="Times New Roman" w:hAnsi="Calibri" w:cs="Calibri"/>
                <w:b/>
                <w:bCs/>
                <w:sz w:val="24"/>
                <w:szCs w:val="24"/>
              </w:rPr>
            </w:pPr>
            <w:r w:rsidRPr="003A1BBA">
              <w:rPr>
                <w:rFonts w:ascii="Calibri" w:eastAsia="Times New Roman" w:hAnsi="Calibri" w:cs="Calibri"/>
                <w:b/>
                <w:bCs/>
                <w:sz w:val="24"/>
                <w:szCs w:val="24"/>
              </w:rPr>
              <w:t>Master</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CB5E660" w14:textId="77777777" w:rsidR="003A1BBA" w:rsidRPr="003A1BBA" w:rsidRDefault="003A1BBA" w:rsidP="003A1BBA">
            <w:pPr>
              <w:spacing w:after="0" w:line="240" w:lineRule="auto"/>
              <w:rPr>
                <w:rFonts w:ascii="Calibri" w:eastAsia="Times New Roman" w:hAnsi="Calibri" w:cs="Calibri"/>
                <w:b/>
                <w:bCs/>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2953B776"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45AE81F6" w14:textId="77777777" w:rsidTr="00B26138">
        <w:trPr>
          <w:trHeight w:val="183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22083A8"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467A50F"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7343945"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Location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985D99E" w14:textId="0E2C06F5"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User will be able to create / edit/ view /active / de active / </w:t>
            </w:r>
            <w:r w:rsidR="00E674AA" w:rsidRPr="003A1BBA">
              <w:rPr>
                <w:rFonts w:ascii="Calibri" w:eastAsia="Times New Roman" w:hAnsi="Calibri" w:cs="Calibri"/>
                <w:color w:val="000000"/>
                <w:sz w:val="24"/>
                <w:szCs w:val="24"/>
              </w:rPr>
              <w:t>search the</w:t>
            </w:r>
            <w:r w:rsidRPr="003A1BBA">
              <w:rPr>
                <w:rFonts w:ascii="Calibri" w:eastAsia="Times New Roman" w:hAnsi="Calibri" w:cs="Calibri"/>
                <w:color w:val="000000"/>
                <w:sz w:val="24"/>
                <w:szCs w:val="24"/>
              </w:rPr>
              <w:t xml:space="preserve"> created location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EFA5C29"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7F60E47C"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2BC97E0"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81B609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D555021"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Client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CEFE293"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client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9D3DA0C"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28FD5D4C"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32A58FD"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AA4CA2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EEB6D98"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External Vendors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18D821A2"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created external vendor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68F0D48"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78EE4DC3"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AF0F3CB"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8C57BA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B258564"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Projects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297B315C"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created project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76215CB4"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00DEDD40"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92A3317"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12F6DFEF"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3F9A0DA"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Valuation Approver</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A9C9A8C"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created valuation approver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24E1AE0D"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4D15CB06"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0DAA065"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E47E26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06C4CEF0"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External Valuation Approver</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74385AF"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created external valuation approver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046C62C5"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657843CB"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81A8C81"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0D8D1D3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9A66D1E"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 xml:space="preserve">History </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0B50333"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created history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B487333"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6B3147CF"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1CDA700"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98C8630"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F04BB72"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Currency</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739806B6"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currency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2A466F87"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1F0839F3"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C9CD220"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0735EE45"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B027BF9"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Approval Master</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695ACE0E"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/active / de active / search  the approval master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B9FDDAE"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5082E78C" w14:textId="77777777" w:rsidTr="00B26138">
        <w:trPr>
          <w:trHeight w:val="153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9A3DBAC"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E2F1865"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FC7BC66"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Valuation Request creation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C936980"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E43222C"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3AD11900"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8F9BF79"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033681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F2CF9BF" w14:textId="77777777" w:rsidR="003A1BBA" w:rsidRPr="003A1BBA" w:rsidRDefault="003A1BBA" w:rsidP="003A1BBA">
            <w:pPr>
              <w:spacing w:after="0" w:line="240" w:lineRule="auto"/>
              <w:rPr>
                <w:rFonts w:ascii="Calibri" w:eastAsia="Times New Roman" w:hAnsi="Calibri" w:cs="Calibri"/>
                <w:b/>
                <w:bCs/>
                <w:color w:val="000000"/>
                <w:sz w:val="24"/>
                <w:szCs w:val="24"/>
              </w:rPr>
            </w:pPr>
            <w:bookmarkStart w:id="57" w:name="WBS-Master!C22"/>
            <w:r w:rsidRPr="003A1BBA">
              <w:rPr>
                <w:rFonts w:ascii="Calibri" w:eastAsia="Times New Roman" w:hAnsi="Calibri" w:cs="Calibri"/>
                <w:b/>
                <w:bCs/>
                <w:color w:val="000000"/>
                <w:sz w:val="24"/>
                <w:szCs w:val="24"/>
              </w:rPr>
              <w:t>View created Request with Approval / Rejection (Approver 1)</w:t>
            </w:r>
            <w:bookmarkEnd w:id="57"/>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B75E17D"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page which includes list and detail view with the option of approve , reject ,notes and search option</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4584EBB"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2F587874"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2B8F044"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0BE61D5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15FFAA9C" w14:textId="77777777" w:rsidR="003A1BBA" w:rsidRPr="003A1BBA" w:rsidRDefault="003A1BBA" w:rsidP="003A1BBA">
            <w:pPr>
              <w:spacing w:after="0" w:line="240" w:lineRule="auto"/>
              <w:rPr>
                <w:rFonts w:ascii="Calibri" w:eastAsia="Times New Roman" w:hAnsi="Calibri" w:cs="Calibri"/>
                <w:b/>
                <w:bCs/>
                <w:color w:val="000000"/>
                <w:sz w:val="24"/>
                <w:szCs w:val="24"/>
              </w:rPr>
            </w:pPr>
            <w:bookmarkStart w:id="58" w:name="WBS-Master!C23"/>
            <w:r w:rsidRPr="003A1BBA">
              <w:rPr>
                <w:rFonts w:ascii="Calibri" w:eastAsia="Times New Roman" w:hAnsi="Calibri" w:cs="Calibri"/>
                <w:b/>
                <w:bCs/>
                <w:color w:val="000000"/>
                <w:sz w:val="24"/>
                <w:szCs w:val="24"/>
              </w:rPr>
              <w:t>View created Request with Approval / Rejection (Approver 2)</w:t>
            </w:r>
            <w:bookmarkEnd w:id="58"/>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C40E8A6"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page which includes list and detail view with the option of approve , reject ,notes and search option</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129E58F"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6FE87578"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011BFA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3F1A8F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8EBFEC0"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Manage Quotation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098B855" w14:textId="0FBE277D"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2 to 3 page which includes list </w:t>
            </w:r>
            <w:r w:rsidR="005A4D5E" w:rsidRPr="003A1BBA">
              <w:rPr>
                <w:rFonts w:ascii="Calibri" w:eastAsia="Times New Roman" w:hAnsi="Calibri" w:cs="Calibri"/>
                <w:color w:val="000000"/>
                <w:sz w:val="24"/>
                <w:szCs w:val="24"/>
              </w:rPr>
              <w:t>view, create</w:t>
            </w:r>
            <w:r w:rsidRPr="003A1BBA">
              <w:rPr>
                <w:rFonts w:ascii="Calibri" w:eastAsia="Times New Roman" w:hAnsi="Calibri" w:cs="Calibri"/>
                <w:color w:val="000000"/>
                <w:sz w:val="24"/>
                <w:szCs w:val="24"/>
              </w:rPr>
              <w:t xml:space="preserve">, </w:t>
            </w:r>
            <w:r w:rsidR="005A4D5E" w:rsidRPr="003A1BBA">
              <w:rPr>
                <w:rFonts w:ascii="Calibri" w:eastAsia="Times New Roman" w:hAnsi="Calibri" w:cs="Calibri"/>
                <w:color w:val="000000"/>
                <w:sz w:val="24"/>
                <w:szCs w:val="24"/>
              </w:rPr>
              <w:t>edit, view</w:t>
            </w:r>
            <w:r w:rsidRPr="003A1BBA">
              <w:rPr>
                <w:rFonts w:ascii="Calibri" w:eastAsia="Times New Roman" w:hAnsi="Calibri" w:cs="Calibri"/>
                <w:color w:val="000000"/>
                <w:sz w:val="24"/>
                <w:szCs w:val="24"/>
              </w:rPr>
              <w:t xml:space="preserve"> </w:t>
            </w:r>
            <w:r w:rsidR="005A4D5E" w:rsidRPr="003A1BBA">
              <w:rPr>
                <w:rFonts w:ascii="Calibri" w:eastAsia="Times New Roman" w:hAnsi="Calibri" w:cs="Calibri"/>
                <w:color w:val="000000"/>
                <w:sz w:val="24"/>
                <w:szCs w:val="24"/>
              </w:rPr>
              <w:t>details, search</w:t>
            </w:r>
            <w:r w:rsidRPr="003A1BBA">
              <w:rPr>
                <w:rFonts w:ascii="Calibri" w:eastAsia="Times New Roman" w:hAnsi="Calibri" w:cs="Calibri"/>
                <w:color w:val="000000"/>
                <w:sz w:val="24"/>
                <w:szCs w:val="24"/>
              </w:rPr>
              <w:t xml:space="preserve"> .</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DE471A3"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Assuming we will have 5/7 fields entry form and will have only 1/2 cascade dropdowns</w:t>
            </w:r>
          </w:p>
        </w:tc>
      </w:tr>
      <w:tr w:rsidR="003A1BBA" w:rsidRPr="003A1BBA" w14:paraId="6E427CC6" w14:textId="77777777" w:rsidTr="00B26138">
        <w:trPr>
          <w:trHeight w:val="226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3EF7527"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46E3D0C"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428D412"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Manage Payment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D5C80CB" w14:textId="2E7D044E"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Manage Invoice and </w:t>
            </w:r>
            <w:r w:rsidR="00E674AA" w:rsidRPr="003A1BBA">
              <w:rPr>
                <w:rFonts w:ascii="Calibri" w:eastAsia="Times New Roman" w:hAnsi="Calibri" w:cs="Calibri"/>
                <w:color w:val="000000"/>
                <w:sz w:val="24"/>
                <w:szCs w:val="24"/>
              </w:rPr>
              <w:t>Receipt were</w:t>
            </w:r>
            <w:r w:rsidRPr="003A1BBA">
              <w:rPr>
                <w:rFonts w:ascii="Calibri" w:eastAsia="Times New Roman" w:hAnsi="Calibri" w:cs="Calibri"/>
                <w:color w:val="000000"/>
                <w:sz w:val="24"/>
                <w:szCs w:val="24"/>
              </w:rPr>
              <w:t xml:space="preserve"> user can view list view, detail of payment and </w:t>
            </w:r>
            <w:r w:rsidR="00E674AA" w:rsidRPr="003A1BBA">
              <w:rPr>
                <w:rFonts w:ascii="Calibri" w:eastAsia="Times New Roman" w:hAnsi="Calibri" w:cs="Calibri"/>
                <w:color w:val="000000"/>
                <w:sz w:val="24"/>
                <w:szCs w:val="24"/>
              </w:rPr>
              <w:t>receipt</w:t>
            </w:r>
            <w:r w:rsidRPr="003A1BBA">
              <w:rPr>
                <w:rFonts w:ascii="Calibri" w:eastAsia="Times New Roman" w:hAnsi="Calibri" w:cs="Calibri"/>
                <w:color w:val="000000"/>
                <w:sz w:val="24"/>
                <w:szCs w:val="24"/>
              </w:rPr>
              <w:t xml:space="preserve"> generation of payment</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70C5C5CF"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2358CDC2" w14:textId="77777777" w:rsidTr="00B26138">
        <w:trPr>
          <w:trHeight w:val="226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7B9AB66"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8F11815"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435C807"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Terms of Engagement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2E478BB0" w14:textId="0714CE4C"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User will be able to add / view the terms of engagement </w:t>
            </w:r>
            <w:r w:rsidR="00E674AA" w:rsidRPr="003A1BBA">
              <w:rPr>
                <w:rFonts w:ascii="Calibri" w:eastAsia="Times New Roman" w:hAnsi="Calibri" w:cs="Calibri"/>
                <w:color w:val="000000"/>
                <w:sz w:val="24"/>
                <w:szCs w:val="24"/>
              </w:rPr>
              <w:t>details. Share</w:t>
            </w:r>
            <w:r w:rsidRPr="003A1BBA">
              <w:rPr>
                <w:rFonts w:ascii="Calibri" w:eastAsia="Times New Roman" w:hAnsi="Calibri" w:cs="Calibri"/>
                <w:color w:val="000000"/>
                <w:sz w:val="24"/>
                <w:szCs w:val="24"/>
              </w:rPr>
              <w:t xml:space="preserve"> via mail </w:t>
            </w:r>
            <w:r w:rsidR="00E674AA" w:rsidRPr="003A1BBA">
              <w:rPr>
                <w:rFonts w:ascii="Calibri" w:eastAsia="Times New Roman" w:hAnsi="Calibri" w:cs="Calibri"/>
                <w:color w:val="000000"/>
                <w:sz w:val="24"/>
                <w:szCs w:val="24"/>
              </w:rPr>
              <w:t>along</w:t>
            </w:r>
            <w:r w:rsidRPr="003A1BBA">
              <w:rPr>
                <w:rFonts w:ascii="Calibri" w:eastAsia="Times New Roman" w:hAnsi="Calibri" w:cs="Calibri"/>
                <w:color w:val="000000"/>
                <w:sz w:val="24"/>
                <w:szCs w:val="24"/>
              </w:rPr>
              <w:t xml:space="preserve"> with proposal</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09C69BEF"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36BC831E" w14:textId="77777777" w:rsidTr="00B26138">
        <w:trPr>
          <w:trHeight w:val="33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0DA4C38"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1AAB16B"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C65551A" w14:textId="77777777" w:rsidR="003A1BBA" w:rsidRPr="003A1BBA" w:rsidRDefault="003A1BBA" w:rsidP="003A1BBA">
            <w:pPr>
              <w:spacing w:after="0" w:line="240" w:lineRule="auto"/>
              <w:rPr>
                <w:rFonts w:ascii="Calibri" w:eastAsia="Times New Roman" w:hAnsi="Calibri" w:cs="Calibri"/>
                <w:b/>
                <w:bCs/>
                <w:sz w:val="24"/>
                <w:szCs w:val="24"/>
              </w:rPr>
            </w:pPr>
            <w:r w:rsidRPr="003A1BBA">
              <w:rPr>
                <w:rFonts w:ascii="Calibri" w:eastAsia="Times New Roman" w:hAnsi="Calibri" w:cs="Calibri"/>
                <w:b/>
                <w:bCs/>
                <w:sz w:val="24"/>
                <w:szCs w:val="24"/>
              </w:rPr>
              <w:t>Evaluation Process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67E8A68" w14:textId="77777777" w:rsidR="003A1BBA" w:rsidRPr="003A1BBA" w:rsidRDefault="003A1BBA" w:rsidP="003A1BBA">
            <w:pPr>
              <w:spacing w:after="0" w:line="240" w:lineRule="auto"/>
              <w:rPr>
                <w:rFonts w:ascii="Calibri" w:eastAsia="Times New Roman" w:hAnsi="Calibri" w:cs="Calibri"/>
                <w:b/>
                <w:bCs/>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0F9087F5"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34A25D92" w14:textId="77777777" w:rsidTr="00B26138">
        <w:trPr>
          <w:trHeight w:val="97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8FEE9D1"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65CE18C"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1445A3FC"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Valuation Instructor Screen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EB0B225"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View detail page with the status of valuation</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BAF06BC"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7408A513" w14:textId="77777777" w:rsidTr="00B26138">
        <w:trPr>
          <w:trHeight w:val="177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3EC8CDE"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34E510E4"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2C5D86A"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Site Description Screen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B0C2F55" w14:textId="77777777" w:rsidR="003A1BBA" w:rsidRPr="003A1BBA" w:rsidRDefault="003A1BBA" w:rsidP="003A1BBA">
            <w:pPr>
              <w:spacing w:after="0" w:line="240" w:lineRule="auto"/>
              <w:rPr>
                <w:rFonts w:ascii="OpenSymbol" w:eastAsia="Times New Roman" w:hAnsi="OpenSymbol" w:cs="Calibri"/>
                <w:color w:val="000000"/>
                <w:sz w:val="24"/>
                <w:szCs w:val="24"/>
              </w:rPr>
            </w:pPr>
            <w:r w:rsidRPr="003A1BBA">
              <w:rPr>
                <w:rFonts w:ascii="Calibri" w:eastAsia="Times New Roman" w:hAnsi="Calibri" w:cs="Calibri"/>
                <w:color w:val="000000"/>
                <w:sz w:val="24"/>
                <w:szCs w:val="24"/>
              </w:rPr>
              <w:t>User will be able to create / edit/ view /delete the site description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D8074AB" w14:textId="77777777" w:rsidR="003A1BBA" w:rsidRPr="003A1BBA" w:rsidRDefault="003A1BBA" w:rsidP="003A1BBA">
            <w:pPr>
              <w:spacing w:after="0" w:line="240" w:lineRule="auto"/>
              <w:rPr>
                <w:rFonts w:ascii="OpenSymbol" w:eastAsia="Times New Roman" w:hAnsi="OpenSymbol" w:cs="Calibri"/>
                <w:color w:val="000000"/>
                <w:sz w:val="24"/>
                <w:szCs w:val="24"/>
              </w:rPr>
            </w:pPr>
          </w:p>
        </w:tc>
      </w:tr>
      <w:tr w:rsidR="003A1BBA" w:rsidRPr="003A1BBA" w14:paraId="5DF1011F" w14:textId="77777777" w:rsidTr="00B26138">
        <w:trPr>
          <w:trHeight w:val="190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AB1CBE8"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1E83C73"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563F852"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Comparable Evidences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73A34E3"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/delete the evidence details and upload relevant documents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F0BACCC"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7201B932"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1C4FB80"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7CF10CED"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689DF7A"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Valuation Assessment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324F3425"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create / edit/ view /delete the assessment details and upload relevant documents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23904DB4"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440042C6" w14:textId="77777777" w:rsidTr="00B26138">
        <w:trPr>
          <w:trHeight w:val="129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72AA5F4"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4A2D65F8"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4AADBD40"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Relevant Documents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6421825"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upload / view /delete the document details.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0A4F964"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05331E05" w14:textId="77777777" w:rsidTr="00B26138">
        <w:trPr>
          <w:trHeight w:val="319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90E90C7"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1ED4FCE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6BF634BA" w14:textId="77777777" w:rsidR="003A1BBA" w:rsidRPr="003A1BBA" w:rsidRDefault="003A1BBA" w:rsidP="003A1BBA">
            <w:pPr>
              <w:spacing w:after="0" w:line="240" w:lineRule="auto"/>
              <w:rPr>
                <w:rFonts w:ascii="Calibri" w:eastAsia="Times New Roman" w:hAnsi="Calibri" w:cs="Calibri"/>
                <w:b/>
                <w:bCs/>
                <w:color w:val="4472C4"/>
                <w:sz w:val="24"/>
                <w:szCs w:val="24"/>
              </w:rPr>
            </w:pPr>
            <w:r w:rsidRPr="003A1BBA">
              <w:rPr>
                <w:rFonts w:ascii="Calibri" w:eastAsia="Times New Roman" w:hAnsi="Calibri" w:cs="Calibri"/>
                <w:b/>
                <w:bCs/>
                <w:color w:val="4472C4"/>
                <w:sz w:val="24"/>
                <w:szCs w:val="24"/>
              </w:rPr>
              <w:t xml:space="preserve">View valuation Request Internal Approval / Rejection </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5F51C079" w14:textId="77777777" w:rsidR="003A1BBA" w:rsidRPr="003A1BBA" w:rsidRDefault="003A1BBA" w:rsidP="003A1BBA">
            <w:pPr>
              <w:spacing w:after="0" w:line="240" w:lineRule="auto"/>
              <w:rPr>
                <w:rFonts w:ascii="OpenSymbol" w:eastAsia="Times New Roman" w:hAnsi="OpenSymbol" w:cs="Calibri"/>
                <w:color w:val="000000"/>
                <w:sz w:val="24"/>
                <w:szCs w:val="24"/>
              </w:rPr>
            </w:pPr>
            <w:r w:rsidRPr="003A1BBA">
              <w:rPr>
                <w:rFonts w:ascii="Times New Roman" w:eastAsia="Times New Roman" w:hAnsi="Times New Roman" w:cs="Times New Roman"/>
                <w:color w:val="000000"/>
                <w:sz w:val="24"/>
                <w:szCs w:val="24"/>
              </w:rPr>
              <w:t xml:space="preserve"> </w:t>
            </w:r>
            <w:r w:rsidRPr="003A1BBA">
              <w:rPr>
                <w:rFonts w:ascii="Calibri" w:eastAsia="Times New Roman" w:hAnsi="Calibri" w:cs="Calibri"/>
                <w:color w:val="000000"/>
                <w:sz w:val="24"/>
                <w:szCs w:val="24"/>
              </w:rPr>
              <w:t>User will be able to view / approve / reject the valuation request details along with status and approver name / email and notes.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E51DA5E" w14:textId="77777777" w:rsidR="003A1BBA" w:rsidRPr="003A1BBA" w:rsidRDefault="003A1BBA" w:rsidP="003A1BBA">
            <w:pPr>
              <w:spacing w:after="0" w:line="240" w:lineRule="auto"/>
              <w:rPr>
                <w:rFonts w:ascii="OpenSymbol" w:eastAsia="Times New Roman" w:hAnsi="OpenSymbol" w:cs="Calibri"/>
                <w:color w:val="000000"/>
                <w:sz w:val="24"/>
                <w:szCs w:val="24"/>
              </w:rPr>
            </w:pPr>
          </w:p>
        </w:tc>
      </w:tr>
      <w:tr w:rsidR="003A1BBA" w:rsidRPr="003A1BBA" w14:paraId="51D4A0C4" w14:textId="77777777" w:rsidTr="00B26138">
        <w:trPr>
          <w:trHeight w:val="193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C8AF6EC"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2A2FBAAA"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418DA36"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Notifications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487803E9"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User will be able to view the notifications related to creation approval status and other notification if any.</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3F3AE79F" w14:textId="77777777" w:rsidR="003A1BBA" w:rsidRPr="003A1BBA" w:rsidRDefault="003A1BBA" w:rsidP="003A1BBA">
            <w:pPr>
              <w:spacing w:after="0" w:line="240" w:lineRule="auto"/>
              <w:rPr>
                <w:rFonts w:ascii="Calibri" w:eastAsia="Times New Roman" w:hAnsi="Calibri" w:cs="Calibri"/>
                <w:color w:val="000000"/>
                <w:sz w:val="24"/>
                <w:szCs w:val="24"/>
              </w:rPr>
            </w:pPr>
          </w:p>
        </w:tc>
      </w:tr>
      <w:tr w:rsidR="003A1BBA" w:rsidRPr="003A1BBA" w14:paraId="4D6AE01F" w14:textId="77777777" w:rsidTr="00B26138">
        <w:trPr>
          <w:trHeight w:val="1620"/>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5286F85"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B4B25DE"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CF8ACB5"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Reports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1B068DA6" w14:textId="7A4D753F" w:rsidR="003A1BBA" w:rsidRPr="003A1BBA" w:rsidRDefault="007B3DCB" w:rsidP="003A1BB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User will be able to view the 5 –6</w:t>
            </w:r>
            <w:r w:rsidR="003A1BBA" w:rsidRPr="003A1BBA">
              <w:rPr>
                <w:rFonts w:ascii="Calibri" w:eastAsia="Times New Roman" w:hAnsi="Calibri" w:cs="Calibri"/>
                <w:color w:val="000000"/>
                <w:sz w:val="24"/>
                <w:szCs w:val="24"/>
              </w:rPr>
              <w:t xml:space="preserve"> reports based on the process and projects.</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6574D060" w14:textId="2B379718" w:rsidR="003A1BBA" w:rsidRPr="003A1BBA" w:rsidRDefault="003A1BBA" w:rsidP="007B3DCB">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xml:space="preserve">Assuming maximum </w:t>
            </w:r>
            <w:r w:rsidR="007B3DCB">
              <w:rPr>
                <w:rFonts w:ascii="Calibri" w:eastAsia="Times New Roman" w:hAnsi="Calibri" w:cs="Calibri"/>
                <w:color w:val="000000"/>
                <w:sz w:val="24"/>
                <w:szCs w:val="24"/>
              </w:rPr>
              <w:t>5- 6</w:t>
            </w:r>
            <w:r w:rsidRPr="003A1BBA">
              <w:rPr>
                <w:rFonts w:ascii="Calibri" w:eastAsia="Times New Roman" w:hAnsi="Calibri" w:cs="Calibri"/>
                <w:color w:val="000000"/>
                <w:sz w:val="24"/>
                <w:szCs w:val="24"/>
              </w:rPr>
              <w:t xml:space="preserve"> reports with having mostly tabular data</w:t>
            </w:r>
          </w:p>
        </w:tc>
      </w:tr>
      <w:tr w:rsidR="003A1BBA" w:rsidRPr="003A1BBA" w14:paraId="36ACDDDD" w14:textId="77777777" w:rsidTr="00B26138">
        <w:trPr>
          <w:trHeight w:val="31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824D8A9" w14:textId="77777777" w:rsidR="003A1BBA" w:rsidRPr="003A1BBA" w:rsidRDefault="003A1BBA" w:rsidP="003A1BBA">
            <w:pPr>
              <w:spacing w:after="0" w:line="240" w:lineRule="auto"/>
              <w:rPr>
                <w:rFonts w:ascii="Calibri" w:eastAsia="Times New Roman" w:hAnsi="Calibri" w:cs="Calibri"/>
                <w:color w:val="000000"/>
                <w:sz w:val="24"/>
                <w:szCs w:val="24"/>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5898853D"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E3C57B0"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Log out</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BFCF5AC"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hideMark/>
          </w:tcPr>
          <w:p w14:paraId="52698F57"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35C03717" w14:textId="77777777" w:rsidTr="00B26138">
        <w:trPr>
          <w:trHeight w:val="1780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DFB55D5" w14:textId="77777777"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lastRenderedPageBreak/>
              <w:t>4</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E1875A9"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Others</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hideMark/>
          </w:tcPr>
          <w:p w14:paraId="0B66D7D3" w14:textId="1471BB5F" w:rsidR="003A1BBA" w:rsidRPr="003A1BBA" w:rsidRDefault="003A1BBA" w:rsidP="003C458C">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 xml:space="preserve">Document Automation </w:t>
            </w:r>
            <w:r w:rsidR="003C458C">
              <w:rPr>
                <w:rFonts w:ascii="Calibri" w:eastAsia="Times New Roman" w:hAnsi="Calibri" w:cs="Calibri"/>
                <w:b/>
                <w:bCs/>
                <w:color w:val="000000"/>
                <w:sz w:val="24"/>
                <w:szCs w:val="24"/>
              </w:rPr>
              <w:t>Process</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hideMark/>
          </w:tcPr>
          <w:p w14:paraId="03725DD9" w14:textId="08943E10" w:rsidR="003A1BBA" w:rsidRPr="003A1BBA" w:rsidRDefault="003A1BBA" w:rsidP="003A1BBA">
            <w:pPr>
              <w:spacing w:after="0" w:line="240" w:lineRule="auto"/>
              <w:rPr>
                <w:rFonts w:ascii="Calibri" w:eastAsia="Times New Roman" w:hAnsi="Calibri" w:cs="Calibri"/>
                <w:color w:val="000000"/>
                <w:sz w:val="24"/>
                <w:szCs w:val="24"/>
              </w:rPr>
            </w:pPr>
            <w:r w:rsidRPr="003A1BBA">
              <w:rPr>
                <w:rFonts w:ascii="Calibri" w:eastAsia="Times New Roman" w:hAnsi="Calibri" w:cs="Calibri"/>
                <w:color w:val="000000"/>
                <w:sz w:val="24"/>
                <w:szCs w:val="24"/>
              </w:rPr>
              <w:t>• User will be able to upload/import document in from of PDF, JPEG, JPG, and Word formats.</w:t>
            </w:r>
            <w:r w:rsidRPr="003A1BBA">
              <w:rPr>
                <w:rFonts w:ascii="Calibri" w:eastAsia="Times New Roman" w:hAnsi="Calibri" w:cs="Calibri"/>
                <w:color w:val="000000"/>
                <w:sz w:val="24"/>
                <w:szCs w:val="24"/>
              </w:rPr>
              <w:br/>
              <w:t>• We will fetch Data/Details from the uploaded documents as per certain criteria/parameters. This ensures that we will fetch selective data to the system and not the whole document as is</w:t>
            </w:r>
            <w:r w:rsidRPr="003A1BBA">
              <w:rPr>
                <w:rFonts w:ascii="Calibri" w:eastAsia="Times New Roman" w:hAnsi="Calibri" w:cs="Calibri"/>
                <w:color w:val="000000"/>
                <w:sz w:val="24"/>
                <w:szCs w:val="24"/>
              </w:rPr>
              <w:br/>
              <w:t xml:space="preserve">• User will be able to view data, update data, </w:t>
            </w:r>
            <w:r w:rsidR="00E674AA" w:rsidRPr="003A1BBA">
              <w:rPr>
                <w:rFonts w:ascii="Calibri" w:eastAsia="Times New Roman" w:hAnsi="Calibri" w:cs="Calibri"/>
                <w:color w:val="000000"/>
                <w:sz w:val="24"/>
                <w:szCs w:val="24"/>
              </w:rPr>
              <w:t>and delete</w:t>
            </w:r>
            <w:r w:rsidRPr="003A1BBA">
              <w:rPr>
                <w:rFonts w:ascii="Calibri" w:eastAsia="Times New Roman" w:hAnsi="Calibri" w:cs="Calibri"/>
                <w:color w:val="000000"/>
                <w:sz w:val="24"/>
                <w:szCs w:val="24"/>
              </w:rPr>
              <w:t xml:space="preserve"> data</w:t>
            </w:r>
            <w:r w:rsidRPr="003A1BBA">
              <w:rPr>
                <w:rFonts w:ascii="Calibri" w:eastAsia="Times New Roman" w:hAnsi="Calibri" w:cs="Calibri"/>
                <w:color w:val="000000"/>
                <w:sz w:val="24"/>
                <w:szCs w:val="24"/>
              </w:rPr>
              <w:br/>
              <w:t>• User will be able to further extract/export selected data to PDF, CSV and Excel document format.</w:t>
            </w:r>
            <w:r w:rsidRPr="003A1BBA">
              <w:rPr>
                <w:rFonts w:ascii="Calibri" w:eastAsia="Times New Roman" w:hAnsi="Calibri" w:cs="Calibri"/>
                <w:color w:val="000000"/>
                <w:sz w:val="24"/>
                <w:szCs w:val="24"/>
              </w:rPr>
              <w:br/>
              <w:t xml:space="preserve">Note: </w:t>
            </w:r>
            <w:r w:rsidRPr="003A1BBA">
              <w:rPr>
                <w:rFonts w:ascii="Calibri" w:eastAsia="Times New Roman" w:hAnsi="Calibri" w:cs="Calibri"/>
                <w:color w:val="000000"/>
                <w:sz w:val="24"/>
                <w:szCs w:val="24"/>
              </w:rPr>
              <w:br/>
              <w:t xml:space="preserve">• We assume document details/data in the source format will have a predefined structure. We will consider predefined format document to be processed to further generate </w:t>
            </w:r>
            <w:r w:rsidRPr="003A1BBA">
              <w:rPr>
                <w:rFonts w:ascii="Calibri" w:eastAsia="Times New Roman" w:hAnsi="Calibri" w:cs="Calibri"/>
                <w:color w:val="000000"/>
                <w:sz w:val="24"/>
                <w:szCs w:val="24"/>
              </w:rPr>
              <w:lastRenderedPageBreak/>
              <w:t>readable data on the system.</w:t>
            </w:r>
            <w:r w:rsidRPr="003A1BBA">
              <w:rPr>
                <w:rFonts w:ascii="Calibri" w:eastAsia="Times New Roman" w:hAnsi="Calibri" w:cs="Calibri"/>
                <w:color w:val="000000"/>
                <w:sz w:val="24"/>
                <w:szCs w:val="24"/>
              </w:rPr>
              <w:br/>
              <w:t>• We will only support certain data formats for import and export - PDF, JPEG, JPG, and Word for import and PDF, CSV, Excel format for export</w:t>
            </w:r>
            <w:r w:rsidRPr="003A1BBA">
              <w:rPr>
                <w:rFonts w:ascii="Calibri" w:eastAsia="Times New Roman" w:hAnsi="Calibri" w:cs="Calibri"/>
                <w:color w:val="000000"/>
                <w:sz w:val="24"/>
                <w:szCs w:val="24"/>
              </w:rPr>
              <w:br/>
              <w:t>• User will not be able to add additional fields.</w:t>
            </w:r>
            <w:r w:rsidRPr="003A1BBA">
              <w:rPr>
                <w:rFonts w:ascii="Calibri" w:eastAsia="Times New Roman" w:hAnsi="Calibri" w:cs="Calibri"/>
                <w:color w:val="000000"/>
                <w:sz w:val="24"/>
                <w:szCs w:val="24"/>
              </w:rPr>
              <w:br/>
              <w:t>• Exported data will be viewed in a Tabular/Grid format.</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586F70B" w14:textId="00E1CE9D" w:rsidR="003A1BBA" w:rsidRPr="003A1BBA" w:rsidRDefault="003C458C" w:rsidP="003A1BB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 xml:space="preserve">We will integrate third party to achieve this </w:t>
            </w:r>
          </w:p>
        </w:tc>
      </w:tr>
      <w:tr w:rsidR="003A1BBA" w:rsidRPr="003A1BBA" w14:paraId="0716D314" w14:textId="77777777" w:rsidTr="00B26138">
        <w:trPr>
          <w:trHeight w:val="31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A0E3BE2"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F1C0E5C"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25FE7A4"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SMS Integration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446611B"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B08439D"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7109FB00" w14:textId="77777777" w:rsidTr="00B26138">
        <w:trPr>
          <w:trHeight w:val="31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1AC4F41"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A6931CE"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0A8605C"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Email Integration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6858FEC"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CEF3D28"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6A0264E9" w14:textId="77777777" w:rsidTr="00325180">
        <w:trPr>
          <w:trHeight w:val="666"/>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26EF162E"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D329AD5"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596AB917"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English and Arabic Language</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E4B8DC8"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638B171B"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r w:rsidR="003A1BBA" w:rsidRPr="003A1BBA" w14:paraId="6F57D36A" w14:textId="77777777" w:rsidTr="00B26138">
        <w:trPr>
          <w:trHeight w:val="315"/>
        </w:trPr>
        <w:tc>
          <w:tcPr>
            <w:tcW w:w="76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8E63361"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324E104B" w14:textId="77777777" w:rsidR="003A1BBA" w:rsidRPr="003A1BBA" w:rsidRDefault="003A1BBA" w:rsidP="003A1BBA">
            <w:pPr>
              <w:spacing w:after="0" w:line="240" w:lineRule="auto"/>
              <w:rPr>
                <w:rFonts w:ascii="Times New Roman" w:eastAsia="Times New Roman" w:hAnsi="Times New Roman" w:cs="Times New Roman"/>
                <w:sz w:val="20"/>
                <w:szCs w:val="20"/>
              </w:rPr>
            </w:pPr>
          </w:p>
        </w:tc>
        <w:tc>
          <w:tcPr>
            <w:tcW w:w="23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77D3D10E" w14:textId="77777777" w:rsidR="003A1BBA" w:rsidRPr="003A1BBA" w:rsidRDefault="003A1BBA" w:rsidP="003A1BBA">
            <w:pPr>
              <w:spacing w:after="0" w:line="240" w:lineRule="auto"/>
              <w:rPr>
                <w:rFonts w:ascii="Calibri" w:eastAsia="Times New Roman" w:hAnsi="Calibri" w:cs="Calibri"/>
                <w:b/>
                <w:bCs/>
                <w:color w:val="000000"/>
                <w:sz w:val="24"/>
                <w:szCs w:val="24"/>
              </w:rPr>
            </w:pPr>
            <w:r w:rsidRPr="003A1BBA">
              <w:rPr>
                <w:rFonts w:ascii="Calibri" w:eastAsia="Times New Roman" w:hAnsi="Calibri" w:cs="Calibri"/>
                <w:b/>
                <w:bCs/>
                <w:color w:val="000000"/>
                <w:sz w:val="24"/>
                <w:szCs w:val="24"/>
              </w:rPr>
              <w:t>Payment Gateway Integration</w:t>
            </w:r>
          </w:p>
        </w:tc>
        <w:tc>
          <w:tcPr>
            <w:tcW w:w="2192"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407EEB0" w14:textId="77777777" w:rsidR="003A1BBA" w:rsidRPr="003A1BBA" w:rsidRDefault="003A1BBA" w:rsidP="003A1BBA">
            <w:pPr>
              <w:spacing w:after="0" w:line="240" w:lineRule="auto"/>
              <w:rPr>
                <w:rFonts w:ascii="Calibri" w:eastAsia="Times New Roman" w:hAnsi="Calibri" w:cs="Calibri"/>
                <w:b/>
                <w:bCs/>
                <w:color w:val="000000"/>
                <w:sz w:val="24"/>
                <w:szCs w:val="24"/>
              </w:rPr>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0F5C9F4C" w14:textId="77777777" w:rsidR="003A1BBA" w:rsidRPr="003A1BBA" w:rsidRDefault="003A1BBA" w:rsidP="003A1BBA">
            <w:pPr>
              <w:spacing w:after="0" w:line="240" w:lineRule="auto"/>
              <w:rPr>
                <w:rFonts w:ascii="Times New Roman" w:eastAsia="Times New Roman" w:hAnsi="Times New Roman" w:cs="Times New Roman"/>
                <w:sz w:val="20"/>
                <w:szCs w:val="20"/>
              </w:rPr>
            </w:pPr>
          </w:p>
        </w:tc>
      </w:tr>
    </w:tbl>
    <w:p w14:paraId="094FB468" w14:textId="77777777" w:rsidR="0039073B" w:rsidRPr="00762AA8" w:rsidRDefault="0039073B">
      <w:pPr>
        <w:rPr>
          <w:rFonts w:cstheme="minorHAnsi"/>
        </w:rPr>
      </w:pPr>
    </w:p>
    <w:p w14:paraId="40F92CFC" w14:textId="5B9C9F07" w:rsidR="00050DFA" w:rsidRPr="00762AA8" w:rsidRDefault="00050DFA" w:rsidP="00050DFA">
      <w:pPr>
        <w:pStyle w:val="Heading3"/>
        <w:rPr>
          <w:rFonts w:asciiTheme="minorHAnsi" w:hAnsiTheme="minorHAnsi" w:cstheme="minorHAnsi"/>
          <w:color w:val="auto"/>
        </w:rPr>
      </w:pPr>
      <w:bookmarkStart w:id="59" w:name="_Toc118192359"/>
      <w:r w:rsidRPr="00762AA8">
        <w:rPr>
          <w:rFonts w:asciiTheme="minorHAnsi" w:hAnsiTheme="minorHAnsi" w:cstheme="minorHAnsi"/>
          <w:color w:val="auto"/>
        </w:rPr>
        <w:t>Implementation Methodology</w:t>
      </w:r>
      <w:bookmarkEnd w:id="59"/>
    </w:p>
    <w:p w14:paraId="654CBAE7" w14:textId="77777777" w:rsidR="00DA5249" w:rsidRPr="00762AA8" w:rsidRDefault="00DA5249" w:rsidP="00203C48">
      <w:pPr>
        <w:spacing w:after="0"/>
        <w:rPr>
          <w:rFonts w:cstheme="minorHAnsi"/>
        </w:rPr>
      </w:pPr>
    </w:p>
    <w:p w14:paraId="7EC1B725" w14:textId="295C93CD" w:rsidR="00576B0A" w:rsidRPr="00CB1AC9" w:rsidRDefault="00CB1AC9" w:rsidP="00CB1AC9">
      <w:pPr>
        <w:jc w:val="both"/>
        <w:rPr>
          <w:rFonts w:cstheme="minorHAnsi"/>
          <w:sz w:val="24"/>
          <w:szCs w:val="24"/>
          <w:lang w:val="en-IN"/>
        </w:rPr>
      </w:pPr>
      <w:r w:rsidRPr="00762AA8">
        <w:rPr>
          <w:rFonts w:cstheme="minorHAnsi"/>
          <w:bCs/>
          <w:sz w:val="24"/>
          <w:szCs w:val="24"/>
          <w:lang w:val="en-IN"/>
        </w:rPr>
        <w:t>Based on the current understanding and the scope identified, we are proposing a Hybrid Scrum framework implementation methodology and with this Incremental model, multiple development cycles will take place. Cycles are divided up into smaller, more easily managed iterations.  But once the requirement study is completed only, the methodology will be finalized, otherwise</w:t>
      </w:r>
      <w:r w:rsidR="001758E2">
        <w:rPr>
          <w:rFonts w:cstheme="minorHAnsi"/>
          <w:bCs/>
          <w:sz w:val="24"/>
          <w:szCs w:val="24"/>
          <w:lang w:val="en-IN"/>
        </w:rPr>
        <w:t>,</w:t>
      </w:r>
      <w:r w:rsidRPr="00762AA8">
        <w:rPr>
          <w:rFonts w:cstheme="minorHAnsi"/>
          <w:bCs/>
          <w:sz w:val="24"/>
          <w:szCs w:val="24"/>
          <w:lang w:val="en-IN"/>
        </w:rPr>
        <w:t xml:space="preserve"> we will follow the traditional Waterfall model wherein all the functional component</w:t>
      </w:r>
      <w:r w:rsidR="00510EAC">
        <w:rPr>
          <w:rFonts w:cstheme="minorHAnsi"/>
          <w:bCs/>
          <w:sz w:val="24"/>
          <w:szCs w:val="24"/>
          <w:lang w:val="en-IN"/>
        </w:rPr>
        <w:t>s</w:t>
      </w:r>
      <w:r w:rsidRPr="00762AA8">
        <w:rPr>
          <w:rFonts w:cstheme="minorHAnsi"/>
          <w:bCs/>
          <w:sz w:val="24"/>
          <w:szCs w:val="24"/>
          <w:lang w:val="en-IN"/>
        </w:rPr>
        <w:t xml:space="preserve"> will be re</w:t>
      </w:r>
      <w:r w:rsidR="00F90C0C">
        <w:rPr>
          <w:rFonts w:cstheme="minorHAnsi"/>
          <w:bCs/>
          <w:sz w:val="24"/>
          <w:szCs w:val="24"/>
          <w:lang w:val="en-IN"/>
        </w:rPr>
        <w:t xml:space="preserve">leased as part of the final UAT or if the client is open to change the delivery model to T&amp;M engagement then we can adopt a 100% Agile SCRUM methodology for the implementation as well. </w:t>
      </w:r>
    </w:p>
    <w:p w14:paraId="64D63DCA" w14:textId="77777777" w:rsidR="00123DEA" w:rsidRDefault="00123DEA">
      <w:pPr>
        <w:rPr>
          <w:rFonts w:cstheme="minorHAnsi"/>
          <w:b/>
          <w:sz w:val="24"/>
        </w:rPr>
      </w:pPr>
      <w:r>
        <w:rPr>
          <w:rFonts w:cstheme="minorHAnsi"/>
          <w:b/>
          <w:sz w:val="24"/>
        </w:rPr>
        <w:br w:type="page"/>
      </w:r>
    </w:p>
    <w:p w14:paraId="3EAF7061" w14:textId="4613133F" w:rsidR="00050DFA" w:rsidRPr="00762AA8" w:rsidRDefault="00576B0A" w:rsidP="00050DFA">
      <w:pPr>
        <w:rPr>
          <w:rFonts w:cstheme="minorHAnsi"/>
          <w:b/>
        </w:rPr>
      </w:pPr>
      <w:r w:rsidRPr="00762AA8">
        <w:rPr>
          <w:rFonts w:cstheme="minorHAnsi"/>
          <w:b/>
          <w:sz w:val="24"/>
        </w:rPr>
        <w:lastRenderedPageBreak/>
        <w:t xml:space="preserve">Hybrid </w:t>
      </w:r>
      <w:r w:rsidR="00050DFA" w:rsidRPr="00762AA8">
        <w:rPr>
          <w:rFonts w:cstheme="minorHAnsi"/>
          <w:b/>
          <w:sz w:val="24"/>
        </w:rPr>
        <w:t>Framework</w:t>
      </w:r>
    </w:p>
    <w:p w14:paraId="75F0F4B9" w14:textId="643BE28B" w:rsidR="009125C5" w:rsidRPr="00762AA8" w:rsidRDefault="00AA6839" w:rsidP="00602D57">
      <w:pPr>
        <w:rPr>
          <w:rFonts w:cstheme="minorHAnsi"/>
          <w:color w:val="000000" w:themeColor="text1"/>
          <w:sz w:val="24"/>
          <w:szCs w:val="24"/>
        </w:rPr>
      </w:pPr>
      <w:r w:rsidRPr="00762AA8">
        <w:rPr>
          <w:rFonts w:cstheme="minorHAnsi"/>
          <w:noProof/>
          <w:color w:val="000000" w:themeColor="text1"/>
          <w:sz w:val="24"/>
          <w:szCs w:val="24"/>
        </w:rPr>
        <w:drawing>
          <wp:inline distT="0" distB="0" distL="0" distR="0" wp14:anchorId="686ED37F" wp14:editId="1361A716">
            <wp:extent cx="5943600" cy="334454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lementation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a:ln w="317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pic:spPr>
                </pic:pic>
              </a:graphicData>
            </a:graphic>
          </wp:inline>
        </w:drawing>
      </w:r>
    </w:p>
    <w:p w14:paraId="0484AD94" w14:textId="5F9EFA5C" w:rsidR="00C81EAF" w:rsidRPr="00762AA8" w:rsidRDefault="00EE3D23" w:rsidP="00C81EAF">
      <w:pPr>
        <w:pStyle w:val="NormalWeb"/>
        <w:rPr>
          <w:rFonts w:asciiTheme="minorHAnsi" w:eastAsiaTheme="minorHAnsi" w:hAnsiTheme="minorHAnsi" w:cstheme="minorHAnsi"/>
          <w:color w:val="000000" w:themeColor="text1"/>
        </w:rPr>
      </w:pPr>
      <w:r w:rsidRPr="00762AA8">
        <w:rPr>
          <w:rFonts w:asciiTheme="minorHAnsi" w:eastAsiaTheme="minorHAnsi" w:hAnsiTheme="minorHAnsi" w:cstheme="minorHAnsi"/>
          <w:color w:val="000000" w:themeColor="text1"/>
        </w:rPr>
        <w:t>With the H</w:t>
      </w:r>
      <w:r w:rsidR="00C81EAF" w:rsidRPr="00762AA8">
        <w:rPr>
          <w:rFonts w:asciiTheme="minorHAnsi" w:eastAsiaTheme="minorHAnsi" w:hAnsiTheme="minorHAnsi" w:cstheme="minorHAnsi"/>
          <w:color w:val="000000" w:themeColor="text1"/>
        </w:rPr>
        <w:t>ybrid approach</w:t>
      </w:r>
      <w:r w:rsidR="001758E2">
        <w:rPr>
          <w:rFonts w:asciiTheme="minorHAnsi" w:eastAsiaTheme="minorHAnsi" w:hAnsiTheme="minorHAnsi" w:cstheme="minorHAnsi"/>
          <w:color w:val="000000" w:themeColor="text1"/>
        </w:rPr>
        <w:t>,</w:t>
      </w:r>
      <w:r w:rsidR="00C81EAF" w:rsidRPr="00762AA8">
        <w:rPr>
          <w:rFonts w:asciiTheme="minorHAnsi" w:eastAsiaTheme="minorHAnsi" w:hAnsiTheme="minorHAnsi" w:cstheme="minorHAnsi"/>
          <w:color w:val="000000" w:themeColor="text1"/>
        </w:rPr>
        <w:t xml:space="preserve"> the below process will be followed. </w:t>
      </w:r>
    </w:p>
    <w:p w14:paraId="243599B6" w14:textId="15207C21" w:rsidR="006B0568" w:rsidRPr="00762AA8" w:rsidRDefault="006B0568" w:rsidP="00720D8A">
      <w:pPr>
        <w:pStyle w:val="NormalWeb"/>
        <w:numPr>
          <w:ilvl w:val="0"/>
          <w:numId w:val="12"/>
        </w:numPr>
        <w:jc w:val="both"/>
        <w:rPr>
          <w:rFonts w:asciiTheme="minorHAnsi" w:eastAsiaTheme="minorHAnsi" w:hAnsiTheme="minorHAnsi" w:cstheme="minorHAnsi"/>
          <w:color w:val="000000" w:themeColor="text1"/>
        </w:rPr>
      </w:pPr>
      <w:r w:rsidRPr="00762AA8">
        <w:rPr>
          <w:rFonts w:asciiTheme="minorHAnsi" w:eastAsiaTheme="minorHAnsi" w:hAnsiTheme="minorHAnsi" w:cstheme="minorHAnsi"/>
          <w:color w:val="000000" w:themeColor="text1"/>
        </w:rPr>
        <w:t>Since it’s a</w:t>
      </w:r>
      <w:r w:rsidR="00E4760C" w:rsidRPr="00762AA8">
        <w:rPr>
          <w:rFonts w:asciiTheme="minorHAnsi" w:eastAsiaTheme="minorHAnsi" w:hAnsiTheme="minorHAnsi" w:cstheme="minorHAnsi"/>
          <w:color w:val="000000" w:themeColor="text1"/>
        </w:rPr>
        <w:t xml:space="preserve"> fixed bid engagement</w:t>
      </w:r>
      <w:r w:rsidRPr="00762AA8">
        <w:rPr>
          <w:rFonts w:asciiTheme="minorHAnsi" w:eastAsiaTheme="minorHAnsi" w:hAnsiTheme="minorHAnsi" w:cstheme="minorHAnsi"/>
          <w:color w:val="000000" w:themeColor="text1"/>
        </w:rPr>
        <w:t xml:space="preserve">, all the requirements will be analyzed and signed off as part of the requirement gathering phase. Any new additional requirements identified as part of the iterative releases will </w:t>
      </w:r>
      <w:r w:rsidR="00BD32B1" w:rsidRPr="00762AA8">
        <w:rPr>
          <w:rFonts w:asciiTheme="minorHAnsi" w:eastAsiaTheme="minorHAnsi" w:hAnsiTheme="minorHAnsi" w:cstheme="minorHAnsi"/>
          <w:color w:val="000000" w:themeColor="text1"/>
        </w:rPr>
        <w:t xml:space="preserve">be considered as </w:t>
      </w:r>
      <w:r w:rsidR="00A1679F" w:rsidRPr="00762AA8">
        <w:rPr>
          <w:rFonts w:asciiTheme="minorHAnsi" w:eastAsiaTheme="minorHAnsi" w:hAnsiTheme="minorHAnsi" w:cstheme="minorHAnsi"/>
          <w:color w:val="000000" w:themeColor="text1"/>
        </w:rPr>
        <w:t xml:space="preserve">Change Request </w:t>
      </w:r>
      <w:r w:rsidR="00BD32B1" w:rsidRPr="00762AA8">
        <w:rPr>
          <w:rFonts w:asciiTheme="minorHAnsi" w:eastAsiaTheme="minorHAnsi" w:hAnsiTheme="minorHAnsi" w:cstheme="minorHAnsi"/>
          <w:color w:val="000000" w:themeColor="text1"/>
        </w:rPr>
        <w:t>and this will be executed based on the Change Management Process.</w:t>
      </w:r>
    </w:p>
    <w:p w14:paraId="79CF9790" w14:textId="70F781EC" w:rsidR="001C3274" w:rsidRPr="00762AA8" w:rsidRDefault="001C3274" w:rsidP="00720D8A">
      <w:pPr>
        <w:pStyle w:val="NormalWeb"/>
        <w:numPr>
          <w:ilvl w:val="0"/>
          <w:numId w:val="12"/>
        </w:numPr>
        <w:jc w:val="both"/>
        <w:rPr>
          <w:rFonts w:asciiTheme="minorHAnsi" w:eastAsiaTheme="minorHAnsi" w:hAnsiTheme="minorHAnsi" w:cstheme="minorHAnsi"/>
          <w:color w:val="000000" w:themeColor="text1"/>
        </w:rPr>
      </w:pPr>
      <w:r w:rsidRPr="00762AA8">
        <w:rPr>
          <w:rFonts w:asciiTheme="minorHAnsi" w:eastAsiaTheme="minorHAnsi" w:hAnsiTheme="minorHAnsi" w:cstheme="minorHAnsi"/>
          <w:color w:val="000000" w:themeColor="text1"/>
        </w:rPr>
        <w:t xml:space="preserve">Each iteration </w:t>
      </w:r>
      <w:r w:rsidR="006B0568" w:rsidRPr="00762AA8">
        <w:rPr>
          <w:rFonts w:asciiTheme="minorHAnsi" w:eastAsiaTheme="minorHAnsi" w:hAnsiTheme="minorHAnsi" w:cstheme="minorHAnsi"/>
          <w:color w:val="000000" w:themeColor="text1"/>
        </w:rPr>
        <w:t>will have multiple releases which comprise</w:t>
      </w:r>
      <w:r w:rsidRPr="00762AA8">
        <w:rPr>
          <w:rFonts w:asciiTheme="minorHAnsi" w:eastAsiaTheme="minorHAnsi" w:hAnsiTheme="minorHAnsi" w:cstheme="minorHAnsi"/>
          <w:color w:val="000000" w:themeColor="text1"/>
        </w:rPr>
        <w:t xml:space="preserve"> design</w:t>
      </w:r>
      <w:r w:rsidR="006B0568" w:rsidRPr="00762AA8">
        <w:rPr>
          <w:rFonts w:asciiTheme="minorHAnsi" w:eastAsiaTheme="minorHAnsi" w:hAnsiTheme="minorHAnsi" w:cstheme="minorHAnsi"/>
          <w:color w:val="000000" w:themeColor="text1"/>
        </w:rPr>
        <w:t>, development</w:t>
      </w:r>
      <w:r w:rsidR="00460E38">
        <w:rPr>
          <w:rFonts w:asciiTheme="minorHAnsi" w:eastAsiaTheme="minorHAnsi" w:hAnsiTheme="minorHAnsi" w:cstheme="minorHAnsi"/>
          <w:color w:val="000000" w:themeColor="text1"/>
        </w:rPr>
        <w:t>,</w:t>
      </w:r>
      <w:r w:rsidRPr="00762AA8">
        <w:rPr>
          <w:rFonts w:asciiTheme="minorHAnsi" w:eastAsiaTheme="minorHAnsi" w:hAnsiTheme="minorHAnsi" w:cstheme="minorHAnsi"/>
          <w:color w:val="000000" w:themeColor="text1"/>
        </w:rPr>
        <w:t xml:space="preserve"> and testing phases.</w:t>
      </w:r>
    </w:p>
    <w:p w14:paraId="2BF66840" w14:textId="65E72C02" w:rsidR="001C3274" w:rsidRPr="00762AA8" w:rsidRDefault="001C3274" w:rsidP="00720D8A">
      <w:pPr>
        <w:pStyle w:val="NormalWeb"/>
        <w:numPr>
          <w:ilvl w:val="0"/>
          <w:numId w:val="12"/>
        </w:numPr>
        <w:jc w:val="both"/>
        <w:rPr>
          <w:rFonts w:asciiTheme="minorHAnsi" w:eastAsiaTheme="minorHAnsi" w:hAnsiTheme="minorHAnsi" w:cstheme="minorHAnsi"/>
          <w:color w:val="000000" w:themeColor="text1"/>
        </w:rPr>
      </w:pPr>
      <w:r w:rsidRPr="00762AA8">
        <w:rPr>
          <w:rFonts w:asciiTheme="minorHAnsi" w:eastAsiaTheme="minorHAnsi" w:hAnsiTheme="minorHAnsi" w:cstheme="minorHAnsi"/>
          <w:color w:val="000000" w:themeColor="text1"/>
        </w:rPr>
        <w:t xml:space="preserve">A working version of software is produced during the first iteration, so </w:t>
      </w:r>
      <w:r w:rsidR="005F238C" w:rsidRPr="00762AA8">
        <w:rPr>
          <w:rFonts w:asciiTheme="minorHAnsi" w:eastAsiaTheme="minorHAnsi" w:hAnsiTheme="minorHAnsi" w:cstheme="minorHAnsi"/>
          <w:color w:val="000000" w:themeColor="text1"/>
        </w:rPr>
        <w:t>that client</w:t>
      </w:r>
      <w:r w:rsidRPr="00762AA8">
        <w:rPr>
          <w:rFonts w:asciiTheme="minorHAnsi" w:eastAsiaTheme="minorHAnsi" w:hAnsiTheme="minorHAnsi" w:cstheme="minorHAnsi"/>
          <w:color w:val="000000" w:themeColor="text1"/>
        </w:rPr>
        <w:t xml:space="preserve"> </w:t>
      </w:r>
      <w:r w:rsidR="005F238C" w:rsidRPr="00762AA8">
        <w:rPr>
          <w:rFonts w:asciiTheme="minorHAnsi" w:eastAsiaTheme="minorHAnsi" w:hAnsiTheme="minorHAnsi" w:cstheme="minorHAnsi"/>
          <w:color w:val="000000" w:themeColor="text1"/>
        </w:rPr>
        <w:t xml:space="preserve">will </w:t>
      </w:r>
      <w:r w:rsidRPr="00762AA8">
        <w:rPr>
          <w:rFonts w:asciiTheme="minorHAnsi" w:eastAsiaTheme="minorHAnsi" w:hAnsiTheme="minorHAnsi" w:cstheme="minorHAnsi"/>
          <w:color w:val="000000" w:themeColor="text1"/>
        </w:rPr>
        <w:t>have</w:t>
      </w:r>
      <w:r w:rsidR="00E4760C" w:rsidRPr="00762AA8">
        <w:rPr>
          <w:rFonts w:asciiTheme="minorHAnsi" w:eastAsiaTheme="minorHAnsi" w:hAnsiTheme="minorHAnsi" w:cstheme="minorHAnsi"/>
          <w:color w:val="000000" w:themeColor="text1"/>
        </w:rPr>
        <w:t xml:space="preserve"> </w:t>
      </w:r>
      <w:r w:rsidRPr="00762AA8">
        <w:rPr>
          <w:rFonts w:asciiTheme="minorHAnsi" w:eastAsiaTheme="minorHAnsi" w:hAnsiTheme="minorHAnsi" w:cstheme="minorHAnsi"/>
          <w:color w:val="000000" w:themeColor="text1"/>
        </w:rPr>
        <w:t>working software early on during the software life cycle</w:t>
      </w:r>
      <w:r w:rsidR="0060431B" w:rsidRPr="00762AA8">
        <w:rPr>
          <w:rFonts w:asciiTheme="minorHAnsi" w:eastAsiaTheme="minorHAnsi" w:hAnsiTheme="minorHAnsi" w:cstheme="minorHAnsi"/>
          <w:color w:val="000000" w:themeColor="text1"/>
        </w:rPr>
        <w:t xml:space="preserve"> to ensure that the application is </w:t>
      </w:r>
      <w:r w:rsidR="00E4760C" w:rsidRPr="00762AA8">
        <w:rPr>
          <w:rFonts w:asciiTheme="minorHAnsi" w:eastAsiaTheme="minorHAnsi" w:hAnsiTheme="minorHAnsi" w:cstheme="minorHAnsi"/>
          <w:color w:val="000000" w:themeColor="text1"/>
        </w:rPr>
        <w:t>getting developed</w:t>
      </w:r>
      <w:r w:rsidR="0060431B" w:rsidRPr="00762AA8">
        <w:rPr>
          <w:rFonts w:asciiTheme="minorHAnsi" w:eastAsiaTheme="minorHAnsi" w:hAnsiTheme="minorHAnsi" w:cstheme="minorHAnsi"/>
          <w:color w:val="000000" w:themeColor="text1"/>
        </w:rPr>
        <w:t xml:space="preserve"> as </w:t>
      </w:r>
      <w:r w:rsidR="00E4760C" w:rsidRPr="00762AA8">
        <w:rPr>
          <w:rFonts w:asciiTheme="minorHAnsi" w:eastAsiaTheme="minorHAnsi" w:hAnsiTheme="minorHAnsi" w:cstheme="minorHAnsi"/>
          <w:color w:val="000000" w:themeColor="text1"/>
        </w:rPr>
        <w:t>expected (</w:t>
      </w:r>
      <w:r w:rsidR="0060431B" w:rsidRPr="00762AA8">
        <w:rPr>
          <w:rFonts w:asciiTheme="minorHAnsi" w:eastAsiaTheme="minorHAnsi" w:hAnsiTheme="minorHAnsi" w:cstheme="minorHAnsi"/>
          <w:color w:val="000000" w:themeColor="text1"/>
        </w:rPr>
        <w:t xml:space="preserve">But the same will not be </w:t>
      </w:r>
      <w:r w:rsidR="00E4760C" w:rsidRPr="00762AA8">
        <w:rPr>
          <w:rFonts w:asciiTheme="minorHAnsi" w:eastAsiaTheme="minorHAnsi" w:hAnsiTheme="minorHAnsi" w:cstheme="minorHAnsi"/>
          <w:color w:val="000000" w:themeColor="text1"/>
        </w:rPr>
        <w:t>available</w:t>
      </w:r>
      <w:r w:rsidR="0060431B" w:rsidRPr="00762AA8">
        <w:rPr>
          <w:rFonts w:asciiTheme="minorHAnsi" w:eastAsiaTheme="minorHAnsi" w:hAnsiTheme="minorHAnsi" w:cstheme="minorHAnsi"/>
          <w:color w:val="000000" w:themeColor="text1"/>
        </w:rPr>
        <w:t xml:space="preserve"> for the end customer as it </w:t>
      </w:r>
      <w:r w:rsidR="00E4760C" w:rsidRPr="00762AA8">
        <w:rPr>
          <w:rFonts w:asciiTheme="minorHAnsi" w:eastAsiaTheme="minorHAnsi" w:hAnsiTheme="minorHAnsi" w:cstheme="minorHAnsi"/>
          <w:color w:val="000000" w:themeColor="text1"/>
        </w:rPr>
        <w:t xml:space="preserve">may </w:t>
      </w:r>
      <w:r w:rsidR="0060431B" w:rsidRPr="00762AA8">
        <w:rPr>
          <w:rFonts w:asciiTheme="minorHAnsi" w:eastAsiaTheme="minorHAnsi" w:hAnsiTheme="minorHAnsi" w:cstheme="minorHAnsi"/>
          <w:color w:val="000000" w:themeColor="text1"/>
        </w:rPr>
        <w:t xml:space="preserve">require dependency modules for </w:t>
      </w:r>
      <w:r w:rsidR="00E4760C" w:rsidRPr="00762AA8">
        <w:rPr>
          <w:rFonts w:asciiTheme="minorHAnsi" w:eastAsiaTheme="minorHAnsi" w:hAnsiTheme="minorHAnsi" w:cstheme="minorHAnsi"/>
          <w:color w:val="000000" w:themeColor="text1"/>
        </w:rPr>
        <w:t xml:space="preserve">enabling </w:t>
      </w:r>
      <w:r w:rsidR="00EE6821">
        <w:rPr>
          <w:rFonts w:asciiTheme="minorHAnsi" w:eastAsiaTheme="minorHAnsi" w:hAnsiTheme="minorHAnsi" w:cstheme="minorHAnsi"/>
          <w:color w:val="000000" w:themeColor="text1"/>
        </w:rPr>
        <w:t>the</w:t>
      </w:r>
      <w:r w:rsidR="0060431B" w:rsidRPr="00762AA8">
        <w:rPr>
          <w:rFonts w:asciiTheme="minorHAnsi" w:eastAsiaTheme="minorHAnsi" w:hAnsiTheme="minorHAnsi" w:cstheme="minorHAnsi"/>
          <w:color w:val="000000" w:themeColor="text1"/>
        </w:rPr>
        <w:t xml:space="preserve"> full-fledged </w:t>
      </w:r>
      <w:r w:rsidR="00E4760C" w:rsidRPr="00762AA8">
        <w:rPr>
          <w:rFonts w:asciiTheme="minorHAnsi" w:eastAsiaTheme="minorHAnsi" w:hAnsiTheme="minorHAnsi" w:cstheme="minorHAnsi"/>
          <w:color w:val="000000" w:themeColor="text1"/>
        </w:rPr>
        <w:t>functionalities)</w:t>
      </w:r>
      <w:r w:rsidRPr="00762AA8">
        <w:rPr>
          <w:rFonts w:asciiTheme="minorHAnsi" w:eastAsiaTheme="minorHAnsi" w:hAnsiTheme="minorHAnsi" w:cstheme="minorHAnsi"/>
          <w:color w:val="000000" w:themeColor="text1"/>
        </w:rPr>
        <w:t>.</w:t>
      </w:r>
      <w:r w:rsidR="0060431B" w:rsidRPr="00762AA8">
        <w:rPr>
          <w:rFonts w:asciiTheme="minorHAnsi" w:eastAsiaTheme="minorHAnsi" w:hAnsiTheme="minorHAnsi" w:cstheme="minorHAnsi"/>
          <w:color w:val="000000" w:themeColor="text1"/>
        </w:rPr>
        <w:t xml:space="preserve"> This hybrid approach</w:t>
      </w:r>
      <w:r w:rsidR="00E4760C" w:rsidRPr="00762AA8">
        <w:rPr>
          <w:rFonts w:asciiTheme="minorHAnsi" w:eastAsiaTheme="minorHAnsi" w:hAnsiTheme="minorHAnsi" w:cstheme="minorHAnsi"/>
          <w:color w:val="000000" w:themeColor="text1"/>
        </w:rPr>
        <w:t xml:space="preserve"> facilitates the client</w:t>
      </w:r>
      <w:r w:rsidR="0060431B" w:rsidRPr="00762AA8">
        <w:rPr>
          <w:rFonts w:asciiTheme="minorHAnsi" w:eastAsiaTheme="minorHAnsi" w:hAnsiTheme="minorHAnsi" w:cstheme="minorHAnsi"/>
          <w:color w:val="000000" w:themeColor="text1"/>
        </w:rPr>
        <w:t xml:space="preserve"> to familiar</w:t>
      </w:r>
      <w:r w:rsidR="00E4760C" w:rsidRPr="00762AA8">
        <w:rPr>
          <w:rFonts w:asciiTheme="minorHAnsi" w:eastAsiaTheme="minorHAnsi" w:hAnsiTheme="minorHAnsi" w:cstheme="minorHAnsi"/>
          <w:color w:val="000000" w:themeColor="text1"/>
        </w:rPr>
        <w:t>ize</w:t>
      </w:r>
      <w:r w:rsidR="00450BCD">
        <w:rPr>
          <w:rFonts w:asciiTheme="minorHAnsi" w:eastAsiaTheme="minorHAnsi" w:hAnsiTheme="minorHAnsi" w:cstheme="minorHAnsi"/>
          <w:color w:val="000000" w:themeColor="text1"/>
        </w:rPr>
        <w:t xml:space="preserve"> </w:t>
      </w:r>
      <w:r w:rsidR="00A5213A">
        <w:rPr>
          <w:rFonts w:asciiTheme="minorHAnsi" w:eastAsiaTheme="minorHAnsi" w:hAnsiTheme="minorHAnsi" w:cstheme="minorHAnsi"/>
          <w:color w:val="000000" w:themeColor="text1"/>
        </w:rPr>
        <w:t xml:space="preserve">themselves </w:t>
      </w:r>
      <w:r w:rsidR="00450BCD">
        <w:rPr>
          <w:rFonts w:asciiTheme="minorHAnsi" w:eastAsiaTheme="minorHAnsi" w:hAnsiTheme="minorHAnsi" w:cstheme="minorHAnsi"/>
          <w:color w:val="000000" w:themeColor="text1"/>
        </w:rPr>
        <w:t>with</w:t>
      </w:r>
      <w:r w:rsidR="0060431B" w:rsidRPr="00762AA8">
        <w:rPr>
          <w:rFonts w:asciiTheme="minorHAnsi" w:eastAsiaTheme="minorHAnsi" w:hAnsiTheme="minorHAnsi" w:cstheme="minorHAnsi"/>
          <w:color w:val="000000" w:themeColor="text1"/>
        </w:rPr>
        <w:t xml:space="preserve"> the application</w:t>
      </w:r>
      <w:r w:rsidR="00E4760C" w:rsidRPr="00762AA8">
        <w:rPr>
          <w:rFonts w:asciiTheme="minorHAnsi" w:eastAsiaTheme="minorHAnsi" w:hAnsiTheme="minorHAnsi" w:cstheme="minorHAnsi"/>
          <w:color w:val="000000" w:themeColor="text1"/>
        </w:rPr>
        <w:t xml:space="preserve"> and avoid the pitfalls of the traditional Waterfall model.</w:t>
      </w:r>
    </w:p>
    <w:p w14:paraId="270A3040" w14:textId="522AFD13" w:rsidR="001C3274" w:rsidRPr="00762AA8" w:rsidRDefault="001C3274" w:rsidP="00720D8A">
      <w:pPr>
        <w:pStyle w:val="NormalWeb"/>
        <w:numPr>
          <w:ilvl w:val="0"/>
          <w:numId w:val="12"/>
        </w:numPr>
        <w:jc w:val="both"/>
        <w:rPr>
          <w:rFonts w:asciiTheme="minorHAnsi" w:eastAsiaTheme="minorHAnsi" w:hAnsiTheme="minorHAnsi" w:cstheme="minorHAnsi"/>
          <w:color w:val="000000" w:themeColor="text1"/>
        </w:rPr>
      </w:pPr>
      <w:proofErr w:type="gramStart"/>
      <w:r w:rsidRPr="00762AA8">
        <w:rPr>
          <w:rFonts w:asciiTheme="minorHAnsi" w:eastAsiaTheme="minorHAnsi" w:hAnsiTheme="minorHAnsi" w:cstheme="minorHAnsi"/>
          <w:color w:val="000000" w:themeColor="text1"/>
        </w:rPr>
        <w:t>Generally</w:t>
      </w:r>
      <w:proofErr w:type="gramEnd"/>
      <w:r w:rsidRPr="00762AA8">
        <w:rPr>
          <w:rFonts w:asciiTheme="minorHAnsi" w:eastAsiaTheme="minorHAnsi" w:hAnsiTheme="minorHAnsi" w:cstheme="minorHAnsi"/>
          <w:color w:val="000000" w:themeColor="text1"/>
        </w:rPr>
        <w:t xml:space="preserve"> in this model, the core of the application is built initially and components are added to it </w:t>
      </w:r>
      <w:r w:rsidR="00BD32B1" w:rsidRPr="00762AA8">
        <w:rPr>
          <w:rFonts w:asciiTheme="minorHAnsi" w:eastAsiaTheme="minorHAnsi" w:hAnsiTheme="minorHAnsi" w:cstheme="minorHAnsi"/>
          <w:color w:val="000000" w:themeColor="text1"/>
        </w:rPr>
        <w:t>as part of each sprint</w:t>
      </w:r>
      <w:r w:rsidRPr="00762AA8">
        <w:rPr>
          <w:rFonts w:asciiTheme="minorHAnsi" w:eastAsiaTheme="minorHAnsi" w:hAnsiTheme="minorHAnsi" w:cstheme="minorHAnsi"/>
          <w:color w:val="000000" w:themeColor="text1"/>
        </w:rPr>
        <w:t xml:space="preserve">. This permits gradual implementation of the system in small installments and reduces implementation risk. </w:t>
      </w:r>
    </w:p>
    <w:p w14:paraId="7F24908E" w14:textId="7E635089" w:rsidR="00653B3F" w:rsidRPr="00762AA8" w:rsidRDefault="001C3274" w:rsidP="00720D8A">
      <w:pPr>
        <w:pStyle w:val="NormalWeb"/>
        <w:numPr>
          <w:ilvl w:val="0"/>
          <w:numId w:val="12"/>
        </w:numPr>
        <w:jc w:val="both"/>
        <w:rPr>
          <w:rFonts w:asciiTheme="minorHAnsi" w:eastAsiaTheme="minorHAnsi" w:hAnsiTheme="minorHAnsi" w:cstheme="minorHAnsi"/>
          <w:color w:val="000000" w:themeColor="text1"/>
        </w:rPr>
      </w:pPr>
      <w:r w:rsidRPr="00762AA8">
        <w:rPr>
          <w:rFonts w:asciiTheme="minorHAnsi" w:eastAsiaTheme="minorHAnsi" w:hAnsiTheme="minorHAnsi" w:cstheme="minorHAnsi"/>
          <w:color w:val="000000" w:themeColor="text1"/>
        </w:rPr>
        <w:lastRenderedPageBreak/>
        <w:t xml:space="preserve">On completion of all the modules, </w:t>
      </w:r>
      <w:r w:rsidR="005F238C" w:rsidRPr="00762AA8">
        <w:rPr>
          <w:rFonts w:asciiTheme="minorHAnsi" w:eastAsiaTheme="minorHAnsi" w:hAnsiTheme="minorHAnsi" w:cstheme="minorHAnsi"/>
          <w:color w:val="000000" w:themeColor="text1"/>
        </w:rPr>
        <w:t xml:space="preserve">we will perform </w:t>
      </w:r>
      <w:r w:rsidRPr="00762AA8">
        <w:rPr>
          <w:rFonts w:asciiTheme="minorHAnsi" w:eastAsiaTheme="minorHAnsi" w:hAnsiTheme="minorHAnsi" w:cstheme="minorHAnsi"/>
          <w:color w:val="000000" w:themeColor="text1"/>
        </w:rPr>
        <w:t>integration testing</w:t>
      </w:r>
      <w:r w:rsidR="005F238C" w:rsidRPr="00762AA8">
        <w:rPr>
          <w:rFonts w:asciiTheme="minorHAnsi" w:eastAsiaTheme="minorHAnsi" w:hAnsiTheme="minorHAnsi" w:cstheme="minorHAnsi"/>
          <w:color w:val="000000" w:themeColor="text1"/>
        </w:rPr>
        <w:t xml:space="preserve"> and subsequently</w:t>
      </w:r>
      <w:r w:rsidR="007313FD">
        <w:rPr>
          <w:rFonts w:asciiTheme="minorHAnsi" w:eastAsiaTheme="minorHAnsi" w:hAnsiTheme="minorHAnsi" w:cstheme="minorHAnsi"/>
          <w:color w:val="000000" w:themeColor="text1"/>
        </w:rPr>
        <w:t>,</w:t>
      </w:r>
      <w:r w:rsidR="005F238C" w:rsidRPr="00762AA8">
        <w:rPr>
          <w:rFonts w:asciiTheme="minorHAnsi" w:eastAsiaTheme="minorHAnsi" w:hAnsiTheme="minorHAnsi" w:cstheme="minorHAnsi"/>
          <w:color w:val="000000" w:themeColor="text1"/>
        </w:rPr>
        <w:t xml:space="preserve"> final </w:t>
      </w:r>
      <w:r w:rsidR="00C74B97" w:rsidRPr="00762AA8">
        <w:rPr>
          <w:rFonts w:asciiTheme="minorHAnsi" w:eastAsiaTheme="minorHAnsi" w:hAnsiTheme="minorHAnsi" w:cstheme="minorHAnsi"/>
          <w:color w:val="000000" w:themeColor="text1"/>
        </w:rPr>
        <w:t>build</w:t>
      </w:r>
      <w:r w:rsidR="005F238C" w:rsidRPr="00762AA8">
        <w:rPr>
          <w:rFonts w:asciiTheme="minorHAnsi" w:eastAsiaTheme="minorHAnsi" w:hAnsiTheme="minorHAnsi" w:cstheme="minorHAnsi"/>
          <w:color w:val="000000" w:themeColor="text1"/>
        </w:rPr>
        <w:t xml:space="preserve"> will be </w:t>
      </w:r>
      <w:r w:rsidR="00C921BC" w:rsidRPr="00762AA8">
        <w:rPr>
          <w:rFonts w:asciiTheme="minorHAnsi" w:eastAsiaTheme="minorHAnsi" w:hAnsiTheme="minorHAnsi" w:cstheme="minorHAnsi"/>
          <w:color w:val="000000" w:themeColor="text1"/>
        </w:rPr>
        <w:t>available</w:t>
      </w:r>
      <w:r w:rsidR="005F238C" w:rsidRPr="00762AA8">
        <w:rPr>
          <w:rFonts w:asciiTheme="minorHAnsi" w:eastAsiaTheme="minorHAnsi" w:hAnsiTheme="minorHAnsi" w:cstheme="minorHAnsi"/>
          <w:color w:val="000000" w:themeColor="text1"/>
        </w:rPr>
        <w:t xml:space="preserve"> for the customer</w:t>
      </w:r>
      <w:r w:rsidR="00C921BC" w:rsidRPr="00762AA8">
        <w:rPr>
          <w:rFonts w:asciiTheme="minorHAnsi" w:eastAsiaTheme="minorHAnsi" w:hAnsiTheme="minorHAnsi" w:cstheme="minorHAnsi"/>
          <w:color w:val="000000" w:themeColor="text1"/>
        </w:rPr>
        <w:t xml:space="preserve"> UAT</w:t>
      </w:r>
      <w:r w:rsidR="006E2DD9" w:rsidRPr="00762AA8">
        <w:rPr>
          <w:rFonts w:asciiTheme="minorHAnsi" w:eastAsiaTheme="minorHAnsi" w:hAnsiTheme="minorHAnsi" w:cstheme="minorHAnsi"/>
          <w:color w:val="000000" w:themeColor="text1"/>
        </w:rPr>
        <w:t>.</w:t>
      </w:r>
    </w:p>
    <w:p w14:paraId="318E8049" w14:textId="290A736C" w:rsidR="00050DFA" w:rsidRPr="00762AA8" w:rsidRDefault="00050DFA" w:rsidP="00050DFA">
      <w:pPr>
        <w:pStyle w:val="Heading3"/>
        <w:rPr>
          <w:rFonts w:asciiTheme="minorHAnsi" w:hAnsiTheme="minorHAnsi" w:cstheme="minorHAnsi"/>
          <w:color w:val="auto"/>
        </w:rPr>
      </w:pPr>
      <w:bookmarkStart w:id="60" w:name="_Toc118192360"/>
      <w:r w:rsidRPr="00762AA8">
        <w:rPr>
          <w:rFonts w:asciiTheme="minorHAnsi" w:hAnsiTheme="minorHAnsi" w:cstheme="minorHAnsi"/>
          <w:color w:val="auto"/>
        </w:rPr>
        <w:t>Testing Methodology</w:t>
      </w:r>
      <w:bookmarkEnd w:id="60"/>
    </w:p>
    <w:p w14:paraId="42DC2BA3" w14:textId="77777777" w:rsidR="00050DFA" w:rsidRPr="00762AA8" w:rsidRDefault="00050DFA" w:rsidP="00203C48">
      <w:pPr>
        <w:spacing w:after="0"/>
        <w:rPr>
          <w:rFonts w:cstheme="minorHAnsi"/>
        </w:rPr>
      </w:pPr>
    </w:p>
    <w:p w14:paraId="08F0918B" w14:textId="675F45C1" w:rsidR="001A2625" w:rsidRPr="00762AA8" w:rsidRDefault="00A64176" w:rsidP="001A2625">
      <w:pPr>
        <w:jc w:val="both"/>
        <w:rPr>
          <w:rFonts w:cstheme="minorHAnsi"/>
          <w:lang w:val="en-IN"/>
        </w:rPr>
      </w:pPr>
      <w:r w:rsidRPr="00762AA8">
        <w:rPr>
          <w:rFonts w:cstheme="minorHAnsi"/>
          <w:sz w:val="24"/>
        </w:rPr>
        <w:t xml:space="preserve">Based on the current scope and understanding we are proposing </w:t>
      </w:r>
      <w:r w:rsidR="001A2625" w:rsidRPr="00762AA8">
        <w:rPr>
          <w:rFonts w:cstheme="minorHAnsi"/>
          <w:sz w:val="24"/>
        </w:rPr>
        <w:t xml:space="preserve">manual software testing process </w:t>
      </w:r>
      <w:r w:rsidRPr="00762AA8">
        <w:rPr>
          <w:rFonts w:cstheme="minorHAnsi"/>
          <w:sz w:val="24"/>
        </w:rPr>
        <w:t>for this implementation</w:t>
      </w:r>
      <w:r w:rsidR="001A2625" w:rsidRPr="00762AA8">
        <w:rPr>
          <w:rFonts w:cstheme="minorHAnsi"/>
          <w:sz w:val="24"/>
        </w:rPr>
        <w:t>.</w:t>
      </w:r>
      <w:r w:rsidRPr="00762AA8">
        <w:rPr>
          <w:rFonts w:cstheme="minorHAnsi"/>
          <w:sz w:val="24"/>
        </w:rPr>
        <w:t xml:space="preserve"> </w:t>
      </w:r>
      <w:r w:rsidR="006F395E" w:rsidRPr="00762AA8">
        <w:rPr>
          <w:rFonts w:cstheme="minorHAnsi"/>
          <w:sz w:val="24"/>
        </w:rPr>
        <w:t>But if the client is open to enable an automation framework for this implementation, we can leverage our automation team as well. Based on the current scope, automation is considered out of scope, unless</w:t>
      </w:r>
      <w:r w:rsidR="006F395E" w:rsidRPr="00762AA8">
        <w:rPr>
          <w:rFonts w:eastAsia="Times New Roman" w:cstheme="minorHAnsi"/>
          <w:color w:val="000000" w:themeColor="text1"/>
          <w:sz w:val="24"/>
          <w:szCs w:val="24"/>
          <w:lang w:eastAsia="hi-IN" w:bidi="hi-IN"/>
        </w:rPr>
        <w:t xml:space="preserve"> it’s stated in this current proposal as one of the scope</w:t>
      </w:r>
      <w:r w:rsidR="00A5213A">
        <w:rPr>
          <w:rFonts w:eastAsia="Times New Roman" w:cstheme="minorHAnsi"/>
          <w:color w:val="000000" w:themeColor="text1"/>
          <w:sz w:val="24"/>
          <w:szCs w:val="24"/>
          <w:lang w:eastAsia="hi-IN" w:bidi="hi-IN"/>
        </w:rPr>
        <w:t>s</w:t>
      </w:r>
      <w:r w:rsidR="006F395E" w:rsidRPr="00762AA8">
        <w:rPr>
          <w:rFonts w:eastAsia="Times New Roman" w:cstheme="minorHAnsi"/>
          <w:color w:val="000000" w:themeColor="text1"/>
          <w:sz w:val="24"/>
          <w:szCs w:val="24"/>
          <w:lang w:eastAsia="hi-IN" w:bidi="hi-IN"/>
        </w:rPr>
        <w:t xml:space="preserve"> of services.</w:t>
      </w:r>
    </w:p>
    <w:p w14:paraId="100C393F" w14:textId="4F1B2452" w:rsidR="001A2625" w:rsidRPr="00762AA8" w:rsidRDefault="001A2625" w:rsidP="001A2625">
      <w:pPr>
        <w:jc w:val="both"/>
        <w:rPr>
          <w:rFonts w:cstheme="minorHAnsi"/>
          <w:sz w:val="24"/>
          <w:lang w:val="en-IN"/>
        </w:rPr>
      </w:pPr>
      <w:r w:rsidRPr="00762AA8">
        <w:rPr>
          <w:rFonts w:cstheme="minorHAnsi"/>
          <w:sz w:val="24"/>
        </w:rPr>
        <w:t xml:space="preserve">Our </w:t>
      </w:r>
      <w:r w:rsidR="00C27712" w:rsidRPr="00762AA8">
        <w:rPr>
          <w:rFonts w:cstheme="minorHAnsi"/>
          <w:sz w:val="24"/>
        </w:rPr>
        <w:t xml:space="preserve">Current Scope of </w:t>
      </w:r>
      <w:r w:rsidRPr="00762AA8">
        <w:rPr>
          <w:rFonts w:cstheme="minorHAnsi"/>
          <w:sz w:val="24"/>
        </w:rPr>
        <w:t>Manual Testing Services includes -</w:t>
      </w:r>
    </w:p>
    <w:p w14:paraId="3FFCDEC2" w14:textId="02610268" w:rsidR="00F60E28" w:rsidRPr="000C7AC5" w:rsidRDefault="00F60E28" w:rsidP="00136E5E">
      <w:pPr>
        <w:pStyle w:val="ListParagraph"/>
        <w:numPr>
          <w:ilvl w:val="0"/>
          <w:numId w:val="9"/>
        </w:numPr>
        <w:rPr>
          <w:rFonts w:cstheme="minorHAnsi"/>
          <w:sz w:val="24"/>
          <w:szCs w:val="24"/>
        </w:rPr>
      </w:pPr>
      <w:r w:rsidRPr="000C7AC5">
        <w:rPr>
          <w:rFonts w:cstheme="minorHAnsi"/>
          <w:sz w:val="24"/>
          <w:szCs w:val="24"/>
        </w:rPr>
        <w:t>Di</w:t>
      </w:r>
      <w:r w:rsidR="00F11B0E">
        <w:rPr>
          <w:rFonts w:cstheme="minorHAnsi"/>
          <w:sz w:val="24"/>
          <w:szCs w:val="24"/>
        </w:rPr>
        <w:t>gital Testing (Web</w:t>
      </w:r>
      <w:r w:rsidRPr="000C7AC5">
        <w:rPr>
          <w:rFonts w:cstheme="minorHAnsi"/>
          <w:sz w:val="24"/>
          <w:szCs w:val="24"/>
        </w:rPr>
        <w:t>)</w:t>
      </w:r>
    </w:p>
    <w:p w14:paraId="110BB105" w14:textId="77777777" w:rsidR="00F60E28" w:rsidRPr="000C7AC5" w:rsidRDefault="00F60E28" w:rsidP="00136E5E">
      <w:pPr>
        <w:pStyle w:val="ListParagraph"/>
        <w:numPr>
          <w:ilvl w:val="0"/>
          <w:numId w:val="9"/>
        </w:numPr>
        <w:rPr>
          <w:rFonts w:cstheme="minorHAnsi"/>
          <w:sz w:val="24"/>
          <w:szCs w:val="24"/>
        </w:rPr>
      </w:pPr>
      <w:r w:rsidRPr="000C7AC5">
        <w:rPr>
          <w:rFonts w:cstheme="minorHAnsi"/>
          <w:sz w:val="24"/>
          <w:szCs w:val="24"/>
        </w:rPr>
        <w:t>API/Web Services Testing</w:t>
      </w:r>
    </w:p>
    <w:p w14:paraId="0892C132" w14:textId="77777777" w:rsidR="00F60E28" w:rsidRPr="000C7AC5" w:rsidRDefault="00F60E28" w:rsidP="00136E5E">
      <w:pPr>
        <w:pStyle w:val="ListParagraph"/>
        <w:numPr>
          <w:ilvl w:val="0"/>
          <w:numId w:val="9"/>
        </w:numPr>
        <w:rPr>
          <w:rFonts w:cstheme="minorHAnsi"/>
          <w:sz w:val="24"/>
          <w:szCs w:val="24"/>
        </w:rPr>
      </w:pPr>
      <w:r w:rsidRPr="000C7AC5">
        <w:rPr>
          <w:rFonts w:cstheme="minorHAnsi"/>
          <w:sz w:val="24"/>
          <w:szCs w:val="24"/>
        </w:rPr>
        <w:t>Database Testing</w:t>
      </w:r>
    </w:p>
    <w:p w14:paraId="0EEF2382" w14:textId="65BB6C67" w:rsidR="001A2625" w:rsidRPr="00762AA8" w:rsidRDefault="00992630" w:rsidP="00050DFA">
      <w:pPr>
        <w:rPr>
          <w:rFonts w:cstheme="minorHAnsi"/>
          <w:b/>
          <w:sz w:val="24"/>
        </w:rPr>
      </w:pPr>
      <w:r w:rsidRPr="00762AA8">
        <w:rPr>
          <w:rFonts w:cstheme="minorHAnsi"/>
          <w:b/>
          <w:sz w:val="24"/>
        </w:rPr>
        <w:t>OUR APPROACH</w:t>
      </w:r>
    </w:p>
    <w:p w14:paraId="102E1C44" w14:textId="43158CCF" w:rsidR="00050DFA" w:rsidRPr="00762AA8" w:rsidRDefault="006F395E" w:rsidP="00992630">
      <w:pPr>
        <w:jc w:val="both"/>
        <w:rPr>
          <w:rFonts w:cstheme="minorHAnsi"/>
          <w:sz w:val="24"/>
          <w:szCs w:val="24"/>
        </w:rPr>
      </w:pPr>
      <w:r w:rsidRPr="00762AA8">
        <w:rPr>
          <w:rFonts w:cstheme="minorHAnsi"/>
          <w:sz w:val="24"/>
          <w:szCs w:val="24"/>
        </w:rPr>
        <w:t>Our</w:t>
      </w:r>
      <w:r w:rsidR="00050DFA" w:rsidRPr="00762AA8">
        <w:rPr>
          <w:rFonts w:cstheme="minorHAnsi"/>
          <w:sz w:val="24"/>
          <w:szCs w:val="24"/>
        </w:rPr>
        <w:t xml:space="preserve"> testing process framework uses a structured approach for each phase of testing across SDLC, V model</w:t>
      </w:r>
      <w:r w:rsidR="007313FD">
        <w:rPr>
          <w:rFonts w:cstheme="minorHAnsi"/>
          <w:sz w:val="24"/>
          <w:szCs w:val="24"/>
        </w:rPr>
        <w:t>,</w:t>
      </w:r>
      <w:r w:rsidR="00050DFA" w:rsidRPr="00762AA8">
        <w:rPr>
          <w:rFonts w:cstheme="minorHAnsi"/>
          <w:sz w:val="24"/>
          <w:szCs w:val="24"/>
        </w:rPr>
        <w:t xml:space="preserve"> and </w:t>
      </w:r>
      <w:r w:rsidR="007B2BE6">
        <w:rPr>
          <w:rFonts w:cstheme="minorHAnsi"/>
          <w:sz w:val="24"/>
          <w:szCs w:val="24"/>
        </w:rPr>
        <w:t xml:space="preserve">Agile </w:t>
      </w:r>
      <w:r w:rsidR="00B80A62">
        <w:rPr>
          <w:rFonts w:cstheme="minorHAnsi"/>
          <w:sz w:val="24"/>
          <w:szCs w:val="24"/>
        </w:rPr>
        <w:t>f</w:t>
      </w:r>
      <w:r w:rsidR="00050DFA" w:rsidRPr="00762AA8">
        <w:rPr>
          <w:rFonts w:cstheme="minorHAnsi"/>
          <w:sz w:val="24"/>
          <w:szCs w:val="24"/>
        </w:rPr>
        <w:t>ramework.</w:t>
      </w:r>
    </w:p>
    <w:p w14:paraId="7CA93488" w14:textId="7B092F0C" w:rsidR="00050DFA" w:rsidRPr="00762AA8" w:rsidRDefault="00050DFA" w:rsidP="006F395E">
      <w:pPr>
        <w:jc w:val="both"/>
        <w:rPr>
          <w:rFonts w:cstheme="minorHAnsi"/>
          <w:sz w:val="24"/>
          <w:szCs w:val="24"/>
        </w:rPr>
      </w:pPr>
      <w:r w:rsidRPr="00762AA8">
        <w:rPr>
          <w:rFonts w:cstheme="minorHAnsi"/>
          <w:sz w:val="24"/>
          <w:szCs w:val="24"/>
        </w:rPr>
        <w:t xml:space="preserve">Our proven testing methodology and framework </w:t>
      </w:r>
      <w:r w:rsidR="00CD3B81">
        <w:rPr>
          <w:rFonts w:cstheme="minorHAnsi"/>
          <w:sz w:val="24"/>
          <w:szCs w:val="24"/>
        </w:rPr>
        <w:t>are</w:t>
      </w:r>
      <w:r w:rsidRPr="00762AA8">
        <w:rPr>
          <w:rFonts w:cstheme="minorHAnsi"/>
          <w:sz w:val="24"/>
          <w:szCs w:val="24"/>
        </w:rPr>
        <w:t xml:space="preserve"> central to</w:t>
      </w:r>
      <w:r w:rsidR="006F395E" w:rsidRPr="00762AA8">
        <w:rPr>
          <w:rFonts w:cstheme="minorHAnsi"/>
          <w:sz w:val="24"/>
          <w:szCs w:val="24"/>
        </w:rPr>
        <w:t xml:space="preserve"> all of our testing engagements and following</w:t>
      </w:r>
      <w:r w:rsidRPr="00762AA8">
        <w:rPr>
          <w:rFonts w:cstheme="minorHAnsi"/>
          <w:sz w:val="24"/>
          <w:szCs w:val="24"/>
        </w:rPr>
        <w:t xml:space="preserve"> </w:t>
      </w:r>
      <w:r w:rsidR="006F395E" w:rsidRPr="00762AA8">
        <w:rPr>
          <w:rFonts w:cstheme="minorHAnsi"/>
          <w:sz w:val="24"/>
          <w:szCs w:val="24"/>
        </w:rPr>
        <w:t>activities will be taken place as part of the test cycle.</w:t>
      </w:r>
    </w:p>
    <w:p w14:paraId="02514BE8"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Test requirements/sprint story collection</w:t>
      </w:r>
    </w:p>
    <w:p w14:paraId="03D9B88F"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Estimations and pricing</w:t>
      </w:r>
    </w:p>
    <w:p w14:paraId="5289FF0C"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Planning, and preparation</w:t>
      </w:r>
    </w:p>
    <w:p w14:paraId="130A4991"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Execution</w:t>
      </w:r>
    </w:p>
    <w:p w14:paraId="0CB4FE8B"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Reporting</w:t>
      </w:r>
    </w:p>
    <w:p w14:paraId="1695DD2F" w14:textId="77777777" w:rsidR="00050DFA" w:rsidRPr="00762AA8" w:rsidRDefault="00050DFA" w:rsidP="00136E5E">
      <w:pPr>
        <w:pStyle w:val="ListParagraph"/>
        <w:numPr>
          <w:ilvl w:val="0"/>
          <w:numId w:val="9"/>
        </w:numPr>
        <w:rPr>
          <w:rFonts w:cstheme="minorHAnsi"/>
          <w:sz w:val="24"/>
          <w:szCs w:val="24"/>
        </w:rPr>
      </w:pPr>
      <w:r w:rsidRPr="00762AA8">
        <w:rPr>
          <w:rFonts w:cstheme="minorHAnsi"/>
          <w:sz w:val="24"/>
          <w:szCs w:val="24"/>
        </w:rPr>
        <w:t>Retesting</w:t>
      </w:r>
    </w:p>
    <w:p w14:paraId="2621122F" w14:textId="1DF9E846" w:rsidR="00050DFA" w:rsidRPr="00BA59D5" w:rsidRDefault="00050DFA" w:rsidP="00050DFA">
      <w:pPr>
        <w:pStyle w:val="ListParagraph"/>
        <w:numPr>
          <w:ilvl w:val="0"/>
          <w:numId w:val="9"/>
        </w:numPr>
        <w:rPr>
          <w:rFonts w:cstheme="minorHAnsi"/>
          <w:sz w:val="24"/>
          <w:szCs w:val="24"/>
        </w:rPr>
      </w:pPr>
      <w:r w:rsidRPr="00762AA8">
        <w:rPr>
          <w:rFonts w:cstheme="minorHAnsi"/>
          <w:sz w:val="24"/>
          <w:szCs w:val="24"/>
        </w:rPr>
        <w:t>Test closure</w:t>
      </w:r>
    </w:p>
    <w:p w14:paraId="6BF5D5E0" w14:textId="77777777" w:rsidR="00325180" w:rsidRDefault="00325180">
      <w:pPr>
        <w:rPr>
          <w:rFonts w:cstheme="minorHAnsi"/>
          <w:b/>
          <w:sz w:val="24"/>
        </w:rPr>
      </w:pPr>
      <w:r>
        <w:rPr>
          <w:rFonts w:cstheme="minorHAnsi"/>
          <w:b/>
          <w:sz w:val="24"/>
        </w:rPr>
        <w:br w:type="page"/>
      </w:r>
    </w:p>
    <w:p w14:paraId="5DC362A0" w14:textId="22713473" w:rsidR="00050DFA" w:rsidRPr="00762AA8" w:rsidRDefault="00050DFA" w:rsidP="00050DFA">
      <w:pPr>
        <w:rPr>
          <w:rFonts w:cstheme="minorHAnsi"/>
          <w:b/>
          <w:sz w:val="24"/>
        </w:rPr>
      </w:pPr>
      <w:r w:rsidRPr="00762AA8">
        <w:rPr>
          <w:rFonts w:cstheme="minorHAnsi"/>
          <w:b/>
          <w:sz w:val="24"/>
        </w:rPr>
        <w:lastRenderedPageBreak/>
        <w:t xml:space="preserve">TEST </w:t>
      </w:r>
      <w:r w:rsidR="006E2DD9" w:rsidRPr="00762AA8">
        <w:rPr>
          <w:rFonts w:cstheme="minorHAnsi"/>
          <w:b/>
          <w:sz w:val="24"/>
        </w:rPr>
        <w:t>PROCESS</w:t>
      </w:r>
    </w:p>
    <w:p w14:paraId="069B68C5" w14:textId="0187A0CC" w:rsidR="006E2DD9" w:rsidRPr="00762AA8" w:rsidRDefault="003A04A7" w:rsidP="00050DFA">
      <w:pPr>
        <w:rPr>
          <w:rFonts w:cstheme="minorHAnsi"/>
          <w:b/>
          <w:sz w:val="24"/>
        </w:rPr>
      </w:pPr>
      <w:r w:rsidRPr="008F2597">
        <w:rPr>
          <w:rFonts w:cstheme="minorHAnsi"/>
          <w:b/>
          <w:noProof/>
          <w:sz w:val="24"/>
        </w:rPr>
        <w:drawing>
          <wp:inline distT="0" distB="0" distL="0" distR="0" wp14:anchorId="711FA640" wp14:editId="60DE7C30">
            <wp:extent cx="5880100" cy="3108324"/>
            <wp:effectExtent l="19050" t="19050" r="25400" b="165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a:srcRect l="534" t="2150" r="534" b="2150"/>
                    <a:stretch/>
                  </pic:blipFill>
                  <pic:spPr bwMode="auto">
                    <a:xfrm>
                      <a:off x="0" y="0"/>
                      <a:ext cx="5880100" cy="3108324"/>
                    </a:xfrm>
                    <a:prstGeom prst="rect">
                      <a:avLst/>
                    </a:prstGeom>
                    <a:ln w="317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27B537" w14:textId="6CCF20C5" w:rsidR="00050DFA" w:rsidRPr="00762AA8" w:rsidRDefault="000660B6" w:rsidP="00050DFA">
      <w:pPr>
        <w:rPr>
          <w:rFonts w:cstheme="minorHAnsi"/>
          <w:b/>
          <w:sz w:val="24"/>
        </w:rPr>
      </w:pPr>
      <w:r w:rsidRPr="00762AA8">
        <w:rPr>
          <w:rFonts w:cstheme="minorHAnsi"/>
          <w:b/>
          <w:sz w:val="24"/>
        </w:rPr>
        <w:t>REQUIREMENT</w:t>
      </w:r>
      <w:r w:rsidR="00050DFA" w:rsidRPr="00762AA8">
        <w:rPr>
          <w:rFonts w:cstheme="minorHAnsi"/>
          <w:b/>
          <w:sz w:val="24"/>
        </w:rPr>
        <w:t xml:space="preserve"> </w:t>
      </w:r>
      <w:r w:rsidR="00992630" w:rsidRPr="00762AA8">
        <w:rPr>
          <w:rFonts w:cstheme="minorHAnsi"/>
          <w:b/>
          <w:sz w:val="24"/>
        </w:rPr>
        <w:t>ANALYSIS PHASE</w:t>
      </w:r>
    </w:p>
    <w:p w14:paraId="2B676FE3" w14:textId="15A4DE33"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 xml:space="preserve">The Requirements Analysis Phase incorporates planning and control phases when creating functional requirements. </w:t>
      </w:r>
      <w:r w:rsidR="00597F71" w:rsidRPr="00762AA8">
        <w:rPr>
          <w:rFonts w:cstheme="minorHAnsi"/>
          <w:sz w:val="24"/>
          <w:szCs w:val="24"/>
        </w:rPr>
        <w:t>This</w:t>
      </w:r>
      <w:r w:rsidRPr="00762AA8">
        <w:rPr>
          <w:rFonts w:cstheme="minorHAnsi"/>
          <w:sz w:val="24"/>
          <w:szCs w:val="24"/>
        </w:rPr>
        <w:t xml:space="preserve"> provides the basis for a manageable and high</w:t>
      </w:r>
      <w:r w:rsidR="00CD3B81">
        <w:rPr>
          <w:rFonts w:cstheme="minorHAnsi"/>
          <w:sz w:val="24"/>
          <w:szCs w:val="24"/>
        </w:rPr>
        <w:t>-</w:t>
      </w:r>
      <w:r w:rsidRPr="00762AA8">
        <w:rPr>
          <w:rFonts w:cstheme="minorHAnsi"/>
          <w:sz w:val="24"/>
          <w:szCs w:val="24"/>
        </w:rPr>
        <w:t xml:space="preserve">quality testing process. </w:t>
      </w:r>
    </w:p>
    <w:p w14:paraId="3A3C319B"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In this phase testing team goes through the requirement document with both functional and non-functional details in order to identify the testable requirements.</w:t>
      </w:r>
    </w:p>
    <w:p w14:paraId="3247CE7E" w14:textId="0F7058B3"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 xml:space="preserve">In case of any </w:t>
      </w:r>
      <w:r w:rsidR="006213A5">
        <w:rPr>
          <w:rFonts w:cstheme="minorHAnsi"/>
          <w:sz w:val="24"/>
          <w:szCs w:val="24"/>
        </w:rPr>
        <w:t>queries,</w:t>
      </w:r>
      <w:r w:rsidRPr="00762AA8">
        <w:rPr>
          <w:rFonts w:cstheme="minorHAnsi"/>
          <w:sz w:val="24"/>
          <w:szCs w:val="24"/>
        </w:rPr>
        <w:t xml:space="preserve"> the </w:t>
      </w:r>
      <w:r w:rsidR="00A75BBB" w:rsidRPr="00762AA8">
        <w:rPr>
          <w:rFonts w:cstheme="minorHAnsi"/>
          <w:sz w:val="24"/>
          <w:szCs w:val="24"/>
        </w:rPr>
        <w:t>QA</w:t>
      </w:r>
      <w:r w:rsidR="006213A5">
        <w:rPr>
          <w:rFonts w:cstheme="minorHAnsi"/>
          <w:sz w:val="24"/>
          <w:szCs w:val="24"/>
        </w:rPr>
        <w:t xml:space="preserve"> team may set</w:t>
      </w:r>
      <w:r w:rsidR="00CD3B81">
        <w:rPr>
          <w:rFonts w:cstheme="minorHAnsi"/>
          <w:sz w:val="24"/>
          <w:szCs w:val="24"/>
        </w:rPr>
        <w:t xml:space="preserve"> </w:t>
      </w:r>
      <w:r w:rsidR="006213A5">
        <w:rPr>
          <w:rFonts w:cstheme="minorHAnsi"/>
          <w:sz w:val="24"/>
          <w:szCs w:val="24"/>
        </w:rPr>
        <w:t xml:space="preserve">up </w:t>
      </w:r>
      <w:r w:rsidRPr="00762AA8">
        <w:rPr>
          <w:rFonts w:cstheme="minorHAnsi"/>
          <w:sz w:val="24"/>
          <w:szCs w:val="24"/>
        </w:rPr>
        <w:t>meeting</w:t>
      </w:r>
      <w:r w:rsidR="006213A5">
        <w:rPr>
          <w:rFonts w:cstheme="minorHAnsi"/>
          <w:sz w:val="24"/>
          <w:szCs w:val="24"/>
        </w:rPr>
        <w:t>s</w:t>
      </w:r>
      <w:r w:rsidRPr="00762AA8">
        <w:rPr>
          <w:rFonts w:cstheme="minorHAnsi"/>
          <w:sz w:val="24"/>
          <w:szCs w:val="24"/>
        </w:rPr>
        <w:t xml:space="preserve"> with the clients and the stakeholders (technical leads, business analyst</w:t>
      </w:r>
      <w:r w:rsidR="00CD3B81">
        <w:rPr>
          <w:rFonts w:cstheme="minorHAnsi"/>
          <w:sz w:val="24"/>
          <w:szCs w:val="24"/>
        </w:rPr>
        <w:t>s</w:t>
      </w:r>
      <w:r w:rsidRPr="00762AA8">
        <w:rPr>
          <w:rFonts w:cstheme="minorHAnsi"/>
          <w:sz w:val="24"/>
          <w:szCs w:val="24"/>
        </w:rPr>
        <w:t>, system architects</w:t>
      </w:r>
      <w:r w:rsidR="00B80A62">
        <w:rPr>
          <w:rFonts w:cstheme="minorHAnsi"/>
          <w:sz w:val="24"/>
          <w:szCs w:val="24"/>
        </w:rPr>
        <w:t>,</w:t>
      </w:r>
      <w:r w:rsidRPr="00762AA8">
        <w:rPr>
          <w:rFonts w:cstheme="minorHAnsi"/>
          <w:sz w:val="24"/>
          <w:szCs w:val="24"/>
        </w:rPr>
        <w:t xml:space="preserve"> client</w:t>
      </w:r>
      <w:r w:rsidR="00CD3B81">
        <w:rPr>
          <w:rFonts w:cstheme="minorHAnsi"/>
          <w:sz w:val="24"/>
          <w:szCs w:val="24"/>
        </w:rPr>
        <w:t>s</w:t>
      </w:r>
      <w:r w:rsidR="00B80A62">
        <w:rPr>
          <w:rFonts w:cstheme="minorHAnsi"/>
          <w:sz w:val="24"/>
          <w:szCs w:val="24"/>
        </w:rPr>
        <w:t>,</w:t>
      </w:r>
      <w:r w:rsidRPr="00762AA8">
        <w:rPr>
          <w:rFonts w:cstheme="minorHAnsi"/>
          <w:sz w:val="24"/>
          <w:szCs w:val="24"/>
        </w:rPr>
        <w:t xml:space="preserve"> etc.) in order to clarify their doubts.</w:t>
      </w:r>
    </w:p>
    <w:p w14:paraId="68C09812" w14:textId="00D01E38" w:rsidR="00C27712" w:rsidRPr="00521DA4" w:rsidRDefault="00F60E28" w:rsidP="00136E5E">
      <w:pPr>
        <w:pStyle w:val="ListParagraph"/>
        <w:numPr>
          <w:ilvl w:val="0"/>
          <w:numId w:val="9"/>
        </w:numPr>
        <w:jc w:val="both"/>
        <w:rPr>
          <w:rFonts w:cstheme="minorHAnsi"/>
          <w:sz w:val="24"/>
          <w:szCs w:val="24"/>
        </w:rPr>
      </w:pPr>
      <w:r w:rsidRPr="00762AA8">
        <w:rPr>
          <w:rFonts w:cstheme="minorHAnsi"/>
          <w:sz w:val="24"/>
          <w:szCs w:val="24"/>
        </w:rPr>
        <w:t>Once the QA Team</w:t>
      </w:r>
      <w:r w:rsidR="00A5704A">
        <w:rPr>
          <w:rFonts w:cstheme="minorHAnsi"/>
          <w:sz w:val="24"/>
          <w:szCs w:val="24"/>
        </w:rPr>
        <w:t xml:space="preserve"> is clear with the requirements, </w:t>
      </w:r>
      <w:r w:rsidR="00B80A62">
        <w:rPr>
          <w:rFonts w:cstheme="minorHAnsi"/>
          <w:sz w:val="24"/>
          <w:szCs w:val="24"/>
        </w:rPr>
        <w:t xml:space="preserve">they </w:t>
      </w:r>
      <w:r w:rsidRPr="00762AA8">
        <w:rPr>
          <w:rFonts w:cstheme="minorHAnsi"/>
          <w:sz w:val="24"/>
          <w:szCs w:val="24"/>
        </w:rPr>
        <w:t>will document the acceptance criteria and get it approved by the customers.</w:t>
      </w:r>
    </w:p>
    <w:p w14:paraId="2EEE77AE" w14:textId="14A29F60" w:rsidR="000660B6" w:rsidRPr="00762AA8" w:rsidRDefault="000660B6" w:rsidP="000660B6">
      <w:pPr>
        <w:rPr>
          <w:rFonts w:cstheme="minorHAnsi"/>
          <w:sz w:val="24"/>
          <w:u w:val="single"/>
          <w:lang w:val="en-IN"/>
        </w:rPr>
      </w:pPr>
      <w:r w:rsidRPr="00762AA8">
        <w:rPr>
          <w:rFonts w:cstheme="minorHAnsi"/>
          <w:bCs/>
          <w:sz w:val="24"/>
          <w:u w:val="single"/>
        </w:rPr>
        <w:t xml:space="preserve">Activities to be done in requirements analysis phase </w:t>
      </w:r>
      <w:r w:rsidR="00DB7D73" w:rsidRPr="00762AA8">
        <w:rPr>
          <w:rFonts w:cstheme="minorHAnsi"/>
          <w:bCs/>
          <w:sz w:val="24"/>
          <w:u w:val="single"/>
        </w:rPr>
        <w:t>are: -</w:t>
      </w:r>
    </w:p>
    <w:p w14:paraId="336F24C9"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Analyzing the system requirement specifications from the testing point of view</w:t>
      </w:r>
    </w:p>
    <w:p w14:paraId="49E30E22" w14:textId="30EE07DB"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 xml:space="preserve">Preparation of </w:t>
      </w:r>
      <w:r w:rsidR="000660B6" w:rsidRPr="00762AA8">
        <w:rPr>
          <w:rFonts w:cstheme="minorHAnsi"/>
          <w:sz w:val="24"/>
          <w:szCs w:val="24"/>
        </w:rPr>
        <w:t>RTM</w:t>
      </w:r>
      <w:r w:rsidRPr="00762AA8">
        <w:rPr>
          <w:rFonts w:cstheme="minorHAnsi"/>
          <w:sz w:val="24"/>
          <w:szCs w:val="24"/>
        </w:rPr>
        <w:t xml:space="preserve"> </w:t>
      </w:r>
      <w:r w:rsidR="00A5704A">
        <w:rPr>
          <w:rFonts w:cstheme="minorHAnsi"/>
          <w:sz w:val="24"/>
          <w:szCs w:val="24"/>
        </w:rPr>
        <w:t>(Re</w:t>
      </w:r>
      <w:r w:rsidRPr="00762AA8">
        <w:rPr>
          <w:rFonts w:cstheme="minorHAnsi"/>
          <w:sz w:val="24"/>
          <w:szCs w:val="24"/>
        </w:rPr>
        <w:t>quirement traceability matrix</w:t>
      </w:r>
      <w:r w:rsidR="00A5704A">
        <w:rPr>
          <w:rFonts w:cstheme="minorHAnsi"/>
          <w:sz w:val="24"/>
          <w:szCs w:val="24"/>
        </w:rPr>
        <w:t>)</w:t>
      </w:r>
    </w:p>
    <w:p w14:paraId="26A20366"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Identifying the testing techniques and testing types</w:t>
      </w:r>
    </w:p>
    <w:p w14:paraId="306919C0" w14:textId="403D49FF"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Prioritizing the feature which need</w:t>
      </w:r>
      <w:r w:rsidR="005466AD">
        <w:rPr>
          <w:rFonts w:cstheme="minorHAnsi"/>
          <w:sz w:val="24"/>
          <w:szCs w:val="24"/>
        </w:rPr>
        <w:t>s</w:t>
      </w:r>
      <w:r w:rsidRPr="00762AA8">
        <w:rPr>
          <w:rFonts w:cstheme="minorHAnsi"/>
          <w:sz w:val="24"/>
          <w:szCs w:val="24"/>
        </w:rPr>
        <w:t xml:space="preserve"> focused testing</w:t>
      </w:r>
    </w:p>
    <w:p w14:paraId="2BE858DB" w14:textId="67678579" w:rsidR="000660B6" w:rsidRPr="00762AA8" w:rsidRDefault="000660B6" w:rsidP="000660B6">
      <w:pPr>
        <w:rPr>
          <w:rFonts w:cstheme="minorHAnsi"/>
          <w:sz w:val="24"/>
          <w:u w:val="single"/>
          <w:lang w:val="en-IN"/>
        </w:rPr>
      </w:pPr>
      <w:r w:rsidRPr="00762AA8">
        <w:rPr>
          <w:rFonts w:cstheme="minorHAnsi"/>
          <w:bCs/>
          <w:sz w:val="24"/>
          <w:u w:val="single"/>
        </w:rPr>
        <w:lastRenderedPageBreak/>
        <w:t xml:space="preserve">Deliverables in requirements analysis phase </w:t>
      </w:r>
      <w:r w:rsidR="00EB71FD" w:rsidRPr="00762AA8">
        <w:rPr>
          <w:rFonts w:cstheme="minorHAnsi"/>
          <w:bCs/>
          <w:sz w:val="24"/>
          <w:u w:val="single"/>
        </w:rPr>
        <w:t>are: -</w:t>
      </w:r>
    </w:p>
    <w:p w14:paraId="372C5403" w14:textId="48924DCB" w:rsidR="005D3033" w:rsidRPr="000C7AC5" w:rsidRDefault="00F60E28" w:rsidP="00BA59D5">
      <w:pPr>
        <w:pStyle w:val="ListParagraph"/>
        <w:numPr>
          <w:ilvl w:val="0"/>
          <w:numId w:val="9"/>
        </w:numPr>
        <w:jc w:val="both"/>
        <w:rPr>
          <w:rFonts w:cstheme="minorHAnsi"/>
          <w:sz w:val="24"/>
          <w:szCs w:val="24"/>
        </w:rPr>
      </w:pPr>
      <w:r w:rsidRPr="000C7AC5">
        <w:rPr>
          <w:rFonts w:cstheme="minorHAnsi"/>
          <w:sz w:val="24"/>
          <w:szCs w:val="24"/>
        </w:rPr>
        <w:t>Requirement Traceability Matrix Document</w:t>
      </w:r>
    </w:p>
    <w:p w14:paraId="61291F2C" w14:textId="13779F74" w:rsidR="000660B6" w:rsidRPr="00762AA8" w:rsidRDefault="000660B6" w:rsidP="000660B6">
      <w:pPr>
        <w:rPr>
          <w:rFonts w:cstheme="minorHAnsi"/>
          <w:b/>
          <w:sz w:val="24"/>
        </w:rPr>
      </w:pPr>
      <w:r w:rsidRPr="00762AA8">
        <w:rPr>
          <w:rFonts w:cstheme="minorHAnsi"/>
          <w:b/>
          <w:sz w:val="24"/>
        </w:rPr>
        <w:t>TEST PLANNING PHASE</w:t>
      </w:r>
    </w:p>
    <w:p w14:paraId="05B6442C" w14:textId="567E612F"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 xml:space="preserve">Test </w:t>
      </w:r>
      <w:r w:rsidR="005D3033" w:rsidRPr="00762AA8">
        <w:rPr>
          <w:rFonts w:cstheme="minorHAnsi"/>
          <w:sz w:val="24"/>
          <w:szCs w:val="24"/>
        </w:rPr>
        <w:t>Planning is</w:t>
      </w:r>
      <w:r w:rsidRPr="00762AA8">
        <w:rPr>
          <w:rFonts w:cstheme="minorHAnsi"/>
          <w:sz w:val="24"/>
          <w:szCs w:val="24"/>
        </w:rPr>
        <w:t xml:space="preserve"> a phase in which a </w:t>
      </w:r>
      <w:r w:rsidR="00A3237B" w:rsidRPr="00762AA8">
        <w:rPr>
          <w:rFonts w:cstheme="minorHAnsi"/>
          <w:sz w:val="24"/>
          <w:szCs w:val="24"/>
        </w:rPr>
        <w:t>S</w:t>
      </w:r>
      <w:r w:rsidRPr="00762AA8">
        <w:rPr>
          <w:rFonts w:cstheme="minorHAnsi"/>
          <w:sz w:val="24"/>
          <w:szCs w:val="24"/>
        </w:rPr>
        <w:t xml:space="preserve">enior </w:t>
      </w:r>
      <w:r w:rsidR="00A3237B" w:rsidRPr="00762AA8">
        <w:rPr>
          <w:rFonts w:cstheme="minorHAnsi"/>
          <w:sz w:val="24"/>
          <w:szCs w:val="24"/>
        </w:rPr>
        <w:t>QA</w:t>
      </w:r>
      <w:r w:rsidR="00887D3F">
        <w:rPr>
          <w:rFonts w:cstheme="minorHAnsi"/>
          <w:sz w:val="24"/>
          <w:szCs w:val="24"/>
        </w:rPr>
        <w:t xml:space="preserve"> M</w:t>
      </w:r>
      <w:r w:rsidRPr="00762AA8">
        <w:rPr>
          <w:rFonts w:cstheme="minorHAnsi"/>
          <w:sz w:val="24"/>
          <w:szCs w:val="24"/>
        </w:rPr>
        <w:t>anager determines the test plan strategy along with efforts and cost estimates for the project.</w:t>
      </w:r>
    </w:p>
    <w:p w14:paraId="3C61F233" w14:textId="666C5BDE"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The resources, Test Environment, Test Limitations</w:t>
      </w:r>
      <w:r w:rsidR="0044087A">
        <w:rPr>
          <w:rFonts w:cstheme="minorHAnsi"/>
          <w:sz w:val="24"/>
          <w:szCs w:val="24"/>
        </w:rPr>
        <w:t>,</w:t>
      </w:r>
      <w:r w:rsidRPr="00762AA8">
        <w:rPr>
          <w:rFonts w:cstheme="minorHAnsi"/>
          <w:sz w:val="24"/>
          <w:szCs w:val="24"/>
        </w:rPr>
        <w:t xml:space="preserve"> and Testing Schedule are also determined. </w:t>
      </w:r>
    </w:p>
    <w:p w14:paraId="14955A6F"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The Test Plan gets prepared and finalized in the same phase.</w:t>
      </w:r>
    </w:p>
    <w:p w14:paraId="20FA06FE" w14:textId="6F33C51B" w:rsidR="000660B6" w:rsidRPr="00762AA8" w:rsidRDefault="000660B6" w:rsidP="00720D8A">
      <w:pPr>
        <w:jc w:val="both"/>
        <w:rPr>
          <w:rFonts w:cstheme="minorHAnsi"/>
          <w:sz w:val="24"/>
          <w:u w:val="single"/>
          <w:lang w:val="en-IN"/>
        </w:rPr>
      </w:pPr>
      <w:r w:rsidRPr="00762AA8">
        <w:rPr>
          <w:rFonts w:cstheme="minorHAnsi"/>
          <w:bCs/>
          <w:sz w:val="24"/>
          <w:u w:val="single"/>
        </w:rPr>
        <w:t xml:space="preserve">Activities to be done in </w:t>
      </w:r>
      <w:r w:rsidR="00A3237B" w:rsidRPr="00762AA8">
        <w:rPr>
          <w:rFonts w:cstheme="minorHAnsi"/>
          <w:bCs/>
          <w:sz w:val="24"/>
          <w:u w:val="single"/>
        </w:rPr>
        <w:t>test planning</w:t>
      </w:r>
      <w:r w:rsidRPr="00762AA8">
        <w:rPr>
          <w:rFonts w:cstheme="minorHAnsi"/>
          <w:bCs/>
          <w:sz w:val="24"/>
          <w:u w:val="single"/>
        </w:rPr>
        <w:t xml:space="preserve"> phase </w:t>
      </w:r>
      <w:r w:rsidR="00EB71FD" w:rsidRPr="00762AA8">
        <w:rPr>
          <w:rFonts w:cstheme="minorHAnsi"/>
          <w:bCs/>
          <w:sz w:val="24"/>
          <w:u w:val="single"/>
        </w:rPr>
        <w:t>are: -</w:t>
      </w:r>
    </w:p>
    <w:p w14:paraId="48B80943"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Estimation of testing effort</w:t>
      </w:r>
    </w:p>
    <w:p w14:paraId="57483158" w14:textId="77777777"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Selection of testing approach</w:t>
      </w:r>
    </w:p>
    <w:p w14:paraId="0799ED4A" w14:textId="27424F95" w:rsidR="00F60E28" w:rsidRPr="00762AA8" w:rsidRDefault="003C458C" w:rsidP="00136E5E">
      <w:pPr>
        <w:pStyle w:val="ListParagraph"/>
        <w:numPr>
          <w:ilvl w:val="0"/>
          <w:numId w:val="9"/>
        </w:numPr>
        <w:jc w:val="both"/>
        <w:rPr>
          <w:rFonts w:cstheme="minorHAnsi"/>
          <w:sz w:val="24"/>
          <w:szCs w:val="24"/>
        </w:rPr>
      </w:pPr>
      <w:r>
        <w:rPr>
          <w:rFonts w:cstheme="minorHAnsi"/>
          <w:sz w:val="24"/>
          <w:szCs w:val="24"/>
        </w:rPr>
        <w:t xml:space="preserve">Preparation of Test Plan </w:t>
      </w:r>
    </w:p>
    <w:p w14:paraId="3730EE13" w14:textId="36B01AC0" w:rsidR="00F60E28" w:rsidRPr="00762AA8" w:rsidRDefault="00F60E28" w:rsidP="00136E5E">
      <w:pPr>
        <w:pStyle w:val="ListParagraph"/>
        <w:numPr>
          <w:ilvl w:val="0"/>
          <w:numId w:val="9"/>
        </w:numPr>
        <w:jc w:val="both"/>
        <w:rPr>
          <w:rFonts w:cstheme="minorHAnsi"/>
          <w:sz w:val="24"/>
          <w:szCs w:val="24"/>
        </w:rPr>
      </w:pPr>
      <w:r w:rsidRPr="00762AA8">
        <w:rPr>
          <w:rFonts w:cstheme="minorHAnsi"/>
          <w:sz w:val="24"/>
          <w:szCs w:val="24"/>
        </w:rPr>
        <w:t xml:space="preserve">Resource Planning </w:t>
      </w:r>
    </w:p>
    <w:p w14:paraId="239D3756" w14:textId="767EECB2" w:rsidR="000660B6" w:rsidRPr="00762AA8" w:rsidRDefault="000660B6" w:rsidP="00720D8A">
      <w:pPr>
        <w:jc w:val="both"/>
        <w:rPr>
          <w:rFonts w:cstheme="minorHAnsi"/>
          <w:sz w:val="24"/>
          <w:u w:val="single"/>
          <w:lang w:val="en-IN"/>
        </w:rPr>
      </w:pPr>
      <w:r w:rsidRPr="00762AA8">
        <w:rPr>
          <w:rFonts w:cstheme="minorHAnsi"/>
          <w:bCs/>
          <w:sz w:val="24"/>
          <w:u w:val="single"/>
        </w:rPr>
        <w:t xml:space="preserve">Deliverables in </w:t>
      </w:r>
      <w:r w:rsidR="00A3237B" w:rsidRPr="00762AA8">
        <w:rPr>
          <w:rFonts w:cstheme="minorHAnsi"/>
          <w:bCs/>
          <w:sz w:val="24"/>
          <w:u w:val="single"/>
        </w:rPr>
        <w:t>test planning</w:t>
      </w:r>
      <w:r w:rsidRPr="00762AA8">
        <w:rPr>
          <w:rFonts w:cstheme="minorHAnsi"/>
          <w:bCs/>
          <w:sz w:val="24"/>
          <w:u w:val="single"/>
        </w:rPr>
        <w:t xml:space="preserve"> phase </w:t>
      </w:r>
      <w:r w:rsidR="005A4D5E" w:rsidRPr="00762AA8">
        <w:rPr>
          <w:rFonts w:cstheme="minorHAnsi"/>
          <w:bCs/>
          <w:sz w:val="24"/>
          <w:u w:val="single"/>
        </w:rPr>
        <w:t>are: -</w:t>
      </w:r>
    </w:p>
    <w:p w14:paraId="75454148" w14:textId="77777777" w:rsidR="00F60E28" w:rsidRPr="000C7AC5" w:rsidRDefault="00F60E28" w:rsidP="00136E5E">
      <w:pPr>
        <w:pStyle w:val="ListParagraph"/>
        <w:numPr>
          <w:ilvl w:val="0"/>
          <w:numId w:val="9"/>
        </w:numPr>
        <w:jc w:val="both"/>
        <w:rPr>
          <w:rFonts w:cstheme="minorHAnsi"/>
          <w:sz w:val="24"/>
          <w:szCs w:val="24"/>
        </w:rPr>
      </w:pPr>
      <w:r w:rsidRPr="000C7AC5">
        <w:rPr>
          <w:rFonts w:cstheme="minorHAnsi"/>
          <w:sz w:val="24"/>
          <w:szCs w:val="24"/>
        </w:rPr>
        <w:t>Test Plan Document</w:t>
      </w:r>
    </w:p>
    <w:p w14:paraId="5A8A4CAB" w14:textId="053275E7" w:rsidR="00D556F5" w:rsidRPr="00762AA8" w:rsidRDefault="00D556F5" w:rsidP="00D556F5">
      <w:pPr>
        <w:rPr>
          <w:rFonts w:cstheme="minorHAnsi"/>
          <w:b/>
          <w:sz w:val="24"/>
        </w:rPr>
      </w:pPr>
      <w:r w:rsidRPr="00762AA8">
        <w:rPr>
          <w:rFonts w:cstheme="minorHAnsi"/>
          <w:b/>
          <w:sz w:val="24"/>
        </w:rPr>
        <w:t>TEST DESIGN PHASE</w:t>
      </w:r>
    </w:p>
    <w:p w14:paraId="1F4B6C1F" w14:textId="1347EB1C" w:rsidR="00D556F5" w:rsidRPr="00762AA8" w:rsidRDefault="00D556F5" w:rsidP="00720D8A">
      <w:pPr>
        <w:jc w:val="both"/>
        <w:rPr>
          <w:rFonts w:cstheme="minorHAnsi"/>
          <w:sz w:val="24"/>
          <w:u w:val="single"/>
          <w:lang w:val="en-IN"/>
        </w:rPr>
      </w:pPr>
      <w:r w:rsidRPr="00762AA8">
        <w:rPr>
          <w:rFonts w:cstheme="minorHAnsi"/>
          <w:bCs/>
          <w:sz w:val="24"/>
          <w:u w:val="single"/>
        </w:rPr>
        <w:t xml:space="preserve">Activities to be done in test </w:t>
      </w:r>
      <w:r w:rsidR="00762852" w:rsidRPr="00762AA8">
        <w:rPr>
          <w:rFonts w:cstheme="minorHAnsi"/>
          <w:bCs/>
          <w:sz w:val="24"/>
          <w:u w:val="single"/>
        </w:rPr>
        <w:t>design</w:t>
      </w:r>
      <w:r w:rsidRPr="00762AA8">
        <w:rPr>
          <w:rFonts w:cstheme="minorHAnsi"/>
          <w:bCs/>
          <w:sz w:val="24"/>
          <w:u w:val="single"/>
        </w:rPr>
        <w:t xml:space="preserve"> phase </w:t>
      </w:r>
      <w:r w:rsidR="005A4D5E" w:rsidRPr="00762AA8">
        <w:rPr>
          <w:rFonts w:cstheme="minorHAnsi"/>
          <w:bCs/>
          <w:sz w:val="24"/>
          <w:u w:val="single"/>
        </w:rPr>
        <w:t>are: -</w:t>
      </w:r>
    </w:p>
    <w:p w14:paraId="59BE5EE4" w14:textId="4BC07868" w:rsidR="00762852" w:rsidRPr="00762AA8" w:rsidRDefault="00762852" w:rsidP="00136E5E">
      <w:pPr>
        <w:pStyle w:val="ListParagraph"/>
        <w:numPr>
          <w:ilvl w:val="0"/>
          <w:numId w:val="9"/>
        </w:numPr>
        <w:jc w:val="both"/>
        <w:rPr>
          <w:rFonts w:cstheme="minorHAnsi"/>
          <w:sz w:val="24"/>
          <w:szCs w:val="24"/>
        </w:rPr>
      </w:pPr>
      <w:r w:rsidRPr="00762AA8">
        <w:rPr>
          <w:rFonts w:cstheme="minorHAnsi"/>
          <w:sz w:val="24"/>
          <w:szCs w:val="24"/>
        </w:rPr>
        <w:t>Test Scenarios and Test Cases.</w:t>
      </w:r>
    </w:p>
    <w:p w14:paraId="774B39FD" w14:textId="75B6990F" w:rsidR="00762852" w:rsidRPr="00762AA8" w:rsidRDefault="006C4CD7" w:rsidP="00136E5E">
      <w:pPr>
        <w:pStyle w:val="ListParagraph"/>
        <w:numPr>
          <w:ilvl w:val="0"/>
          <w:numId w:val="9"/>
        </w:numPr>
        <w:jc w:val="both"/>
        <w:rPr>
          <w:rFonts w:cstheme="minorHAnsi"/>
          <w:sz w:val="24"/>
          <w:szCs w:val="24"/>
        </w:rPr>
      </w:pPr>
      <w:r>
        <w:rPr>
          <w:rFonts w:cstheme="minorHAnsi"/>
          <w:sz w:val="24"/>
          <w:szCs w:val="24"/>
        </w:rPr>
        <w:t xml:space="preserve">Test Cases Verification </w:t>
      </w:r>
    </w:p>
    <w:p w14:paraId="79D21205" w14:textId="757FA9BB" w:rsidR="00D556F5" w:rsidRPr="00762AA8" w:rsidRDefault="00762852" w:rsidP="00136E5E">
      <w:pPr>
        <w:pStyle w:val="ListParagraph"/>
        <w:numPr>
          <w:ilvl w:val="0"/>
          <w:numId w:val="9"/>
        </w:numPr>
        <w:jc w:val="both"/>
        <w:rPr>
          <w:rFonts w:cstheme="minorHAnsi"/>
          <w:sz w:val="24"/>
          <w:szCs w:val="24"/>
        </w:rPr>
      </w:pPr>
      <w:r w:rsidRPr="00762AA8">
        <w:rPr>
          <w:rFonts w:cstheme="minorHAnsi"/>
          <w:sz w:val="24"/>
          <w:szCs w:val="24"/>
        </w:rPr>
        <w:t>Creation of Test Data is done in this phase.</w:t>
      </w:r>
    </w:p>
    <w:p w14:paraId="23900188" w14:textId="37B37035" w:rsidR="00D556F5" w:rsidRPr="00762AA8" w:rsidRDefault="00D556F5" w:rsidP="00720D8A">
      <w:pPr>
        <w:jc w:val="both"/>
        <w:rPr>
          <w:rFonts w:cstheme="minorHAnsi"/>
          <w:sz w:val="24"/>
          <w:u w:val="single"/>
          <w:lang w:val="en-IN"/>
        </w:rPr>
      </w:pPr>
      <w:r w:rsidRPr="00762AA8">
        <w:rPr>
          <w:rFonts w:cstheme="minorHAnsi"/>
          <w:bCs/>
          <w:sz w:val="24"/>
          <w:u w:val="single"/>
        </w:rPr>
        <w:t xml:space="preserve">Deliverables in test </w:t>
      </w:r>
      <w:r w:rsidR="00762852" w:rsidRPr="00762AA8">
        <w:rPr>
          <w:rFonts w:cstheme="minorHAnsi"/>
          <w:bCs/>
          <w:sz w:val="24"/>
          <w:u w:val="single"/>
        </w:rPr>
        <w:t>design</w:t>
      </w:r>
      <w:r w:rsidRPr="00762AA8">
        <w:rPr>
          <w:rFonts w:cstheme="minorHAnsi"/>
          <w:bCs/>
          <w:sz w:val="24"/>
          <w:u w:val="single"/>
        </w:rPr>
        <w:t xml:space="preserve"> phase </w:t>
      </w:r>
      <w:r w:rsidR="005A4D5E" w:rsidRPr="00762AA8">
        <w:rPr>
          <w:rFonts w:cstheme="minorHAnsi"/>
          <w:bCs/>
          <w:sz w:val="24"/>
          <w:u w:val="single"/>
        </w:rPr>
        <w:t>are: -</w:t>
      </w:r>
    </w:p>
    <w:p w14:paraId="7768C1DD" w14:textId="77777777" w:rsidR="00762852" w:rsidRPr="000C7AC5" w:rsidRDefault="00762852" w:rsidP="00136E5E">
      <w:pPr>
        <w:pStyle w:val="ListParagraph"/>
        <w:numPr>
          <w:ilvl w:val="0"/>
          <w:numId w:val="9"/>
        </w:numPr>
        <w:jc w:val="both"/>
        <w:rPr>
          <w:rFonts w:cstheme="minorHAnsi"/>
          <w:sz w:val="24"/>
          <w:szCs w:val="24"/>
        </w:rPr>
      </w:pPr>
      <w:r w:rsidRPr="000C7AC5">
        <w:rPr>
          <w:rFonts w:cstheme="minorHAnsi"/>
          <w:sz w:val="24"/>
          <w:szCs w:val="24"/>
        </w:rPr>
        <w:t>Test Scenarios</w:t>
      </w:r>
    </w:p>
    <w:p w14:paraId="3FE5269C" w14:textId="296B79CC" w:rsidR="0060431B" w:rsidRPr="000C7AC5" w:rsidRDefault="00762852" w:rsidP="006C4CD7">
      <w:pPr>
        <w:pStyle w:val="ListParagraph"/>
        <w:numPr>
          <w:ilvl w:val="0"/>
          <w:numId w:val="9"/>
        </w:numPr>
        <w:jc w:val="both"/>
        <w:rPr>
          <w:rFonts w:cstheme="minorHAnsi"/>
          <w:sz w:val="24"/>
          <w:szCs w:val="24"/>
        </w:rPr>
      </w:pPr>
      <w:r w:rsidRPr="000C7AC5">
        <w:rPr>
          <w:rFonts w:cstheme="minorHAnsi"/>
          <w:sz w:val="24"/>
          <w:szCs w:val="24"/>
        </w:rPr>
        <w:t xml:space="preserve">Test Cases </w:t>
      </w:r>
      <w:r w:rsidR="006C4CD7" w:rsidRPr="000C7AC5">
        <w:rPr>
          <w:rFonts w:cstheme="minorHAnsi"/>
          <w:sz w:val="24"/>
          <w:szCs w:val="24"/>
        </w:rPr>
        <w:t xml:space="preserve">&amp; </w:t>
      </w:r>
      <w:r w:rsidRPr="000C7AC5">
        <w:rPr>
          <w:rFonts w:cstheme="minorHAnsi"/>
          <w:sz w:val="24"/>
          <w:szCs w:val="24"/>
        </w:rPr>
        <w:t>Test Data</w:t>
      </w:r>
    </w:p>
    <w:p w14:paraId="748B8194" w14:textId="4DCE1135" w:rsidR="00761F82" w:rsidRPr="00762AA8" w:rsidRDefault="00761F82" w:rsidP="00761F82">
      <w:pPr>
        <w:rPr>
          <w:rFonts w:cstheme="minorHAnsi"/>
          <w:b/>
          <w:sz w:val="24"/>
        </w:rPr>
      </w:pPr>
      <w:r w:rsidRPr="00762AA8">
        <w:rPr>
          <w:rFonts w:cstheme="minorHAnsi"/>
          <w:b/>
          <w:sz w:val="24"/>
        </w:rPr>
        <w:t>TEST EXECUTION PHASE</w:t>
      </w:r>
    </w:p>
    <w:p w14:paraId="2586DF3E" w14:textId="660D3ECB" w:rsidR="00761F82" w:rsidRPr="00762AA8" w:rsidRDefault="00761F82" w:rsidP="00136E5E">
      <w:pPr>
        <w:pStyle w:val="ListParagraph"/>
        <w:numPr>
          <w:ilvl w:val="0"/>
          <w:numId w:val="9"/>
        </w:numPr>
        <w:jc w:val="both"/>
        <w:rPr>
          <w:rFonts w:cstheme="minorHAnsi"/>
          <w:bCs/>
          <w:sz w:val="24"/>
          <w:szCs w:val="24"/>
        </w:rPr>
      </w:pPr>
      <w:r w:rsidRPr="00762AA8">
        <w:rPr>
          <w:rFonts w:cstheme="minorHAnsi"/>
          <w:bCs/>
          <w:sz w:val="24"/>
          <w:szCs w:val="24"/>
        </w:rPr>
        <w:t>After the Test Case development and Test Environment setup</w:t>
      </w:r>
      <w:r w:rsidR="0044087A">
        <w:rPr>
          <w:rFonts w:cstheme="minorHAnsi"/>
          <w:bCs/>
          <w:sz w:val="24"/>
          <w:szCs w:val="24"/>
        </w:rPr>
        <w:t>,</w:t>
      </w:r>
      <w:r w:rsidRPr="00762AA8">
        <w:rPr>
          <w:rFonts w:cstheme="minorHAnsi"/>
          <w:bCs/>
          <w:sz w:val="24"/>
          <w:szCs w:val="24"/>
        </w:rPr>
        <w:t xml:space="preserve"> test execution phase gets started.</w:t>
      </w:r>
    </w:p>
    <w:p w14:paraId="21967F8B" w14:textId="77777777" w:rsidR="00761F82" w:rsidRPr="00762AA8" w:rsidRDefault="00761F82" w:rsidP="00136E5E">
      <w:pPr>
        <w:pStyle w:val="ListParagraph"/>
        <w:numPr>
          <w:ilvl w:val="0"/>
          <w:numId w:val="9"/>
        </w:numPr>
        <w:jc w:val="both"/>
        <w:rPr>
          <w:rFonts w:cstheme="minorHAnsi"/>
          <w:bCs/>
          <w:sz w:val="24"/>
          <w:szCs w:val="24"/>
        </w:rPr>
      </w:pPr>
      <w:r w:rsidRPr="00762AA8">
        <w:rPr>
          <w:rFonts w:cstheme="minorHAnsi"/>
          <w:bCs/>
          <w:sz w:val="24"/>
          <w:szCs w:val="24"/>
        </w:rPr>
        <w:t>Test Execution phase is the process of executing the code and comparing the expected and actual results</w:t>
      </w:r>
    </w:p>
    <w:p w14:paraId="6314ACE5" w14:textId="3422F446" w:rsidR="00761F82" w:rsidRPr="00762AA8" w:rsidRDefault="00761F82" w:rsidP="00720D8A">
      <w:pPr>
        <w:jc w:val="both"/>
        <w:rPr>
          <w:rFonts w:cstheme="minorHAnsi"/>
          <w:sz w:val="24"/>
          <w:u w:val="single"/>
          <w:lang w:val="en-IN"/>
        </w:rPr>
      </w:pPr>
      <w:r w:rsidRPr="00762AA8">
        <w:rPr>
          <w:rFonts w:cstheme="minorHAnsi"/>
          <w:bCs/>
          <w:sz w:val="24"/>
          <w:u w:val="single"/>
        </w:rPr>
        <w:lastRenderedPageBreak/>
        <w:t xml:space="preserve">Activities to be done in </w:t>
      </w:r>
      <w:r w:rsidR="00E41796" w:rsidRPr="00762AA8">
        <w:rPr>
          <w:rFonts w:cstheme="minorHAnsi"/>
          <w:bCs/>
          <w:sz w:val="24"/>
          <w:u w:val="single"/>
        </w:rPr>
        <w:t>test execution</w:t>
      </w:r>
      <w:r w:rsidRPr="00762AA8">
        <w:rPr>
          <w:rFonts w:cstheme="minorHAnsi"/>
          <w:bCs/>
          <w:sz w:val="24"/>
          <w:u w:val="single"/>
        </w:rPr>
        <w:t xml:space="preserve"> phase </w:t>
      </w:r>
      <w:r w:rsidR="005A4D5E" w:rsidRPr="00762AA8">
        <w:rPr>
          <w:rFonts w:cstheme="minorHAnsi"/>
          <w:bCs/>
          <w:sz w:val="24"/>
          <w:u w:val="single"/>
        </w:rPr>
        <w:t>are: -</w:t>
      </w:r>
    </w:p>
    <w:p w14:paraId="5054B617" w14:textId="020C8759" w:rsidR="00670BBD" w:rsidRPr="00BA59D5" w:rsidRDefault="00670BBD" w:rsidP="00BA59D5">
      <w:pPr>
        <w:pStyle w:val="ListParagraph"/>
        <w:numPr>
          <w:ilvl w:val="0"/>
          <w:numId w:val="9"/>
        </w:numPr>
        <w:jc w:val="both"/>
        <w:rPr>
          <w:rFonts w:cstheme="minorHAnsi"/>
          <w:bCs/>
          <w:sz w:val="24"/>
          <w:szCs w:val="24"/>
        </w:rPr>
      </w:pPr>
      <w:r w:rsidRPr="00762AA8">
        <w:rPr>
          <w:rFonts w:cstheme="minorHAnsi"/>
          <w:bCs/>
          <w:sz w:val="24"/>
          <w:szCs w:val="24"/>
        </w:rPr>
        <w:t>Execution of Test Cases</w:t>
      </w:r>
      <w:r w:rsidR="00BA59D5">
        <w:rPr>
          <w:rFonts w:cstheme="minorHAnsi"/>
          <w:bCs/>
          <w:sz w:val="24"/>
          <w:szCs w:val="24"/>
        </w:rPr>
        <w:t xml:space="preserve"> and </w:t>
      </w:r>
      <w:r w:rsidRPr="00BA59D5">
        <w:rPr>
          <w:rFonts w:cstheme="minorHAnsi"/>
          <w:bCs/>
          <w:sz w:val="24"/>
          <w:szCs w:val="24"/>
        </w:rPr>
        <w:t>Reporting Test Results</w:t>
      </w:r>
      <w:r w:rsidR="00BA59D5">
        <w:rPr>
          <w:rFonts w:cstheme="minorHAnsi"/>
          <w:bCs/>
          <w:sz w:val="24"/>
          <w:szCs w:val="24"/>
        </w:rPr>
        <w:t xml:space="preserve"> &amp; </w:t>
      </w:r>
      <w:r w:rsidRPr="00BA59D5">
        <w:rPr>
          <w:rFonts w:cstheme="minorHAnsi"/>
          <w:bCs/>
          <w:sz w:val="24"/>
          <w:szCs w:val="24"/>
        </w:rPr>
        <w:t>Logging defects</w:t>
      </w:r>
    </w:p>
    <w:p w14:paraId="5CDA69E5" w14:textId="77777777" w:rsidR="00670BBD" w:rsidRPr="00762AA8" w:rsidRDefault="00670BBD" w:rsidP="00136E5E">
      <w:pPr>
        <w:pStyle w:val="ListParagraph"/>
        <w:numPr>
          <w:ilvl w:val="0"/>
          <w:numId w:val="9"/>
        </w:numPr>
        <w:jc w:val="both"/>
        <w:rPr>
          <w:rFonts w:cstheme="minorHAnsi"/>
          <w:bCs/>
          <w:sz w:val="24"/>
          <w:szCs w:val="24"/>
        </w:rPr>
      </w:pPr>
      <w:r w:rsidRPr="00762AA8">
        <w:rPr>
          <w:rFonts w:cstheme="minorHAnsi"/>
          <w:bCs/>
          <w:sz w:val="24"/>
          <w:szCs w:val="24"/>
        </w:rPr>
        <w:t>Verification and retesting of the defect</w:t>
      </w:r>
    </w:p>
    <w:p w14:paraId="421D525A" w14:textId="441BC20B" w:rsidR="00670BBD" w:rsidRPr="00762AA8" w:rsidRDefault="00670BBD" w:rsidP="00136E5E">
      <w:pPr>
        <w:pStyle w:val="ListParagraph"/>
        <w:numPr>
          <w:ilvl w:val="0"/>
          <w:numId w:val="9"/>
        </w:numPr>
        <w:jc w:val="both"/>
        <w:rPr>
          <w:rFonts w:cstheme="minorHAnsi"/>
          <w:bCs/>
          <w:sz w:val="24"/>
          <w:szCs w:val="24"/>
        </w:rPr>
      </w:pPr>
      <w:r w:rsidRPr="00762AA8">
        <w:rPr>
          <w:rFonts w:cstheme="minorHAnsi"/>
          <w:bCs/>
          <w:sz w:val="24"/>
          <w:szCs w:val="24"/>
        </w:rPr>
        <w:t>Regression Testing</w:t>
      </w:r>
    </w:p>
    <w:p w14:paraId="627E1964" w14:textId="77EFF1AA" w:rsidR="00761F82" w:rsidRPr="00762AA8" w:rsidRDefault="00670BBD" w:rsidP="00136E5E">
      <w:pPr>
        <w:pStyle w:val="ListParagraph"/>
        <w:numPr>
          <w:ilvl w:val="0"/>
          <w:numId w:val="9"/>
        </w:numPr>
        <w:jc w:val="both"/>
        <w:rPr>
          <w:rFonts w:cstheme="minorHAnsi"/>
          <w:sz w:val="24"/>
          <w:u w:val="single"/>
          <w:lang w:val="en-IN"/>
        </w:rPr>
      </w:pPr>
      <w:r w:rsidRPr="00762AA8">
        <w:rPr>
          <w:rFonts w:cstheme="minorHAnsi"/>
          <w:bCs/>
          <w:sz w:val="24"/>
          <w:szCs w:val="24"/>
        </w:rPr>
        <w:t>Closure of Defects</w:t>
      </w:r>
      <w:r w:rsidR="00761F82" w:rsidRPr="00762AA8">
        <w:rPr>
          <w:rFonts w:cstheme="minorHAnsi"/>
          <w:sz w:val="24"/>
          <w:szCs w:val="24"/>
        </w:rPr>
        <w:t xml:space="preserve">  </w:t>
      </w:r>
    </w:p>
    <w:p w14:paraId="1AA0EA58" w14:textId="4D8AC7B3" w:rsidR="00761F82" w:rsidRPr="00762AA8" w:rsidRDefault="00761F82" w:rsidP="00761F82">
      <w:pPr>
        <w:jc w:val="both"/>
        <w:rPr>
          <w:rFonts w:cstheme="minorHAnsi"/>
          <w:sz w:val="24"/>
          <w:u w:val="single"/>
          <w:lang w:val="en-IN"/>
        </w:rPr>
      </w:pPr>
      <w:r w:rsidRPr="00762AA8">
        <w:rPr>
          <w:rFonts w:cstheme="minorHAnsi"/>
          <w:bCs/>
          <w:sz w:val="24"/>
          <w:u w:val="single"/>
        </w:rPr>
        <w:t xml:space="preserve">Deliverables in test </w:t>
      </w:r>
      <w:r w:rsidR="00E41796" w:rsidRPr="00762AA8">
        <w:rPr>
          <w:rFonts w:cstheme="minorHAnsi"/>
          <w:bCs/>
          <w:sz w:val="24"/>
          <w:u w:val="single"/>
        </w:rPr>
        <w:t>execution</w:t>
      </w:r>
      <w:r w:rsidRPr="00762AA8">
        <w:rPr>
          <w:rFonts w:cstheme="minorHAnsi"/>
          <w:bCs/>
          <w:sz w:val="24"/>
          <w:u w:val="single"/>
        </w:rPr>
        <w:t xml:space="preserve"> phase </w:t>
      </w:r>
      <w:r w:rsidR="00EB71FD" w:rsidRPr="00762AA8">
        <w:rPr>
          <w:rFonts w:cstheme="minorHAnsi"/>
          <w:bCs/>
          <w:sz w:val="24"/>
          <w:u w:val="single"/>
        </w:rPr>
        <w:t>are: -</w:t>
      </w:r>
    </w:p>
    <w:p w14:paraId="6C1CEC08" w14:textId="77777777" w:rsidR="00F60E28" w:rsidRPr="000C7AC5" w:rsidRDefault="00F60E28" w:rsidP="00136E5E">
      <w:pPr>
        <w:pStyle w:val="ListParagraph"/>
        <w:numPr>
          <w:ilvl w:val="0"/>
          <w:numId w:val="9"/>
        </w:numPr>
        <w:jc w:val="both"/>
        <w:rPr>
          <w:rFonts w:cstheme="minorHAnsi"/>
          <w:bCs/>
          <w:sz w:val="24"/>
          <w:szCs w:val="24"/>
        </w:rPr>
      </w:pPr>
      <w:r w:rsidRPr="000C7AC5">
        <w:rPr>
          <w:rFonts w:cstheme="minorHAnsi"/>
          <w:bCs/>
          <w:sz w:val="24"/>
          <w:szCs w:val="24"/>
        </w:rPr>
        <w:t>Test Execution Report</w:t>
      </w:r>
    </w:p>
    <w:p w14:paraId="2C97EF56" w14:textId="77777777" w:rsidR="00F60E28" w:rsidRPr="000C7AC5" w:rsidRDefault="00F60E28" w:rsidP="00136E5E">
      <w:pPr>
        <w:pStyle w:val="ListParagraph"/>
        <w:numPr>
          <w:ilvl w:val="0"/>
          <w:numId w:val="9"/>
        </w:numPr>
        <w:jc w:val="both"/>
        <w:rPr>
          <w:rFonts w:cstheme="minorHAnsi"/>
          <w:bCs/>
          <w:sz w:val="24"/>
          <w:szCs w:val="24"/>
        </w:rPr>
      </w:pPr>
      <w:r w:rsidRPr="000C7AC5">
        <w:rPr>
          <w:rFonts w:cstheme="minorHAnsi"/>
          <w:bCs/>
          <w:sz w:val="24"/>
          <w:szCs w:val="24"/>
        </w:rPr>
        <w:t>Updated Test Cases with results</w:t>
      </w:r>
    </w:p>
    <w:p w14:paraId="4B5770B4" w14:textId="1CFE2159" w:rsidR="00761F82" w:rsidRPr="000C7AC5" w:rsidRDefault="00F60E28" w:rsidP="00136E5E">
      <w:pPr>
        <w:pStyle w:val="ListParagraph"/>
        <w:numPr>
          <w:ilvl w:val="0"/>
          <w:numId w:val="9"/>
        </w:numPr>
        <w:jc w:val="both"/>
        <w:rPr>
          <w:rFonts w:cstheme="minorHAnsi"/>
          <w:bCs/>
          <w:sz w:val="24"/>
          <w:szCs w:val="24"/>
        </w:rPr>
      </w:pPr>
      <w:r w:rsidRPr="000C7AC5">
        <w:rPr>
          <w:rFonts w:cstheme="minorHAnsi"/>
          <w:bCs/>
          <w:sz w:val="24"/>
          <w:szCs w:val="24"/>
        </w:rPr>
        <w:t>Bug Report</w:t>
      </w:r>
    </w:p>
    <w:p w14:paraId="5501D5B9" w14:textId="5CD56DA2" w:rsidR="00E41796" w:rsidRPr="00762AA8" w:rsidRDefault="00E41796" w:rsidP="00720D8A">
      <w:pPr>
        <w:jc w:val="both"/>
        <w:rPr>
          <w:rFonts w:cstheme="minorHAnsi"/>
          <w:b/>
          <w:sz w:val="24"/>
        </w:rPr>
      </w:pPr>
      <w:r w:rsidRPr="00762AA8">
        <w:rPr>
          <w:rFonts w:cstheme="minorHAnsi"/>
          <w:b/>
          <w:sz w:val="24"/>
        </w:rPr>
        <w:t xml:space="preserve">TEST </w:t>
      </w:r>
      <w:r w:rsidR="00BF0FC2" w:rsidRPr="00762AA8">
        <w:rPr>
          <w:rFonts w:cstheme="minorHAnsi"/>
          <w:b/>
          <w:sz w:val="24"/>
        </w:rPr>
        <w:t>CLOSURE</w:t>
      </w:r>
      <w:r w:rsidRPr="00762AA8">
        <w:rPr>
          <w:rFonts w:cstheme="minorHAnsi"/>
          <w:b/>
          <w:sz w:val="24"/>
        </w:rPr>
        <w:t xml:space="preserve"> PHASE</w:t>
      </w:r>
    </w:p>
    <w:p w14:paraId="51018CA0" w14:textId="3CC3365F"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 xml:space="preserve">Test </w:t>
      </w:r>
      <w:r w:rsidR="00BA59D5" w:rsidRPr="00762AA8">
        <w:rPr>
          <w:rFonts w:cstheme="minorHAnsi"/>
          <w:bCs/>
          <w:sz w:val="24"/>
          <w:szCs w:val="24"/>
        </w:rPr>
        <w:t>Closure is</w:t>
      </w:r>
      <w:r w:rsidRPr="00762AA8">
        <w:rPr>
          <w:rFonts w:cstheme="minorHAnsi"/>
          <w:bCs/>
          <w:sz w:val="24"/>
          <w:szCs w:val="24"/>
        </w:rPr>
        <w:t xml:space="preserve"> the last stage</w:t>
      </w:r>
      <w:r w:rsidR="00BA59D5">
        <w:rPr>
          <w:rFonts w:cstheme="minorHAnsi"/>
          <w:bCs/>
          <w:sz w:val="24"/>
          <w:szCs w:val="24"/>
        </w:rPr>
        <w:t xml:space="preserve"> of software testing life cycle. A report will be </w:t>
      </w:r>
      <w:r w:rsidRPr="00762AA8">
        <w:rPr>
          <w:rFonts w:cstheme="minorHAnsi"/>
          <w:bCs/>
          <w:sz w:val="24"/>
          <w:szCs w:val="24"/>
        </w:rPr>
        <w:t>prepared by the team manager or lead after the completion of software testing process.</w:t>
      </w:r>
    </w:p>
    <w:p w14:paraId="2126EC07" w14:textId="7FA3B46C"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After the preparation of this report &amp; release of the software, the test closure activities are performed.</w:t>
      </w:r>
    </w:p>
    <w:p w14:paraId="33D2C117" w14:textId="4EB6EF4B" w:rsidR="00E41796"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The objective of performing these activities is to determine the actual outcomes and the impact of various testing activities executed on the software to ensure its quality</w:t>
      </w:r>
      <w:r w:rsidR="00E41796" w:rsidRPr="00762AA8">
        <w:rPr>
          <w:rFonts w:cstheme="minorHAnsi"/>
          <w:bCs/>
          <w:sz w:val="24"/>
          <w:szCs w:val="24"/>
        </w:rPr>
        <w:t>.</w:t>
      </w:r>
    </w:p>
    <w:p w14:paraId="37465903" w14:textId="1170E747" w:rsidR="00E41796" w:rsidRPr="00762AA8" w:rsidRDefault="00E41796" w:rsidP="00720D8A">
      <w:pPr>
        <w:jc w:val="both"/>
        <w:rPr>
          <w:rFonts w:cstheme="minorHAnsi"/>
          <w:sz w:val="24"/>
          <w:u w:val="single"/>
          <w:lang w:val="en-IN"/>
        </w:rPr>
      </w:pPr>
      <w:r w:rsidRPr="00762AA8">
        <w:rPr>
          <w:rFonts w:cstheme="minorHAnsi"/>
          <w:bCs/>
          <w:sz w:val="24"/>
          <w:u w:val="single"/>
        </w:rPr>
        <w:t xml:space="preserve">Activities to be done in test </w:t>
      </w:r>
      <w:r w:rsidR="00BF0FC2" w:rsidRPr="00762AA8">
        <w:rPr>
          <w:rFonts w:cstheme="minorHAnsi"/>
          <w:bCs/>
          <w:sz w:val="24"/>
          <w:u w:val="single"/>
        </w:rPr>
        <w:t>closure</w:t>
      </w:r>
      <w:r w:rsidRPr="00762AA8">
        <w:rPr>
          <w:rFonts w:cstheme="minorHAnsi"/>
          <w:bCs/>
          <w:sz w:val="24"/>
          <w:u w:val="single"/>
        </w:rPr>
        <w:t xml:space="preserve"> phase </w:t>
      </w:r>
      <w:r w:rsidR="00EB71FD" w:rsidRPr="00762AA8">
        <w:rPr>
          <w:rFonts w:cstheme="minorHAnsi"/>
          <w:bCs/>
          <w:sz w:val="24"/>
          <w:u w:val="single"/>
        </w:rPr>
        <w:t>are: -</w:t>
      </w:r>
    </w:p>
    <w:p w14:paraId="3F229F1C" w14:textId="77777777"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Checking which planned deliverables have been delivered</w:t>
      </w:r>
    </w:p>
    <w:p w14:paraId="2E3ECABE" w14:textId="77777777"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Close Incident Reports</w:t>
      </w:r>
    </w:p>
    <w:p w14:paraId="7889B975" w14:textId="1A94AD42"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Handi</w:t>
      </w:r>
      <w:r w:rsidR="00A917A7" w:rsidRPr="00762AA8">
        <w:rPr>
          <w:rFonts w:cstheme="minorHAnsi"/>
          <w:bCs/>
          <w:sz w:val="24"/>
          <w:szCs w:val="24"/>
        </w:rPr>
        <w:t>ng over the test artifacts</w:t>
      </w:r>
    </w:p>
    <w:p w14:paraId="569CC31A" w14:textId="77777777" w:rsidR="00BF0FC2" w:rsidRPr="00762AA8" w:rsidRDefault="00BF0FC2" w:rsidP="00136E5E">
      <w:pPr>
        <w:pStyle w:val="ListParagraph"/>
        <w:numPr>
          <w:ilvl w:val="0"/>
          <w:numId w:val="9"/>
        </w:numPr>
        <w:jc w:val="both"/>
        <w:rPr>
          <w:rFonts w:cstheme="minorHAnsi"/>
          <w:bCs/>
          <w:sz w:val="24"/>
          <w:szCs w:val="24"/>
        </w:rPr>
      </w:pPr>
      <w:r w:rsidRPr="00762AA8">
        <w:rPr>
          <w:rFonts w:cstheme="minorHAnsi"/>
          <w:bCs/>
          <w:sz w:val="24"/>
          <w:szCs w:val="24"/>
        </w:rPr>
        <w:t>Preparing document on system acceptance</w:t>
      </w:r>
    </w:p>
    <w:p w14:paraId="6CA3CCEA" w14:textId="25CFC8FD" w:rsidR="00E41796" w:rsidRPr="00762AA8" w:rsidRDefault="00BF0FC2" w:rsidP="00136E5E">
      <w:pPr>
        <w:pStyle w:val="ListParagraph"/>
        <w:numPr>
          <w:ilvl w:val="0"/>
          <w:numId w:val="9"/>
        </w:numPr>
        <w:jc w:val="both"/>
        <w:rPr>
          <w:rFonts w:cstheme="minorHAnsi"/>
          <w:sz w:val="24"/>
          <w:u w:val="single"/>
          <w:lang w:val="en-IN"/>
        </w:rPr>
      </w:pPr>
      <w:r w:rsidRPr="00762AA8">
        <w:rPr>
          <w:rFonts w:cstheme="minorHAnsi"/>
          <w:bCs/>
          <w:sz w:val="24"/>
          <w:szCs w:val="24"/>
        </w:rPr>
        <w:t>Learning experience</w:t>
      </w:r>
    </w:p>
    <w:p w14:paraId="62F914DB" w14:textId="7C8AE47A" w:rsidR="00E41796" w:rsidRPr="00762AA8" w:rsidRDefault="00E41796" w:rsidP="00E41796">
      <w:pPr>
        <w:jc w:val="both"/>
        <w:rPr>
          <w:rFonts w:cstheme="minorHAnsi"/>
          <w:sz w:val="24"/>
          <w:u w:val="single"/>
          <w:lang w:val="en-IN"/>
        </w:rPr>
      </w:pPr>
      <w:r w:rsidRPr="00762AA8">
        <w:rPr>
          <w:rFonts w:cstheme="minorHAnsi"/>
          <w:bCs/>
          <w:sz w:val="24"/>
          <w:u w:val="single"/>
        </w:rPr>
        <w:t xml:space="preserve">Deliverables in test execution phase </w:t>
      </w:r>
      <w:r w:rsidR="00EB71FD" w:rsidRPr="00762AA8">
        <w:rPr>
          <w:rFonts w:cstheme="minorHAnsi"/>
          <w:bCs/>
          <w:sz w:val="24"/>
          <w:u w:val="single"/>
        </w:rPr>
        <w:t>are: -</w:t>
      </w:r>
    </w:p>
    <w:p w14:paraId="6C705323" w14:textId="77777777" w:rsidR="00BF0FC2" w:rsidRPr="000C7AC5" w:rsidRDefault="00BF0FC2" w:rsidP="00136E5E">
      <w:pPr>
        <w:pStyle w:val="ListParagraph"/>
        <w:numPr>
          <w:ilvl w:val="0"/>
          <w:numId w:val="9"/>
        </w:numPr>
        <w:jc w:val="both"/>
        <w:rPr>
          <w:rFonts w:cstheme="minorHAnsi"/>
          <w:bCs/>
          <w:sz w:val="24"/>
          <w:szCs w:val="24"/>
        </w:rPr>
      </w:pPr>
      <w:r w:rsidRPr="000C7AC5">
        <w:rPr>
          <w:rFonts w:cstheme="minorHAnsi"/>
          <w:bCs/>
          <w:sz w:val="24"/>
          <w:szCs w:val="24"/>
        </w:rPr>
        <w:t>Test Closure Report</w:t>
      </w:r>
    </w:p>
    <w:p w14:paraId="4905D11C" w14:textId="2C3260AC" w:rsidR="00761F82" w:rsidRDefault="00BF0FC2" w:rsidP="00136E5E">
      <w:pPr>
        <w:pStyle w:val="ListParagraph"/>
        <w:numPr>
          <w:ilvl w:val="0"/>
          <w:numId w:val="9"/>
        </w:numPr>
        <w:jc w:val="both"/>
        <w:rPr>
          <w:rFonts w:cstheme="minorHAnsi"/>
          <w:bCs/>
          <w:sz w:val="24"/>
          <w:szCs w:val="24"/>
        </w:rPr>
      </w:pPr>
      <w:r w:rsidRPr="000C7AC5">
        <w:rPr>
          <w:rFonts w:cstheme="minorHAnsi"/>
          <w:bCs/>
          <w:sz w:val="24"/>
          <w:szCs w:val="24"/>
        </w:rPr>
        <w:t>Release Note</w:t>
      </w:r>
    </w:p>
    <w:p w14:paraId="369252E0" w14:textId="77777777" w:rsidR="00DE0FB0" w:rsidRDefault="00DE0FB0" w:rsidP="00DE0FB0">
      <w:pPr>
        <w:jc w:val="both"/>
        <w:rPr>
          <w:rFonts w:cstheme="minorHAnsi"/>
          <w:bCs/>
          <w:sz w:val="24"/>
          <w:szCs w:val="24"/>
        </w:rPr>
      </w:pPr>
    </w:p>
    <w:p w14:paraId="64C300CA" w14:textId="77777777" w:rsidR="00DE0FB0" w:rsidRDefault="00DE0FB0" w:rsidP="00DE0FB0">
      <w:pPr>
        <w:jc w:val="both"/>
        <w:rPr>
          <w:rFonts w:cstheme="minorHAnsi"/>
          <w:bCs/>
          <w:sz w:val="24"/>
          <w:szCs w:val="24"/>
        </w:rPr>
      </w:pPr>
    </w:p>
    <w:p w14:paraId="3896B133" w14:textId="77777777" w:rsidR="00DE0FB0" w:rsidRDefault="00DE0FB0" w:rsidP="00DE0FB0">
      <w:pPr>
        <w:jc w:val="both"/>
        <w:rPr>
          <w:rFonts w:cstheme="minorHAnsi"/>
          <w:bCs/>
          <w:sz w:val="24"/>
          <w:szCs w:val="24"/>
        </w:rPr>
      </w:pPr>
    </w:p>
    <w:p w14:paraId="7A663EC7" w14:textId="5E41C2C5" w:rsidR="001F4978" w:rsidRPr="000C7AC5" w:rsidRDefault="001F4978" w:rsidP="001F4978">
      <w:pPr>
        <w:pStyle w:val="Heading3"/>
        <w:rPr>
          <w:rFonts w:asciiTheme="minorHAnsi" w:hAnsiTheme="minorHAnsi" w:cstheme="minorHAnsi"/>
          <w:color w:val="auto"/>
        </w:rPr>
      </w:pPr>
      <w:bookmarkStart w:id="61" w:name="_Toc118192361"/>
      <w:bookmarkStart w:id="62" w:name="_Hlk98764040"/>
      <w:r>
        <w:rPr>
          <w:rFonts w:asciiTheme="minorHAnsi" w:hAnsiTheme="minorHAnsi" w:cstheme="minorHAnsi"/>
          <w:color w:val="auto"/>
        </w:rPr>
        <w:lastRenderedPageBreak/>
        <w:t>Business Analysis</w:t>
      </w:r>
      <w:bookmarkEnd w:id="61"/>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3055"/>
        <w:gridCol w:w="6295"/>
      </w:tblGrid>
      <w:tr w:rsidR="001F4978" w:rsidRPr="00762AA8" w14:paraId="0914D25F" w14:textId="77777777" w:rsidTr="001F4978">
        <w:tc>
          <w:tcPr>
            <w:tcW w:w="3055" w:type="dxa"/>
            <w:vAlign w:val="center"/>
          </w:tcPr>
          <w:p w14:paraId="3F834756" w14:textId="386EFB46" w:rsidR="001F4978" w:rsidRPr="00720D8A" w:rsidRDefault="001F4978" w:rsidP="001E3F0A">
            <w:pPr>
              <w:rPr>
                <w:rFonts w:cstheme="minorHAnsi"/>
                <w:sz w:val="24"/>
                <w:szCs w:val="24"/>
                <w:highlight w:val="yellow"/>
              </w:rPr>
            </w:pPr>
            <w:r w:rsidRPr="00720D8A">
              <w:rPr>
                <w:rFonts w:cstheme="minorHAnsi"/>
                <w:sz w:val="24"/>
                <w:szCs w:val="24"/>
              </w:rPr>
              <w:t>Mode</w:t>
            </w:r>
          </w:p>
        </w:tc>
        <w:tc>
          <w:tcPr>
            <w:tcW w:w="6295" w:type="dxa"/>
            <w:vAlign w:val="center"/>
          </w:tcPr>
          <w:p w14:paraId="2A548F93" w14:textId="312E268B" w:rsidR="001F4978" w:rsidRPr="00720D8A" w:rsidRDefault="001F4978" w:rsidP="001E3F0A">
            <w:pPr>
              <w:rPr>
                <w:rFonts w:cstheme="minorHAnsi"/>
                <w:sz w:val="24"/>
                <w:szCs w:val="24"/>
                <w:highlight w:val="yellow"/>
              </w:rPr>
            </w:pPr>
            <w:r w:rsidRPr="000C7AC5">
              <w:rPr>
                <w:rFonts w:cstheme="minorHAnsi"/>
                <w:sz w:val="24"/>
                <w:szCs w:val="24"/>
              </w:rPr>
              <w:t>Online</w:t>
            </w:r>
            <w:r w:rsidR="00DB3B2F" w:rsidRPr="000C7AC5">
              <w:rPr>
                <w:rFonts w:cstheme="minorHAnsi"/>
                <w:sz w:val="24"/>
                <w:szCs w:val="24"/>
              </w:rPr>
              <w:t xml:space="preserve"> </w:t>
            </w:r>
            <w:r w:rsidRPr="000C7AC5">
              <w:rPr>
                <w:rFonts w:cstheme="minorHAnsi"/>
                <w:sz w:val="24"/>
                <w:szCs w:val="24"/>
              </w:rPr>
              <w:t>Remote</w:t>
            </w:r>
            <w:r w:rsidR="00DB3B2F" w:rsidRPr="000C7AC5">
              <w:rPr>
                <w:rFonts w:cstheme="minorHAnsi"/>
                <w:sz w:val="24"/>
                <w:szCs w:val="24"/>
              </w:rPr>
              <w:t xml:space="preserve"> Sessions</w:t>
            </w:r>
          </w:p>
        </w:tc>
      </w:tr>
      <w:tr w:rsidR="001F4978" w:rsidRPr="00762AA8" w14:paraId="4E0BFBBE" w14:textId="77777777" w:rsidTr="005A4D5E">
        <w:tc>
          <w:tcPr>
            <w:tcW w:w="3055" w:type="dxa"/>
            <w:vAlign w:val="center"/>
          </w:tcPr>
          <w:p w14:paraId="7ED7436D" w14:textId="52481771" w:rsidR="001F4978" w:rsidRPr="005A4D5E" w:rsidRDefault="001F4978" w:rsidP="001E3F0A">
            <w:pPr>
              <w:rPr>
                <w:rFonts w:cstheme="minorHAnsi"/>
                <w:sz w:val="24"/>
                <w:szCs w:val="24"/>
              </w:rPr>
            </w:pPr>
            <w:r w:rsidRPr="005A4D5E">
              <w:rPr>
                <w:rFonts w:cstheme="minorHAnsi"/>
                <w:sz w:val="24"/>
                <w:szCs w:val="24"/>
              </w:rPr>
              <w:t>Requirement Analysis Duration</w:t>
            </w:r>
          </w:p>
        </w:tc>
        <w:tc>
          <w:tcPr>
            <w:tcW w:w="6295" w:type="dxa"/>
            <w:shd w:val="clear" w:color="auto" w:fill="auto"/>
            <w:vAlign w:val="center"/>
          </w:tcPr>
          <w:p w14:paraId="2342A04A" w14:textId="0FAAB467" w:rsidR="001F4978" w:rsidRPr="005A4D5E" w:rsidRDefault="000C7AC5" w:rsidP="001E3F0A">
            <w:pPr>
              <w:rPr>
                <w:rFonts w:cstheme="minorHAnsi"/>
                <w:sz w:val="24"/>
                <w:szCs w:val="24"/>
              </w:rPr>
            </w:pPr>
            <w:r w:rsidRPr="005A4D5E">
              <w:rPr>
                <w:rFonts w:cstheme="minorHAnsi"/>
                <w:sz w:val="24"/>
                <w:szCs w:val="24"/>
              </w:rPr>
              <w:t xml:space="preserve"> </w:t>
            </w:r>
            <w:r w:rsidR="00545E78">
              <w:rPr>
                <w:rFonts w:cstheme="minorHAnsi"/>
                <w:sz w:val="24"/>
                <w:szCs w:val="24"/>
              </w:rPr>
              <w:t>8</w:t>
            </w:r>
            <w:r w:rsidR="005A4D5E" w:rsidRPr="005A4D5E">
              <w:rPr>
                <w:rFonts w:cstheme="minorHAnsi"/>
                <w:sz w:val="24"/>
                <w:szCs w:val="24"/>
              </w:rPr>
              <w:t xml:space="preserve"> </w:t>
            </w:r>
            <w:r w:rsidRPr="005A4D5E">
              <w:rPr>
                <w:rFonts w:cstheme="minorHAnsi"/>
                <w:sz w:val="24"/>
                <w:szCs w:val="24"/>
              </w:rPr>
              <w:t>weeks</w:t>
            </w:r>
          </w:p>
        </w:tc>
      </w:tr>
      <w:tr w:rsidR="000F0759" w:rsidRPr="00762AA8" w14:paraId="4CE1A5DF" w14:textId="77777777" w:rsidTr="001F4978">
        <w:tc>
          <w:tcPr>
            <w:tcW w:w="3055" w:type="dxa"/>
            <w:vAlign w:val="center"/>
          </w:tcPr>
          <w:p w14:paraId="0AA13973" w14:textId="1856B01B" w:rsidR="000F0759" w:rsidRPr="00720D8A" w:rsidRDefault="000F0759" w:rsidP="001E3F0A">
            <w:pPr>
              <w:rPr>
                <w:rFonts w:cstheme="minorHAnsi"/>
                <w:sz w:val="24"/>
                <w:szCs w:val="24"/>
              </w:rPr>
            </w:pPr>
            <w:r w:rsidRPr="00720D8A">
              <w:rPr>
                <w:rFonts w:cstheme="minorHAnsi"/>
                <w:sz w:val="24"/>
                <w:szCs w:val="24"/>
              </w:rPr>
              <w:t xml:space="preserve">Stakeholders’ </w:t>
            </w:r>
            <w:r w:rsidR="00681401" w:rsidRPr="00720D8A">
              <w:rPr>
                <w:rFonts w:cstheme="minorHAnsi"/>
                <w:sz w:val="24"/>
                <w:szCs w:val="24"/>
              </w:rPr>
              <w:t>Availability</w:t>
            </w:r>
          </w:p>
        </w:tc>
        <w:tc>
          <w:tcPr>
            <w:tcW w:w="6295" w:type="dxa"/>
            <w:vAlign w:val="center"/>
          </w:tcPr>
          <w:p w14:paraId="6625A2C1" w14:textId="33757F7D" w:rsidR="000F0759" w:rsidRPr="00720D8A" w:rsidRDefault="000F0759" w:rsidP="000C7AC5">
            <w:pPr>
              <w:rPr>
                <w:rFonts w:cstheme="minorHAnsi"/>
                <w:sz w:val="24"/>
                <w:szCs w:val="24"/>
              </w:rPr>
            </w:pPr>
            <w:r w:rsidRPr="00720D8A">
              <w:rPr>
                <w:rFonts w:cstheme="minorHAnsi"/>
                <w:sz w:val="24"/>
                <w:szCs w:val="24"/>
              </w:rPr>
              <w:t>Client should provide the SPOC for the discussion</w:t>
            </w:r>
            <w:r w:rsidR="007E54A3" w:rsidRPr="00720D8A">
              <w:rPr>
                <w:rFonts w:cstheme="minorHAnsi"/>
                <w:sz w:val="24"/>
                <w:szCs w:val="24"/>
              </w:rPr>
              <w:t xml:space="preserve"> &amp; Client SPOC should bring all the relevant stakeholders</w:t>
            </w:r>
            <w:r w:rsidR="005F0B56" w:rsidRPr="00720D8A">
              <w:rPr>
                <w:rFonts w:cstheme="minorHAnsi"/>
                <w:sz w:val="24"/>
                <w:szCs w:val="24"/>
              </w:rPr>
              <w:t xml:space="preserve"> (Admin/Business Users)</w:t>
            </w:r>
            <w:r w:rsidR="007E54A3" w:rsidRPr="00720D8A">
              <w:rPr>
                <w:rFonts w:cstheme="minorHAnsi"/>
                <w:sz w:val="24"/>
                <w:szCs w:val="24"/>
              </w:rPr>
              <w:t xml:space="preserve"> for the </w:t>
            </w:r>
            <w:r w:rsidR="00DB3B2F" w:rsidRPr="00720D8A">
              <w:rPr>
                <w:rFonts w:cstheme="minorHAnsi"/>
                <w:sz w:val="24"/>
                <w:szCs w:val="24"/>
              </w:rPr>
              <w:t xml:space="preserve">relevant </w:t>
            </w:r>
            <w:r w:rsidR="007E54A3" w:rsidRPr="00720D8A">
              <w:rPr>
                <w:rFonts w:cstheme="minorHAnsi"/>
                <w:sz w:val="24"/>
                <w:szCs w:val="24"/>
              </w:rPr>
              <w:t>meetings</w:t>
            </w:r>
          </w:p>
        </w:tc>
      </w:tr>
      <w:tr w:rsidR="001F4978" w:rsidRPr="00762AA8" w14:paraId="227D5E71" w14:textId="77777777" w:rsidTr="001F4978">
        <w:tc>
          <w:tcPr>
            <w:tcW w:w="3055" w:type="dxa"/>
            <w:vAlign w:val="center"/>
          </w:tcPr>
          <w:p w14:paraId="3CC57F17" w14:textId="64DD8EC6" w:rsidR="001F4978" w:rsidRPr="00720D8A" w:rsidRDefault="001F4978" w:rsidP="001E3F0A">
            <w:pPr>
              <w:rPr>
                <w:rFonts w:cstheme="minorHAnsi"/>
                <w:sz w:val="24"/>
                <w:szCs w:val="24"/>
              </w:rPr>
            </w:pPr>
            <w:r w:rsidRPr="00720D8A">
              <w:rPr>
                <w:rFonts w:cstheme="minorHAnsi"/>
                <w:sz w:val="24"/>
                <w:szCs w:val="24"/>
              </w:rPr>
              <w:t xml:space="preserve">Single Session </w:t>
            </w:r>
            <w:r w:rsidR="00905FBF" w:rsidRPr="00720D8A">
              <w:rPr>
                <w:rFonts w:cstheme="minorHAnsi"/>
                <w:sz w:val="24"/>
                <w:szCs w:val="24"/>
              </w:rPr>
              <w:t>Client’s Stakeholders Availability</w:t>
            </w:r>
          </w:p>
        </w:tc>
        <w:tc>
          <w:tcPr>
            <w:tcW w:w="6295" w:type="dxa"/>
            <w:vAlign w:val="center"/>
          </w:tcPr>
          <w:p w14:paraId="7FA971BD" w14:textId="2E3D24CD" w:rsidR="001F4978" w:rsidRPr="00720D8A" w:rsidRDefault="001F4978" w:rsidP="001E3F0A">
            <w:pPr>
              <w:rPr>
                <w:rFonts w:cstheme="minorHAnsi"/>
                <w:sz w:val="24"/>
                <w:szCs w:val="24"/>
                <w:highlight w:val="yellow"/>
              </w:rPr>
            </w:pPr>
            <w:r w:rsidRPr="00720D8A">
              <w:rPr>
                <w:rFonts w:cstheme="minorHAnsi"/>
                <w:sz w:val="24"/>
                <w:szCs w:val="24"/>
              </w:rPr>
              <w:t>M</w:t>
            </w:r>
            <w:r w:rsidR="00B90C1A" w:rsidRPr="00720D8A">
              <w:rPr>
                <w:rFonts w:cstheme="minorHAnsi"/>
                <w:sz w:val="24"/>
                <w:szCs w:val="24"/>
              </w:rPr>
              <w:t>in</w:t>
            </w:r>
            <w:r w:rsidRPr="00720D8A">
              <w:rPr>
                <w:rFonts w:cstheme="minorHAnsi"/>
                <w:sz w:val="24"/>
                <w:szCs w:val="24"/>
              </w:rPr>
              <w:t xml:space="preserve"> </w:t>
            </w:r>
            <w:r w:rsidR="00905FBF" w:rsidRPr="00720D8A">
              <w:rPr>
                <w:rFonts w:cstheme="minorHAnsi"/>
                <w:sz w:val="24"/>
                <w:szCs w:val="24"/>
              </w:rPr>
              <w:t>3-</w:t>
            </w:r>
            <w:r w:rsidRPr="00720D8A">
              <w:rPr>
                <w:rFonts w:cstheme="minorHAnsi"/>
                <w:sz w:val="24"/>
                <w:szCs w:val="24"/>
              </w:rPr>
              <w:t>4 hours</w:t>
            </w:r>
            <w:r w:rsidR="00B90C1A" w:rsidRPr="00720D8A">
              <w:rPr>
                <w:rFonts w:cstheme="minorHAnsi"/>
                <w:sz w:val="24"/>
                <w:szCs w:val="24"/>
              </w:rPr>
              <w:t xml:space="preserve"> per day</w:t>
            </w:r>
            <w:r w:rsidR="00905FBF" w:rsidRPr="00720D8A">
              <w:rPr>
                <w:rFonts w:cstheme="minorHAnsi"/>
                <w:sz w:val="24"/>
                <w:szCs w:val="24"/>
              </w:rPr>
              <w:t xml:space="preserve"> (It may increase depending upon the requirement’s complexity)</w:t>
            </w:r>
          </w:p>
        </w:tc>
      </w:tr>
      <w:tr w:rsidR="001F4978" w:rsidRPr="00762AA8" w14:paraId="06302E8F" w14:textId="77777777" w:rsidTr="001F4978">
        <w:tc>
          <w:tcPr>
            <w:tcW w:w="3055" w:type="dxa"/>
            <w:vAlign w:val="center"/>
          </w:tcPr>
          <w:p w14:paraId="202467FF" w14:textId="77777777" w:rsidR="001F4978" w:rsidRPr="00720D8A" w:rsidRDefault="001F4978" w:rsidP="001E3F0A">
            <w:pPr>
              <w:rPr>
                <w:rFonts w:cstheme="minorHAnsi"/>
                <w:sz w:val="24"/>
                <w:szCs w:val="24"/>
              </w:rPr>
            </w:pPr>
            <w:r w:rsidRPr="00720D8A">
              <w:rPr>
                <w:rFonts w:cstheme="minorHAnsi"/>
                <w:sz w:val="24"/>
                <w:szCs w:val="24"/>
              </w:rPr>
              <w:t>Deliverables</w:t>
            </w:r>
          </w:p>
        </w:tc>
        <w:tc>
          <w:tcPr>
            <w:tcW w:w="6295" w:type="dxa"/>
            <w:vAlign w:val="center"/>
          </w:tcPr>
          <w:p w14:paraId="2FB67841" w14:textId="18B609FE" w:rsidR="001F4978" w:rsidRPr="00720D8A" w:rsidRDefault="003D1445" w:rsidP="001E3F0A">
            <w:pPr>
              <w:rPr>
                <w:rFonts w:cstheme="minorHAnsi"/>
                <w:sz w:val="24"/>
                <w:szCs w:val="24"/>
                <w:highlight w:val="yellow"/>
              </w:rPr>
            </w:pPr>
            <w:r w:rsidRPr="00720D8A">
              <w:rPr>
                <w:rFonts w:cstheme="minorHAnsi"/>
                <w:sz w:val="24"/>
                <w:szCs w:val="24"/>
              </w:rPr>
              <w:t>As mentioned in the Final Deliverables part</w:t>
            </w:r>
          </w:p>
        </w:tc>
      </w:tr>
      <w:bookmarkEnd w:id="62"/>
    </w:tbl>
    <w:p w14:paraId="6DC396FB" w14:textId="77777777" w:rsidR="006E3414" w:rsidRPr="00762AA8" w:rsidRDefault="006E3414" w:rsidP="0047291B">
      <w:pPr>
        <w:rPr>
          <w:rFonts w:cstheme="minorHAnsi"/>
        </w:rPr>
      </w:pPr>
    </w:p>
    <w:p w14:paraId="66DAC130" w14:textId="33C91881" w:rsidR="00050DFA" w:rsidRPr="00762AA8" w:rsidRDefault="00050DFA" w:rsidP="00050DFA">
      <w:pPr>
        <w:pStyle w:val="Heading3"/>
        <w:rPr>
          <w:rFonts w:asciiTheme="minorHAnsi" w:hAnsiTheme="minorHAnsi" w:cstheme="minorHAnsi"/>
          <w:color w:val="auto"/>
        </w:rPr>
      </w:pPr>
      <w:bookmarkStart w:id="63" w:name="_Toc118192362"/>
      <w:r w:rsidRPr="00762AA8">
        <w:rPr>
          <w:rFonts w:asciiTheme="minorHAnsi" w:hAnsiTheme="minorHAnsi" w:cstheme="minorHAnsi"/>
          <w:color w:val="auto"/>
        </w:rPr>
        <w:t>UAT Support Process</w:t>
      </w:r>
      <w:bookmarkEnd w:id="63"/>
    </w:p>
    <w:p w14:paraId="2F33FB74" w14:textId="3DA8A764" w:rsidR="00050DFA" w:rsidRPr="00D91355" w:rsidRDefault="00050DFA" w:rsidP="00050DFA">
      <w:pPr>
        <w:rPr>
          <w:rFonts w:cstheme="minorHAnsi"/>
          <w:sz w:val="24"/>
          <w:szCs w:val="24"/>
        </w:rPr>
      </w:pP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122"/>
        <w:gridCol w:w="7228"/>
      </w:tblGrid>
      <w:tr w:rsidR="00050DFA" w:rsidRPr="00720D8A" w14:paraId="4A5F6D99" w14:textId="77777777" w:rsidTr="00994637">
        <w:tc>
          <w:tcPr>
            <w:tcW w:w="2122" w:type="dxa"/>
            <w:vAlign w:val="center"/>
          </w:tcPr>
          <w:p w14:paraId="784260F0" w14:textId="77777777" w:rsidR="00050DFA" w:rsidRPr="00720D8A" w:rsidRDefault="00050DFA" w:rsidP="00994637">
            <w:pPr>
              <w:rPr>
                <w:rFonts w:cstheme="minorHAnsi"/>
                <w:sz w:val="24"/>
                <w:szCs w:val="24"/>
              </w:rPr>
            </w:pPr>
            <w:r w:rsidRPr="00720D8A">
              <w:rPr>
                <w:rFonts w:cstheme="minorHAnsi"/>
                <w:sz w:val="24"/>
                <w:szCs w:val="24"/>
              </w:rPr>
              <w:t>Mode</w:t>
            </w:r>
          </w:p>
        </w:tc>
        <w:tc>
          <w:tcPr>
            <w:tcW w:w="7228" w:type="dxa"/>
            <w:vAlign w:val="center"/>
          </w:tcPr>
          <w:p w14:paraId="258DC230" w14:textId="2EF6401B" w:rsidR="00050DFA" w:rsidRPr="00720D8A" w:rsidRDefault="00050DFA" w:rsidP="00994637">
            <w:pPr>
              <w:rPr>
                <w:rFonts w:cstheme="minorHAnsi"/>
                <w:sz w:val="24"/>
                <w:szCs w:val="24"/>
                <w:highlight w:val="yellow"/>
              </w:rPr>
            </w:pPr>
            <w:r w:rsidRPr="000C7AC5">
              <w:rPr>
                <w:rFonts w:cstheme="minorHAnsi"/>
                <w:sz w:val="24"/>
                <w:szCs w:val="24"/>
              </w:rPr>
              <w:t>Online</w:t>
            </w:r>
            <w:r w:rsidR="0022108A" w:rsidRPr="000C7AC5">
              <w:rPr>
                <w:rFonts w:cstheme="minorHAnsi"/>
                <w:sz w:val="24"/>
                <w:szCs w:val="24"/>
              </w:rPr>
              <w:t xml:space="preserve"> Remote Sessions</w:t>
            </w:r>
          </w:p>
        </w:tc>
      </w:tr>
      <w:tr w:rsidR="00050DFA" w:rsidRPr="00720D8A" w14:paraId="057C4DEB" w14:textId="77777777" w:rsidTr="00994637">
        <w:tc>
          <w:tcPr>
            <w:tcW w:w="2122" w:type="dxa"/>
            <w:vAlign w:val="center"/>
          </w:tcPr>
          <w:p w14:paraId="49FC6F55" w14:textId="77777777" w:rsidR="00050DFA" w:rsidRPr="008B5988" w:rsidRDefault="00050DFA" w:rsidP="00994637">
            <w:pPr>
              <w:rPr>
                <w:rFonts w:cstheme="minorHAnsi"/>
                <w:sz w:val="24"/>
                <w:szCs w:val="24"/>
              </w:rPr>
            </w:pPr>
            <w:r w:rsidRPr="008B5988">
              <w:rPr>
                <w:rFonts w:cstheme="minorHAnsi"/>
                <w:sz w:val="24"/>
                <w:szCs w:val="24"/>
              </w:rPr>
              <w:t>Environment</w:t>
            </w:r>
          </w:p>
        </w:tc>
        <w:tc>
          <w:tcPr>
            <w:tcW w:w="7228" w:type="dxa"/>
            <w:vAlign w:val="center"/>
          </w:tcPr>
          <w:p w14:paraId="7447E72B" w14:textId="2DD730ED" w:rsidR="00050DFA" w:rsidRPr="008B5988" w:rsidRDefault="000C7AC5" w:rsidP="000C7AC5">
            <w:pPr>
              <w:rPr>
                <w:rFonts w:cstheme="minorHAnsi"/>
                <w:sz w:val="24"/>
                <w:szCs w:val="24"/>
              </w:rPr>
            </w:pPr>
            <w:r w:rsidRPr="008B5988">
              <w:rPr>
                <w:rFonts w:cstheme="minorHAnsi"/>
                <w:sz w:val="24"/>
                <w:szCs w:val="24"/>
              </w:rPr>
              <w:t>NeoSOFT</w:t>
            </w:r>
          </w:p>
        </w:tc>
      </w:tr>
      <w:tr w:rsidR="000D1385" w:rsidRPr="00720D8A" w14:paraId="0C234F2C" w14:textId="77777777" w:rsidTr="00994637">
        <w:tc>
          <w:tcPr>
            <w:tcW w:w="2122" w:type="dxa"/>
            <w:vAlign w:val="center"/>
          </w:tcPr>
          <w:p w14:paraId="315834CB" w14:textId="3013C289" w:rsidR="000D1385" w:rsidRPr="008B5988" w:rsidRDefault="000D1385" w:rsidP="00994637">
            <w:pPr>
              <w:rPr>
                <w:rFonts w:cstheme="minorHAnsi"/>
                <w:sz w:val="24"/>
                <w:szCs w:val="24"/>
              </w:rPr>
            </w:pPr>
            <w:r w:rsidRPr="008B5988">
              <w:rPr>
                <w:rFonts w:cstheme="minorHAnsi"/>
                <w:sz w:val="24"/>
                <w:szCs w:val="24"/>
              </w:rPr>
              <w:t xml:space="preserve">UAT </w:t>
            </w:r>
            <w:r w:rsidR="009649E6" w:rsidRPr="008B5988">
              <w:rPr>
                <w:rFonts w:cstheme="minorHAnsi"/>
                <w:sz w:val="24"/>
                <w:szCs w:val="24"/>
              </w:rPr>
              <w:t xml:space="preserve">Planned </w:t>
            </w:r>
            <w:r w:rsidRPr="008B5988">
              <w:rPr>
                <w:rFonts w:cstheme="minorHAnsi"/>
                <w:sz w:val="24"/>
                <w:szCs w:val="24"/>
              </w:rPr>
              <w:t>Period</w:t>
            </w:r>
          </w:p>
        </w:tc>
        <w:tc>
          <w:tcPr>
            <w:tcW w:w="7228" w:type="dxa"/>
            <w:vAlign w:val="center"/>
          </w:tcPr>
          <w:p w14:paraId="1FEE1834" w14:textId="59774640" w:rsidR="000D1385" w:rsidRPr="008B5988" w:rsidRDefault="008B5988" w:rsidP="00994637">
            <w:pPr>
              <w:rPr>
                <w:rFonts w:cstheme="minorHAnsi"/>
                <w:sz w:val="24"/>
                <w:szCs w:val="24"/>
              </w:rPr>
            </w:pPr>
            <w:r w:rsidRPr="008B5988">
              <w:rPr>
                <w:rFonts w:cstheme="minorHAnsi"/>
                <w:sz w:val="24"/>
                <w:szCs w:val="24"/>
              </w:rPr>
              <w:t>3</w:t>
            </w:r>
            <w:r w:rsidR="003A1BBA" w:rsidRPr="008B5988">
              <w:rPr>
                <w:rFonts w:cstheme="minorHAnsi"/>
                <w:sz w:val="24"/>
                <w:szCs w:val="24"/>
              </w:rPr>
              <w:t xml:space="preserve"> weeks</w:t>
            </w:r>
          </w:p>
        </w:tc>
      </w:tr>
      <w:tr w:rsidR="009E36BA" w:rsidRPr="00720D8A" w14:paraId="1A9C24FB" w14:textId="77777777" w:rsidTr="00994637">
        <w:tc>
          <w:tcPr>
            <w:tcW w:w="2122" w:type="dxa"/>
            <w:vAlign w:val="center"/>
          </w:tcPr>
          <w:p w14:paraId="5EF8D7CB" w14:textId="5E283713" w:rsidR="009E36BA" w:rsidRPr="00720D8A" w:rsidRDefault="009E36BA" w:rsidP="00994637">
            <w:pPr>
              <w:rPr>
                <w:rFonts w:cstheme="minorHAnsi"/>
                <w:sz w:val="24"/>
                <w:szCs w:val="24"/>
              </w:rPr>
            </w:pPr>
            <w:r w:rsidRPr="00720D8A">
              <w:rPr>
                <w:rFonts w:cstheme="minorHAnsi"/>
                <w:sz w:val="24"/>
                <w:szCs w:val="24"/>
              </w:rPr>
              <w:t xml:space="preserve">UAT Signoff </w:t>
            </w:r>
          </w:p>
        </w:tc>
        <w:tc>
          <w:tcPr>
            <w:tcW w:w="7228" w:type="dxa"/>
            <w:vAlign w:val="center"/>
          </w:tcPr>
          <w:p w14:paraId="0B7B774B" w14:textId="6287EC4D" w:rsidR="009E36BA" w:rsidRPr="00720D8A" w:rsidRDefault="003A1BBA" w:rsidP="00994637">
            <w:pPr>
              <w:rPr>
                <w:rFonts w:cstheme="minorHAnsi"/>
                <w:sz w:val="24"/>
                <w:szCs w:val="24"/>
              </w:rPr>
            </w:pPr>
            <w:r>
              <w:rPr>
                <w:rFonts w:cstheme="minorHAnsi"/>
                <w:sz w:val="24"/>
                <w:szCs w:val="24"/>
              </w:rPr>
              <w:t>1 week</w:t>
            </w:r>
          </w:p>
        </w:tc>
      </w:tr>
      <w:tr w:rsidR="00050DFA" w:rsidRPr="00720D8A" w14:paraId="46B585D7" w14:textId="77777777" w:rsidTr="00994637">
        <w:tc>
          <w:tcPr>
            <w:tcW w:w="2122" w:type="dxa"/>
            <w:vAlign w:val="center"/>
          </w:tcPr>
          <w:p w14:paraId="0CC5D610" w14:textId="77777777" w:rsidR="00050DFA" w:rsidRPr="00720D8A" w:rsidRDefault="00050DFA" w:rsidP="00994637">
            <w:pPr>
              <w:rPr>
                <w:rFonts w:cstheme="minorHAnsi"/>
                <w:sz w:val="24"/>
                <w:szCs w:val="24"/>
                <w:highlight w:val="yellow"/>
              </w:rPr>
            </w:pPr>
            <w:r w:rsidRPr="00720D8A">
              <w:rPr>
                <w:rFonts w:cstheme="minorHAnsi"/>
                <w:sz w:val="24"/>
                <w:szCs w:val="24"/>
              </w:rPr>
              <w:t>Process</w:t>
            </w:r>
          </w:p>
        </w:tc>
        <w:tc>
          <w:tcPr>
            <w:tcW w:w="7228" w:type="dxa"/>
            <w:vAlign w:val="center"/>
          </w:tcPr>
          <w:p w14:paraId="5C3CD4A3" w14:textId="3EE514FD" w:rsidR="000D1385" w:rsidRPr="00720D8A" w:rsidRDefault="00DA3D47" w:rsidP="00994637">
            <w:pPr>
              <w:rPr>
                <w:rFonts w:cstheme="minorHAnsi"/>
                <w:sz w:val="24"/>
                <w:szCs w:val="24"/>
              </w:rPr>
            </w:pPr>
            <w:r w:rsidRPr="00720D8A">
              <w:rPr>
                <w:rFonts w:cstheme="minorHAnsi"/>
                <w:sz w:val="24"/>
                <w:szCs w:val="24"/>
              </w:rPr>
              <w:t>In UAT (</w:t>
            </w:r>
            <w:r w:rsidR="00050DFA" w:rsidRPr="00720D8A">
              <w:rPr>
                <w:rFonts w:cstheme="minorHAnsi"/>
                <w:sz w:val="24"/>
                <w:szCs w:val="24"/>
              </w:rPr>
              <w:t>User Acceptance Testing</w:t>
            </w:r>
            <w:r w:rsidRPr="00720D8A">
              <w:rPr>
                <w:rFonts w:cstheme="minorHAnsi"/>
                <w:sz w:val="24"/>
                <w:szCs w:val="24"/>
              </w:rPr>
              <w:t>)</w:t>
            </w:r>
            <w:r w:rsidR="000C0B3C" w:rsidRPr="00720D8A">
              <w:rPr>
                <w:rFonts w:cstheme="minorHAnsi"/>
                <w:sz w:val="24"/>
                <w:szCs w:val="24"/>
              </w:rPr>
              <w:t>,</w:t>
            </w:r>
            <w:r w:rsidR="00050DFA" w:rsidRPr="00720D8A">
              <w:rPr>
                <w:rFonts w:cstheme="minorHAnsi"/>
                <w:sz w:val="24"/>
                <w:szCs w:val="24"/>
              </w:rPr>
              <w:t xml:space="preserve"> client will validate the application against </w:t>
            </w:r>
            <w:r w:rsidR="0047291B" w:rsidRPr="00720D8A">
              <w:rPr>
                <w:rFonts w:cstheme="minorHAnsi"/>
                <w:sz w:val="24"/>
                <w:szCs w:val="24"/>
              </w:rPr>
              <w:t>each Signed Off requirement specification</w:t>
            </w:r>
            <w:r w:rsidR="00050DFA" w:rsidRPr="00720D8A">
              <w:rPr>
                <w:rFonts w:cstheme="minorHAnsi"/>
                <w:sz w:val="24"/>
                <w:szCs w:val="24"/>
              </w:rPr>
              <w:t xml:space="preserve"> and </w:t>
            </w:r>
            <w:r w:rsidR="0005245F" w:rsidRPr="00720D8A">
              <w:rPr>
                <w:rFonts w:cstheme="minorHAnsi"/>
                <w:sz w:val="24"/>
                <w:szCs w:val="24"/>
              </w:rPr>
              <w:t>the</w:t>
            </w:r>
            <w:r w:rsidR="009649E6" w:rsidRPr="00720D8A">
              <w:rPr>
                <w:rFonts w:cstheme="minorHAnsi"/>
                <w:sz w:val="24"/>
                <w:szCs w:val="24"/>
              </w:rPr>
              <w:t xml:space="preserve"> same will be implemented as </w:t>
            </w:r>
            <w:r w:rsidR="0005245F" w:rsidRPr="00720D8A">
              <w:rPr>
                <w:rFonts w:cstheme="minorHAnsi"/>
                <w:sz w:val="24"/>
                <w:szCs w:val="24"/>
              </w:rPr>
              <w:t>follows;</w:t>
            </w:r>
            <w:r w:rsidR="00050DFA" w:rsidRPr="00720D8A">
              <w:rPr>
                <w:rFonts w:cstheme="minorHAnsi"/>
                <w:sz w:val="24"/>
                <w:szCs w:val="24"/>
              </w:rPr>
              <w:t xml:space="preserve"> </w:t>
            </w:r>
          </w:p>
          <w:p w14:paraId="7B2EB7A9" w14:textId="7A0F60CE" w:rsidR="000D1385" w:rsidRPr="00720D8A" w:rsidRDefault="000D1385" w:rsidP="00994637">
            <w:pPr>
              <w:pStyle w:val="ListParagraph"/>
              <w:numPr>
                <w:ilvl w:val="0"/>
                <w:numId w:val="9"/>
              </w:numPr>
              <w:rPr>
                <w:rFonts w:cstheme="minorHAnsi"/>
                <w:sz w:val="24"/>
                <w:szCs w:val="24"/>
              </w:rPr>
            </w:pPr>
            <w:r w:rsidRPr="00720D8A">
              <w:rPr>
                <w:rFonts w:cstheme="minorHAnsi"/>
                <w:sz w:val="24"/>
                <w:szCs w:val="24"/>
              </w:rPr>
              <w:t xml:space="preserve">Once </w:t>
            </w:r>
            <w:r w:rsidR="002458CE" w:rsidRPr="00720D8A">
              <w:rPr>
                <w:rFonts w:cstheme="minorHAnsi"/>
                <w:sz w:val="24"/>
                <w:szCs w:val="24"/>
              </w:rPr>
              <w:t>we have our</w:t>
            </w:r>
            <w:r w:rsidRPr="00720D8A">
              <w:rPr>
                <w:rFonts w:cstheme="minorHAnsi"/>
                <w:sz w:val="24"/>
                <w:szCs w:val="24"/>
              </w:rPr>
              <w:t xml:space="preserve"> internal QA </w:t>
            </w:r>
            <w:r w:rsidR="002458CE" w:rsidRPr="00720D8A">
              <w:rPr>
                <w:rFonts w:cstheme="minorHAnsi"/>
                <w:sz w:val="24"/>
                <w:szCs w:val="24"/>
              </w:rPr>
              <w:t>Sign</w:t>
            </w:r>
            <w:r w:rsidR="002909D4" w:rsidRPr="00720D8A">
              <w:rPr>
                <w:rFonts w:cstheme="minorHAnsi"/>
                <w:sz w:val="24"/>
                <w:szCs w:val="24"/>
              </w:rPr>
              <w:t>-</w:t>
            </w:r>
            <w:r w:rsidR="002458CE" w:rsidRPr="00720D8A">
              <w:rPr>
                <w:rFonts w:cstheme="minorHAnsi"/>
                <w:sz w:val="24"/>
                <w:szCs w:val="24"/>
              </w:rPr>
              <w:t>off, the application will be deployed in the</w:t>
            </w:r>
            <w:r w:rsidRPr="00720D8A">
              <w:rPr>
                <w:rFonts w:cstheme="minorHAnsi"/>
                <w:sz w:val="24"/>
                <w:szCs w:val="24"/>
              </w:rPr>
              <w:t xml:space="preserve"> staging/UAT server </w:t>
            </w:r>
            <w:r w:rsidR="002458CE" w:rsidRPr="00720D8A">
              <w:rPr>
                <w:rFonts w:cstheme="minorHAnsi"/>
                <w:sz w:val="24"/>
                <w:szCs w:val="24"/>
              </w:rPr>
              <w:t xml:space="preserve">to start the </w:t>
            </w:r>
            <w:r w:rsidRPr="00720D8A">
              <w:rPr>
                <w:rFonts w:cstheme="minorHAnsi"/>
                <w:sz w:val="24"/>
                <w:szCs w:val="24"/>
              </w:rPr>
              <w:t>UAT phase accordingly</w:t>
            </w:r>
            <w:r w:rsidR="002458CE" w:rsidRPr="00720D8A">
              <w:rPr>
                <w:rFonts w:cstheme="minorHAnsi"/>
                <w:sz w:val="24"/>
                <w:szCs w:val="24"/>
              </w:rPr>
              <w:t>.</w:t>
            </w:r>
          </w:p>
          <w:p w14:paraId="1772476C" w14:textId="1E091682" w:rsidR="002458CE" w:rsidRPr="00720D8A" w:rsidRDefault="0005245F" w:rsidP="00994637">
            <w:pPr>
              <w:pStyle w:val="ListParagraph"/>
              <w:numPr>
                <w:ilvl w:val="0"/>
                <w:numId w:val="9"/>
              </w:numPr>
              <w:rPr>
                <w:rFonts w:cstheme="minorHAnsi"/>
                <w:sz w:val="24"/>
                <w:szCs w:val="24"/>
              </w:rPr>
            </w:pPr>
            <w:r w:rsidRPr="00720D8A">
              <w:rPr>
                <w:rFonts w:cstheme="minorHAnsi"/>
                <w:sz w:val="24"/>
                <w:szCs w:val="24"/>
              </w:rPr>
              <w:t>The allocated UAT Support T</w:t>
            </w:r>
            <w:r w:rsidR="002458CE" w:rsidRPr="00720D8A">
              <w:rPr>
                <w:rFonts w:cstheme="minorHAnsi"/>
                <w:sz w:val="24"/>
                <w:szCs w:val="24"/>
              </w:rPr>
              <w:t>eam</w:t>
            </w:r>
            <w:r w:rsidRPr="00720D8A">
              <w:rPr>
                <w:rFonts w:cstheme="minorHAnsi"/>
                <w:sz w:val="24"/>
                <w:szCs w:val="24"/>
              </w:rPr>
              <w:t xml:space="preserve"> for this project</w:t>
            </w:r>
            <w:r w:rsidR="002458CE" w:rsidRPr="00720D8A">
              <w:rPr>
                <w:rFonts w:cstheme="minorHAnsi"/>
                <w:sz w:val="24"/>
                <w:szCs w:val="24"/>
              </w:rPr>
              <w:t xml:space="preserve"> will provide required guidance and support to the Client Stakeholders to perform the UAT</w:t>
            </w:r>
          </w:p>
          <w:p w14:paraId="4CBEF2A6" w14:textId="388759A2" w:rsidR="0005245F" w:rsidRPr="00720D8A" w:rsidRDefault="0005245F" w:rsidP="00994637">
            <w:pPr>
              <w:pStyle w:val="ListParagraph"/>
              <w:numPr>
                <w:ilvl w:val="0"/>
                <w:numId w:val="9"/>
              </w:numPr>
              <w:rPr>
                <w:rFonts w:cstheme="minorHAnsi"/>
                <w:sz w:val="24"/>
                <w:szCs w:val="24"/>
              </w:rPr>
            </w:pPr>
            <w:r w:rsidRPr="00720D8A">
              <w:rPr>
                <w:rFonts w:cstheme="minorHAnsi"/>
                <w:sz w:val="24"/>
                <w:szCs w:val="24"/>
              </w:rPr>
              <w:t>Assuming that</w:t>
            </w:r>
            <w:r w:rsidR="004F3DAC" w:rsidRPr="00720D8A">
              <w:rPr>
                <w:rFonts w:cstheme="minorHAnsi"/>
                <w:sz w:val="24"/>
                <w:szCs w:val="24"/>
              </w:rPr>
              <w:t>,</w:t>
            </w:r>
            <w:r w:rsidRPr="00720D8A">
              <w:rPr>
                <w:rFonts w:cstheme="minorHAnsi"/>
                <w:sz w:val="24"/>
                <w:szCs w:val="24"/>
              </w:rPr>
              <w:t xml:space="preserve"> all the Client stakeholders will be available for the UAT period and our allocated support team will provide the required help to finish the UAT</w:t>
            </w:r>
          </w:p>
          <w:p w14:paraId="631B1EB8" w14:textId="3B8663C9" w:rsidR="000D1385" w:rsidRPr="00720D8A" w:rsidRDefault="000D1385" w:rsidP="00994637">
            <w:pPr>
              <w:pStyle w:val="ListParagraph"/>
              <w:numPr>
                <w:ilvl w:val="0"/>
                <w:numId w:val="9"/>
              </w:numPr>
              <w:rPr>
                <w:rFonts w:cstheme="minorHAnsi"/>
                <w:sz w:val="24"/>
                <w:szCs w:val="24"/>
              </w:rPr>
            </w:pPr>
            <w:r w:rsidRPr="00720D8A">
              <w:rPr>
                <w:rFonts w:cstheme="minorHAnsi"/>
                <w:sz w:val="24"/>
                <w:szCs w:val="24"/>
              </w:rPr>
              <w:t xml:space="preserve">All the issues raised in the UAT phase will be fixed and deployed based on an interval and our </w:t>
            </w:r>
            <w:r w:rsidR="0005245F" w:rsidRPr="00720D8A">
              <w:rPr>
                <w:rFonts w:cstheme="minorHAnsi"/>
                <w:sz w:val="24"/>
                <w:szCs w:val="24"/>
              </w:rPr>
              <w:t>UAT Support T</w:t>
            </w:r>
            <w:r w:rsidRPr="00720D8A">
              <w:rPr>
                <w:rFonts w:cstheme="minorHAnsi"/>
                <w:sz w:val="24"/>
                <w:szCs w:val="24"/>
              </w:rPr>
              <w:t>eam will help the client team to verify the issues accordingly.</w:t>
            </w:r>
          </w:p>
          <w:p w14:paraId="6603C689" w14:textId="3E6BC23A" w:rsidR="0005245F" w:rsidRPr="00720D8A" w:rsidRDefault="0005245F" w:rsidP="00994637">
            <w:pPr>
              <w:pStyle w:val="ListParagraph"/>
              <w:numPr>
                <w:ilvl w:val="0"/>
                <w:numId w:val="9"/>
              </w:numPr>
              <w:rPr>
                <w:rFonts w:cstheme="minorHAnsi"/>
                <w:sz w:val="24"/>
                <w:szCs w:val="24"/>
              </w:rPr>
            </w:pPr>
            <w:r w:rsidRPr="00720D8A">
              <w:rPr>
                <w:rFonts w:cstheme="minorHAnsi"/>
                <w:sz w:val="24"/>
                <w:szCs w:val="24"/>
              </w:rPr>
              <w:t xml:space="preserve">All UAT </w:t>
            </w:r>
            <w:r w:rsidR="009649E6" w:rsidRPr="00720D8A">
              <w:rPr>
                <w:rFonts w:cstheme="minorHAnsi"/>
                <w:sz w:val="24"/>
                <w:szCs w:val="24"/>
              </w:rPr>
              <w:t>issues should be logged as</w:t>
            </w:r>
            <w:r w:rsidR="00FF0406" w:rsidRPr="00720D8A">
              <w:rPr>
                <w:rFonts w:cstheme="minorHAnsi"/>
                <w:sz w:val="24"/>
                <w:szCs w:val="24"/>
              </w:rPr>
              <w:t xml:space="preserve"> an</w:t>
            </w:r>
            <w:r w:rsidR="009649E6" w:rsidRPr="00720D8A">
              <w:rPr>
                <w:rFonts w:cstheme="minorHAnsi"/>
                <w:sz w:val="24"/>
                <w:szCs w:val="24"/>
              </w:rPr>
              <w:t>d when it</w:t>
            </w:r>
            <w:r w:rsidR="00FF0406" w:rsidRPr="00720D8A">
              <w:rPr>
                <w:rFonts w:cstheme="minorHAnsi"/>
                <w:sz w:val="24"/>
                <w:szCs w:val="24"/>
              </w:rPr>
              <w:t xml:space="preserve"> </w:t>
            </w:r>
            <w:r w:rsidR="004F3DAC" w:rsidRPr="00720D8A">
              <w:rPr>
                <w:rFonts w:cstheme="minorHAnsi"/>
                <w:sz w:val="24"/>
                <w:szCs w:val="24"/>
              </w:rPr>
              <w:t>occurred</w:t>
            </w:r>
            <w:r w:rsidR="00FF0406" w:rsidRPr="00720D8A">
              <w:rPr>
                <w:rFonts w:cstheme="minorHAnsi"/>
                <w:sz w:val="24"/>
                <w:szCs w:val="24"/>
              </w:rPr>
              <w:t xml:space="preserve"> and each issue should have</w:t>
            </w:r>
            <w:r w:rsidR="009649E6" w:rsidRPr="00720D8A">
              <w:rPr>
                <w:rFonts w:cstheme="minorHAnsi"/>
                <w:sz w:val="24"/>
                <w:szCs w:val="24"/>
              </w:rPr>
              <w:t xml:space="preserve"> a</w:t>
            </w:r>
            <w:r w:rsidR="00FF0406" w:rsidRPr="00720D8A">
              <w:rPr>
                <w:rFonts w:cstheme="minorHAnsi"/>
                <w:sz w:val="24"/>
                <w:szCs w:val="24"/>
              </w:rPr>
              <w:t xml:space="preserve"> detailed description, including Actual </w:t>
            </w:r>
            <w:r w:rsidR="00F267BF" w:rsidRPr="00720D8A">
              <w:rPr>
                <w:rFonts w:cstheme="minorHAnsi"/>
                <w:sz w:val="24"/>
                <w:szCs w:val="24"/>
              </w:rPr>
              <w:lastRenderedPageBreak/>
              <w:t>R</w:t>
            </w:r>
            <w:r w:rsidR="00FF0406" w:rsidRPr="00720D8A">
              <w:rPr>
                <w:rFonts w:cstheme="minorHAnsi"/>
                <w:sz w:val="24"/>
                <w:szCs w:val="24"/>
              </w:rPr>
              <w:t>esult</w:t>
            </w:r>
            <w:r w:rsidR="00F267BF" w:rsidRPr="00720D8A">
              <w:rPr>
                <w:rFonts w:cstheme="minorHAnsi"/>
                <w:sz w:val="24"/>
                <w:szCs w:val="24"/>
              </w:rPr>
              <w:t>s</w:t>
            </w:r>
            <w:r w:rsidR="00FF0406" w:rsidRPr="00720D8A">
              <w:rPr>
                <w:rFonts w:cstheme="minorHAnsi"/>
                <w:sz w:val="24"/>
                <w:szCs w:val="24"/>
              </w:rPr>
              <w:t>, Expected Result</w:t>
            </w:r>
            <w:r w:rsidR="00F267BF" w:rsidRPr="00720D8A">
              <w:rPr>
                <w:rFonts w:cstheme="minorHAnsi"/>
                <w:sz w:val="24"/>
                <w:szCs w:val="24"/>
              </w:rPr>
              <w:t>s</w:t>
            </w:r>
            <w:r w:rsidR="00FF0406" w:rsidRPr="00720D8A">
              <w:rPr>
                <w:rFonts w:cstheme="minorHAnsi"/>
                <w:sz w:val="24"/>
                <w:szCs w:val="24"/>
              </w:rPr>
              <w:t>, steps to reproduce</w:t>
            </w:r>
            <w:r w:rsidR="00F267BF" w:rsidRPr="00720D8A">
              <w:rPr>
                <w:rFonts w:cstheme="minorHAnsi"/>
                <w:sz w:val="24"/>
                <w:szCs w:val="24"/>
              </w:rPr>
              <w:t>,</w:t>
            </w:r>
            <w:r w:rsidR="00FF0406" w:rsidRPr="00720D8A">
              <w:rPr>
                <w:rFonts w:cstheme="minorHAnsi"/>
                <w:sz w:val="24"/>
                <w:szCs w:val="24"/>
              </w:rPr>
              <w:t xml:space="preserve"> and other supporting evidence if any.</w:t>
            </w:r>
          </w:p>
          <w:p w14:paraId="1C3134BA" w14:textId="14A9976D" w:rsidR="000D1385" w:rsidRPr="00720D8A" w:rsidRDefault="0060431B" w:rsidP="00994637">
            <w:pPr>
              <w:pStyle w:val="ListParagraph"/>
              <w:numPr>
                <w:ilvl w:val="0"/>
                <w:numId w:val="9"/>
              </w:numPr>
              <w:rPr>
                <w:rFonts w:cstheme="minorHAnsi"/>
                <w:sz w:val="24"/>
                <w:szCs w:val="24"/>
              </w:rPr>
            </w:pPr>
            <w:r w:rsidRPr="00720D8A">
              <w:rPr>
                <w:rFonts w:cstheme="minorHAnsi"/>
                <w:sz w:val="24"/>
                <w:szCs w:val="24"/>
              </w:rPr>
              <w:t>As this</w:t>
            </w:r>
            <w:r w:rsidR="000D1385" w:rsidRPr="00720D8A">
              <w:rPr>
                <w:rFonts w:cstheme="minorHAnsi"/>
                <w:sz w:val="24"/>
                <w:szCs w:val="24"/>
              </w:rPr>
              <w:t xml:space="preserve"> engagement is a fixed bid model</w:t>
            </w:r>
            <w:r w:rsidRPr="00720D8A">
              <w:rPr>
                <w:rFonts w:cstheme="minorHAnsi"/>
                <w:sz w:val="24"/>
                <w:szCs w:val="24"/>
              </w:rPr>
              <w:t>, a</w:t>
            </w:r>
            <w:r w:rsidR="00050DFA" w:rsidRPr="00720D8A">
              <w:rPr>
                <w:rFonts w:cstheme="minorHAnsi"/>
                <w:sz w:val="24"/>
                <w:szCs w:val="24"/>
              </w:rPr>
              <w:t xml:space="preserve">ny Change Requests raised during the UAT (User Acceptance Testing) </w:t>
            </w:r>
            <w:r w:rsidRPr="00720D8A">
              <w:rPr>
                <w:rFonts w:cstheme="minorHAnsi"/>
                <w:sz w:val="24"/>
                <w:szCs w:val="24"/>
              </w:rPr>
              <w:t xml:space="preserve">will be </w:t>
            </w:r>
            <w:r w:rsidR="00050DFA" w:rsidRPr="00720D8A">
              <w:rPr>
                <w:rFonts w:cstheme="minorHAnsi"/>
                <w:sz w:val="24"/>
                <w:szCs w:val="24"/>
              </w:rPr>
              <w:t>con</w:t>
            </w:r>
            <w:r w:rsidRPr="00720D8A">
              <w:rPr>
                <w:rFonts w:cstheme="minorHAnsi"/>
                <w:sz w:val="24"/>
                <w:szCs w:val="24"/>
              </w:rPr>
              <w:t>sidered only in the next phase as a CR and same would be treated as per change management procedure</w:t>
            </w:r>
          </w:p>
          <w:p w14:paraId="43144D60" w14:textId="77777777" w:rsidR="002B45CE" w:rsidRPr="00720D8A" w:rsidRDefault="00331370" w:rsidP="00994637">
            <w:pPr>
              <w:pStyle w:val="ListParagraph"/>
              <w:numPr>
                <w:ilvl w:val="0"/>
                <w:numId w:val="9"/>
              </w:numPr>
              <w:rPr>
                <w:rFonts w:cstheme="minorHAnsi"/>
                <w:sz w:val="24"/>
                <w:szCs w:val="24"/>
              </w:rPr>
            </w:pPr>
            <w:r w:rsidRPr="00720D8A">
              <w:rPr>
                <w:rFonts w:cstheme="minorHAnsi"/>
                <w:sz w:val="24"/>
                <w:szCs w:val="24"/>
              </w:rPr>
              <w:t xml:space="preserve">We have planned only one round of UAT testing and this phase will be executed on a continuous basis. </w:t>
            </w:r>
          </w:p>
          <w:p w14:paraId="0EEDCE10" w14:textId="47070150" w:rsidR="009649E6" w:rsidRPr="00720D8A" w:rsidRDefault="002B45CE" w:rsidP="00994637">
            <w:pPr>
              <w:pStyle w:val="ListParagraph"/>
              <w:numPr>
                <w:ilvl w:val="0"/>
                <w:numId w:val="9"/>
              </w:numPr>
              <w:rPr>
                <w:rFonts w:cstheme="minorHAnsi"/>
                <w:sz w:val="24"/>
                <w:szCs w:val="24"/>
              </w:rPr>
            </w:pPr>
            <w:r w:rsidRPr="00720D8A">
              <w:rPr>
                <w:rFonts w:cstheme="minorHAnsi"/>
                <w:sz w:val="24"/>
                <w:szCs w:val="24"/>
              </w:rPr>
              <w:t>Since this is</w:t>
            </w:r>
            <w:r w:rsidR="009E36BA" w:rsidRPr="00720D8A">
              <w:rPr>
                <w:rFonts w:cstheme="minorHAnsi"/>
                <w:sz w:val="24"/>
                <w:szCs w:val="24"/>
              </w:rPr>
              <w:t xml:space="preserve"> a</w:t>
            </w:r>
            <w:r w:rsidRPr="00720D8A">
              <w:rPr>
                <w:rFonts w:cstheme="minorHAnsi"/>
                <w:sz w:val="24"/>
                <w:szCs w:val="24"/>
              </w:rPr>
              <w:t xml:space="preserve"> fixed bid engagement model we will </w:t>
            </w:r>
            <w:r w:rsidR="00F267BF" w:rsidRPr="00720D8A">
              <w:rPr>
                <w:rFonts w:cstheme="minorHAnsi"/>
                <w:sz w:val="24"/>
                <w:szCs w:val="24"/>
              </w:rPr>
              <w:t xml:space="preserve">be </w:t>
            </w:r>
            <w:r w:rsidRPr="00720D8A">
              <w:rPr>
                <w:rFonts w:cstheme="minorHAnsi"/>
                <w:sz w:val="24"/>
                <w:szCs w:val="24"/>
              </w:rPr>
              <w:t>able to address only the issues which will be raised within the UAT proposed duration</w:t>
            </w:r>
            <w:r w:rsidR="009E36BA" w:rsidRPr="00720D8A">
              <w:rPr>
                <w:rFonts w:cstheme="minorHAnsi"/>
                <w:sz w:val="24"/>
                <w:szCs w:val="24"/>
              </w:rPr>
              <w:t xml:space="preserve"> as part of the </w:t>
            </w:r>
            <w:r w:rsidR="004F3DAC" w:rsidRPr="00720D8A">
              <w:rPr>
                <w:rFonts w:cstheme="minorHAnsi"/>
                <w:sz w:val="24"/>
                <w:szCs w:val="24"/>
              </w:rPr>
              <w:t xml:space="preserve">Project </w:t>
            </w:r>
            <w:r w:rsidR="009E36BA" w:rsidRPr="00720D8A">
              <w:rPr>
                <w:rFonts w:cstheme="minorHAnsi"/>
                <w:sz w:val="24"/>
                <w:szCs w:val="24"/>
              </w:rPr>
              <w:t>timeline</w:t>
            </w:r>
            <w:r w:rsidRPr="00720D8A">
              <w:rPr>
                <w:rFonts w:cstheme="minorHAnsi"/>
                <w:sz w:val="24"/>
                <w:szCs w:val="24"/>
              </w:rPr>
              <w:t>.</w:t>
            </w:r>
          </w:p>
          <w:p w14:paraId="296E3490" w14:textId="5AA224CE" w:rsidR="002B45CE" w:rsidRPr="00720D8A" w:rsidRDefault="009E36BA" w:rsidP="00994637">
            <w:pPr>
              <w:pStyle w:val="ListParagraph"/>
              <w:numPr>
                <w:ilvl w:val="0"/>
                <w:numId w:val="9"/>
              </w:numPr>
              <w:rPr>
                <w:rFonts w:cstheme="minorHAnsi"/>
                <w:sz w:val="24"/>
                <w:szCs w:val="24"/>
              </w:rPr>
            </w:pPr>
            <w:r w:rsidRPr="00720D8A">
              <w:rPr>
                <w:rFonts w:cstheme="minorHAnsi"/>
                <w:sz w:val="24"/>
                <w:szCs w:val="24"/>
              </w:rPr>
              <w:t>Assuming that the client</w:t>
            </w:r>
            <w:r w:rsidR="008C31FC" w:rsidRPr="00720D8A">
              <w:rPr>
                <w:rFonts w:cstheme="minorHAnsi"/>
                <w:sz w:val="24"/>
                <w:szCs w:val="24"/>
              </w:rPr>
              <w:t xml:space="preserve"> SPOC</w:t>
            </w:r>
            <w:r w:rsidRPr="00720D8A">
              <w:rPr>
                <w:rFonts w:cstheme="minorHAnsi"/>
                <w:sz w:val="24"/>
                <w:szCs w:val="24"/>
              </w:rPr>
              <w:t xml:space="preserve"> will provide the </w:t>
            </w:r>
            <w:r w:rsidR="004F3DAC" w:rsidRPr="00720D8A">
              <w:rPr>
                <w:rFonts w:cstheme="minorHAnsi"/>
                <w:sz w:val="24"/>
                <w:szCs w:val="24"/>
              </w:rPr>
              <w:t>Sign-off</w:t>
            </w:r>
            <w:r w:rsidR="002B45CE" w:rsidRPr="00720D8A">
              <w:rPr>
                <w:rFonts w:cstheme="minorHAnsi"/>
                <w:sz w:val="24"/>
                <w:szCs w:val="24"/>
              </w:rPr>
              <w:t xml:space="preserve"> </w:t>
            </w:r>
            <w:r w:rsidR="008C31FC" w:rsidRPr="00720D8A">
              <w:rPr>
                <w:rFonts w:cstheme="minorHAnsi"/>
                <w:sz w:val="24"/>
                <w:szCs w:val="24"/>
              </w:rPr>
              <w:t xml:space="preserve">through email, </w:t>
            </w:r>
            <w:r w:rsidR="002B45CE" w:rsidRPr="00720D8A">
              <w:rPr>
                <w:rFonts w:cstheme="minorHAnsi"/>
                <w:sz w:val="24"/>
                <w:szCs w:val="24"/>
              </w:rPr>
              <w:t xml:space="preserve">from the </w:t>
            </w:r>
            <w:r w:rsidR="008C31FC" w:rsidRPr="00720D8A">
              <w:rPr>
                <w:rFonts w:cstheme="minorHAnsi"/>
                <w:sz w:val="24"/>
                <w:szCs w:val="24"/>
              </w:rPr>
              <w:t>c</w:t>
            </w:r>
            <w:r w:rsidRPr="00720D8A">
              <w:rPr>
                <w:rFonts w:cstheme="minorHAnsi"/>
                <w:sz w:val="24"/>
                <w:szCs w:val="24"/>
              </w:rPr>
              <w:t>oncerned</w:t>
            </w:r>
            <w:r w:rsidR="002B45CE" w:rsidRPr="00720D8A">
              <w:rPr>
                <w:rFonts w:cstheme="minorHAnsi"/>
                <w:sz w:val="24"/>
                <w:szCs w:val="24"/>
              </w:rPr>
              <w:t xml:space="preserve"> stakeholders </w:t>
            </w:r>
            <w:r w:rsidR="004F3DAC" w:rsidRPr="00720D8A">
              <w:rPr>
                <w:rFonts w:cstheme="minorHAnsi"/>
                <w:sz w:val="24"/>
                <w:szCs w:val="24"/>
              </w:rPr>
              <w:t>with</w:t>
            </w:r>
            <w:r w:rsidR="008C31FC" w:rsidRPr="00720D8A">
              <w:rPr>
                <w:rFonts w:cstheme="minorHAnsi"/>
                <w:sz w:val="24"/>
                <w:szCs w:val="24"/>
              </w:rPr>
              <w:t>in</w:t>
            </w:r>
            <w:r w:rsidR="004F3DAC" w:rsidRPr="00720D8A">
              <w:rPr>
                <w:rFonts w:cstheme="minorHAnsi"/>
                <w:sz w:val="24"/>
                <w:szCs w:val="24"/>
              </w:rPr>
              <w:t xml:space="preserve"> the UAT Sign-off period which is mentioned in the </w:t>
            </w:r>
            <w:r w:rsidR="008C31FC" w:rsidRPr="00720D8A">
              <w:rPr>
                <w:rFonts w:cstheme="minorHAnsi"/>
                <w:sz w:val="24"/>
                <w:szCs w:val="24"/>
              </w:rPr>
              <w:t>Project timeline</w:t>
            </w:r>
          </w:p>
          <w:p w14:paraId="0A43B2DD" w14:textId="7DF30B65" w:rsidR="008C31FC" w:rsidRPr="00720D8A" w:rsidRDefault="008C31FC" w:rsidP="00994637">
            <w:pPr>
              <w:pStyle w:val="ListParagraph"/>
              <w:numPr>
                <w:ilvl w:val="0"/>
                <w:numId w:val="9"/>
              </w:numPr>
              <w:rPr>
                <w:rFonts w:cstheme="minorHAnsi"/>
                <w:sz w:val="24"/>
                <w:szCs w:val="24"/>
              </w:rPr>
            </w:pPr>
            <w:r w:rsidRPr="00720D8A">
              <w:rPr>
                <w:rFonts w:cstheme="minorHAnsi"/>
                <w:sz w:val="24"/>
                <w:szCs w:val="24"/>
              </w:rPr>
              <w:t>Once the UAT duration</w:t>
            </w:r>
            <w:r w:rsidR="00B6180E" w:rsidRPr="00720D8A">
              <w:rPr>
                <w:rFonts w:cstheme="minorHAnsi"/>
                <w:sz w:val="24"/>
                <w:szCs w:val="24"/>
              </w:rPr>
              <w:t xml:space="preserve"> </w:t>
            </w:r>
            <w:r w:rsidR="002909D4" w:rsidRPr="00720D8A">
              <w:rPr>
                <w:rFonts w:cstheme="minorHAnsi"/>
                <w:sz w:val="24"/>
                <w:szCs w:val="24"/>
              </w:rPr>
              <w:t>(UAT Period + UAT Si</w:t>
            </w:r>
            <w:r w:rsidRPr="00720D8A">
              <w:rPr>
                <w:rFonts w:cstheme="minorHAnsi"/>
                <w:sz w:val="24"/>
                <w:szCs w:val="24"/>
              </w:rPr>
              <w:t>g</w:t>
            </w:r>
            <w:r w:rsidR="002909D4" w:rsidRPr="00720D8A">
              <w:rPr>
                <w:rFonts w:cstheme="minorHAnsi"/>
                <w:sz w:val="24"/>
                <w:szCs w:val="24"/>
              </w:rPr>
              <w:t>n</w:t>
            </w:r>
            <w:r w:rsidRPr="00720D8A">
              <w:rPr>
                <w:rFonts w:cstheme="minorHAnsi"/>
                <w:sz w:val="24"/>
                <w:szCs w:val="24"/>
              </w:rPr>
              <w:t>-off period) is completed, the warranty period will be started as a continuation as per the Project timeline</w:t>
            </w:r>
          </w:p>
          <w:p w14:paraId="24134F51" w14:textId="39A81FFF" w:rsidR="009649E6" w:rsidRPr="00720D8A" w:rsidRDefault="00050DFA" w:rsidP="00994637">
            <w:pPr>
              <w:pStyle w:val="ListParagraph"/>
              <w:numPr>
                <w:ilvl w:val="0"/>
                <w:numId w:val="9"/>
              </w:numPr>
              <w:rPr>
                <w:rFonts w:cstheme="minorHAnsi"/>
                <w:sz w:val="24"/>
                <w:szCs w:val="24"/>
              </w:rPr>
            </w:pPr>
            <w:r w:rsidRPr="00720D8A">
              <w:rPr>
                <w:rFonts w:cstheme="minorHAnsi"/>
                <w:sz w:val="24"/>
                <w:szCs w:val="24"/>
              </w:rPr>
              <w:t>The application would be considered as accepted if no issues are raised within the defined UAT period</w:t>
            </w:r>
            <w:r w:rsidR="00AA6937" w:rsidRPr="00720D8A">
              <w:rPr>
                <w:rFonts w:cstheme="minorHAnsi"/>
                <w:sz w:val="24"/>
                <w:szCs w:val="24"/>
              </w:rPr>
              <w:t xml:space="preserve"> as part of the project timeline</w:t>
            </w:r>
          </w:p>
          <w:p w14:paraId="7F15141A" w14:textId="0BB62672" w:rsidR="0047291B" w:rsidRPr="00720D8A" w:rsidRDefault="0047291B" w:rsidP="00994637">
            <w:pPr>
              <w:pStyle w:val="ListParagraph"/>
              <w:numPr>
                <w:ilvl w:val="0"/>
                <w:numId w:val="9"/>
              </w:numPr>
              <w:rPr>
                <w:rFonts w:cstheme="minorHAnsi"/>
                <w:sz w:val="24"/>
                <w:szCs w:val="24"/>
              </w:rPr>
            </w:pPr>
            <w:r w:rsidRPr="00720D8A">
              <w:rPr>
                <w:rFonts w:cstheme="minorHAnsi"/>
                <w:sz w:val="24"/>
                <w:szCs w:val="24"/>
              </w:rPr>
              <w:t>Any delays or non-availability of the client stakeholders which result</w:t>
            </w:r>
            <w:r w:rsidR="00F267BF" w:rsidRPr="00720D8A">
              <w:rPr>
                <w:rFonts w:cstheme="minorHAnsi"/>
                <w:sz w:val="24"/>
                <w:szCs w:val="24"/>
              </w:rPr>
              <w:t xml:space="preserve"> in</w:t>
            </w:r>
            <w:r w:rsidRPr="00720D8A">
              <w:rPr>
                <w:rFonts w:cstheme="minorHAnsi"/>
                <w:sz w:val="24"/>
                <w:szCs w:val="24"/>
              </w:rPr>
              <w:t xml:space="preserve"> an extension for the planned UAT period timeline will be considered a</w:t>
            </w:r>
            <w:r w:rsidR="008C31FC" w:rsidRPr="00720D8A">
              <w:rPr>
                <w:rFonts w:cstheme="minorHAnsi"/>
                <w:sz w:val="24"/>
                <w:szCs w:val="24"/>
              </w:rPr>
              <w:t>s a</w:t>
            </w:r>
            <w:r w:rsidRPr="00720D8A">
              <w:rPr>
                <w:rFonts w:cstheme="minorHAnsi"/>
                <w:sz w:val="24"/>
                <w:szCs w:val="24"/>
              </w:rPr>
              <w:t xml:space="preserve"> schedule deviation and will be charged </w:t>
            </w:r>
            <w:r w:rsidR="002515DF">
              <w:rPr>
                <w:rFonts w:cstheme="minorHAnsi"/>
                <w:sz w:val="24"/>
                <w:szCs w:val="24"/>
              </w:rPr>
              <w:t>at</w:t>
            </w:r>
            <w:r w:rsidRPr="00720D8A">
              <w:rPr>
                <w:rFonts w:cstheme="minorHAnsi"/>
                <w:sz w:val="24"/>
                <w:szCs w:val="24"/>
              </w:rPr>
              <w:t xml:space="preserve"> a mutually agreeable rate.</w:t>
            </w:r>
          </w:p>
          <w:p w14:paraId="34DA7FFA" w14:textId="76F79BD6" w:rsidR="009649E6" w:rsidRPr="00720D8A" w:rsidRDefault="00050DFA" w:rsidP="00994637">
            <w:pPr>
              <w:pStyle w:val="ListParagraph"/>
              <w:numPr>
                <w:ilvl w:val="0"/>
                <w:numId w:val="9"/>
              </w:numPr>
              <w:rPr>
                <w:rFonts w:cstheme="minorHAnsi"/>
                <w:sz w:val="24"/>
                <w:szCs w:val="24"/>
              </w:rPr>
            </w:pPr>
            <w:r w:rsidRPr="00720D8A">
              <w:rPr>
                <w:rFonts w:cstheme="minorHAnsi"/>
                <w:sz w:val="24"/>
                <w:szCs w:val="24"/>
              </w:rPr>
              <w:t>After the planned UAT period, any additional support requirement</w:t>
            </w:r>
            <w:r w:rsidR="0047291B" w:rsidRPr="00720D8A">
              <w:rPr>
                <w:rFonts w:cstheme="minorHAnsi"/>
                <w:sz w:val="24"/>
                <w:szCs w:val="24"/>
              </w:rPr>
              <w:t>s are needed the same</w:t>
            </w:r>
            <w:r w:rsidRPr="00720D8A">
              <w:rPr>
                <w:rFonts w:cstheme="minorHAnsi"/>
                <w:sz w:val="24"/>
                <w:szCs w:val="24"/>
              </w:rPr>
              <w:t xml:space="preserve"> will be considered as a Change Request on mutually agreeable terms</w:t>
            </w:r>
            <w:r w:rsidR="0047291B" w:rsidRPr="00720D8A">
              <w:rPr>
                <w:rFonts w:cstheme="minorHAnsi"/>
                <w:sz w:val="24"/>
                <w:szCs w:val="24"/>
              </w:rPr>
              <w:t xml:space="preserve"> and will be executed with any of the support models</w:t>
            </w:r>
            <w:r w:rsidRPr="00720D8A">
              <w:rPr>
                <w:rFonts w:cstheme="minorHAnsi"/>
                <w:sz w:val="24"/>
                <w:szCs w:val="24"/>
              </w:rPr>
              <w:t xml:space="preserve"> as follows.</w:t>
            </w:r>
          </w:p>
          <w:p w14:paraId="1EBB4F32" w14:textId="77777777" w:rsidR="009649E6" w:rsidRPr="00720D8A" w:rsidRDefault="00050DFA" w:rsidP="00994637">
            <w:pPr>
              <w:pStyle w:val="ListParagraph"/>
              <w:numPr>
                <w:ilvl w:val="1"/>
                <w:numId w:val="9"/>
              </w:numPr>
              <w:rPr>
                <w:rFonts w:cstheme="minorHAnsi"/>
                <w:sz w:val="24"/>
                <w:szCs w:val="24"/>
              </w:rPr>
            </w:pPr>
            <w:r w:rsidRPr="00720D8A">
              <w:rPr>
                <w:rFonts w:cstheme="minorHAnsi"/>
                <w:sz w:val="24"/>
                <w:szCs w:val="24"/>
              </w:rPr>
              <w:t>Resource Engagement Model</w:t>
            </w:r>
          </w:p>
          <w:p w14:paraId="3210D9E8" w14:textId="0FFD7A26" w:rsidR="009649E6" w:rsidRPr="00720D8A" w:rsidRDefault="008C31FC" w:rsidP="00994637">
            <w:pPr>
              <w:pStyle w:val="ListParagraph"/>
              <w:numPr>
                <w:ilvl w:val="1"/>
                <w:numId w:val="9"/>
              </w:numPr>
              <w:rPr>
                <w:rFonts w:cstheme="minorHAnsi"/>
                <w:sz w:val="24"/>
                <w:szCs w:val="24"/>
              </w:rPr>
            </w:pPr>
            <w:r w:rsidRPr="00720D8A">
              <w:rPr>
                <w:rFonts w:cstheme="minorHAnsi"/>
                <w:sz w:val="24"/>
                <w:szCs w:val="24"/>
              </w:rPr>
              <w:t xml:space="preserve">Bucket </w:t>
            </w:r>
            <w:r w:rsidR="00050DFA" w:rsidRPr="00720D8A">
              <w:rPr>
                <w:rFonts w:cstheme="minorHAnsi"/>
                <w:sz w:val="24"/>
                <w:szCs w:val="24"/>
              </w:rPr>
              <w:t>Hours</w:t>
            </w:r>
          </w:p>
          <w:p w14:paraId="36B1311A" w14:textId="4B845DEA" w:rsidR="00050DFA" w:rsidRPr="00720D8A" w:rsidRDefault="00050DFA" w:rsidP="00994637">
            <w:pPr>
              <w:pStyle w:val="ListParagraph"/>
              <w:numPr>
                <w:ilvl w:val="1"/>
                <w:numId w:val="9"/>
              </w:numPr>
              <w:rPr>
                <w:rFonts w:cstheme="minorHAnsi"/>
                <w:sz w:val="24"/>
                <w:szCs w:val="24"/>
              </w:rPr>
            </w:pPr>
            <w:r w:rsidRPr="00720D8A">
              <w:rPr>
                <w:rFonts w:cstheme="minorHAnsi"/>
                <w:sz w:val="24"/>
                <w:szCs w:val="24"/>
              </w:rPr>
              <w:t>Managed Service</w:t>
            </w:r>
          </w:p>
        </w:tc>
      </w:tr>
    </w:tbl>
    <w:p w14:paraId="3194DBB7" w14:textId="60D956A0" w:rsidR="00050DFA" w:rsidRDefault="00050DFA" w:rsidP="00050DFA">
      <w:pPr>
        <w:rPr>
          <w:rFonts w:cstheme="minorHAnsi"/>
        </w:rPr>
      </w:pPr>
    </w:p>
    <w:p w14:paraId="0CDD3496" w14:textId="1D3706A8" w:rsidR="004C7777" w:rsidRDefault="004C7777" w:rsidP="00050DFA">
      <w:pPr>
        <w:rPr>
          <w:rFonts w:cstheme="minorHAnsi"/>
        </w:rPr>
      </w:pPr>
    </w:p>
    <w:p w14:paraId="3B9D570B" w14:textId="77777777" w:rsidR="00DE0FB0" w:rsidRDefault="00DE0FB0" w:rsidP="00050DFA">
      <w:pPr>
        <w:rPr>
          <w:rFonts w:cstheme="minorHAnsi"/>
        </w:rPr>
      </w:pPr>
    </w:p>
    <w:p w14:paraId="1E211658" w14:textId="77777777" w:rsidR="00DE0FB0" w:rsidRDefault="00DE0FB0" w:rsidP="00050DFA">
      <w:pPr>
        <w:rPr>
          <w:rFonts w:cstheme="minorHAnsi"/>
        </w:rPr>
      </w:pPr>
    </w:p>
    <w:p w14:paraId="7662DD2C" w14:textId="77777777" w:rsidR="00DE0FB0" w:rsidRDefault="00DE0FB0" w:rsidP="00050DFA">
      <w:pPr>
        <w:rPr>
          <w:rFonts w:cstheme="minorHAnsi"/>
        </w:rPr>
      </w:pPr>
    </w:p>
    <w:p w14:paraId="1236F242" w14:textId="72A7BD92" w:rsidR="00050DFA" w:rsidRDefault="00050DFA" w:rsidP="00050DFA">
      <w:pPr>
        <w:pStyle w:val="Heading3"/>
        <w:rPr>
          <w:rFonts w:asciiTheme="minorHAnsi" w:hAnsiTheme="minorHAnsi" w:cstheme="minorHAnsi"/>
          <w:color w:val="auto"/>
        </w:rPr>
      </w:pPr>
      <w:bookmarkStart w:id="64" w:name="_Toc118192363"/>
      <w:r w:rsidRPr="00762AA8">
        <w:rPr>
          <w:rFonts w:asciiTheme="minorHAnsi" w:hAnsiTheme="minorHAnsi" w:cstheme="minorHAnsi"/>
          <w:color w:val="auto"/>
        </w:rPr>
        <w:lastRenderedPageBreak/>
        <w:t>Training Process</w:t>
      </w:r>
      <w:bookmarkEnd w:id="64"/>
    </w:p>
    <w:p w14:paraId="28206E12" w14:textId="77777777" w:rsidR="000C7AC5" w:rsidRPr="000C7AC5" w:rsidRDefault="000C7AC5" w:rsidP="000C7AC5"/>
    <w:tbl>
      <w:tblPr>
        <w:tblStyle w:val="TableGrid"/>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4A0" w:firstRow="1" w:lastRow="0" w:firstColumn="1" w:lastColumn="0" w:noHBand="0" w:noVBand="1"/>
      </w:tblPr>
      <w:tblGrid>
        <w:gridCol w:w="2830"/>
        <w:gridCol w:w="6520"/>
      </w:tblGrid>
      <w:tr w:rsidR="00050DFA" w:rsidRPr="0043569F" w14:paraId="381904A1" w14:textId="77777777" w:rsidTr="005213C2">
        <w:tc>
          <w:tcPr>
            <w:tcW w:w="2830" w:type="dxa"/>
            <w:vAlign w:val="center"/>
          </w:tcPr>
          <w:p w14:paraId="60F88B44" w14:textId="77777777" w:rsidR="00050DFA" w:rsidRPr="00FC5198" w:rsidRDefault="00050DFA" w:rsidP="00994637">
            <w:pPr>
              <w:rPr>
                <w:rFonts w:cstheme="minorHAnsi"/>
                <w:sz w:val="24"/>
                <w:szCs w:val="24"/>
              </w:rPr>
            </w:pPr>
            <w:r w:rsidRPr="00FC5198">
              <w:rPr>
                <w:rFonts w:cstheme="minorHAnsi"/>
                <w:sz w:val="24"/>
                <w:szCs w:val="24"/>
              </w:rPr>
              <w:t>Training Mode</w:t>
            </w:r>
          </w:p>
        </w:tc>
        <w:tc>
          <w:tcPr>
            <w:tcW w:w="6520" w:type="dxa"/>
            <w:vAlign w:val="center"/>
          </w:tcPr>
          <w:p w14:paraId="3A039FDF" w14:textId="14C4E5B7" w:rsidR="00050DFA" w:rsidRPr="00FC5198" w:rsidRDefault="00FC5198" w:rsidP="00994637">
            <w:pPr>
              <w:rPr>
                <w:rFonts w:cstheme="minorHAnsi"/>
                <w:sz w:val="24"/>
                <w:szCs w:val="24"/>
              </w:rPr>
            </w:pPr>
            <w:r w:rsidRPr="00FC5198">
              <w:rPr>
                <w:rFonts w:cstheme="minorHAnsi"/>
                <w:sz w:val="24"/>
                <w:szCs w:val="24"/>
              </w:rPr>
              <w:t>Online</w:t>
            </w:r>
          </w:p>
        </w:tc>
      </w:tr>
      <w:tr w:rsidR="003625F9" w:rsidRPr="0043569F" w14:paraId="70BD5324" w14:textId="77777777" w:rsidTr="005213C2">
        <w:tc>
          <w:tcPr>
            <w:tcW w:w="2830" w:type="dxa"/>
            <w:vAlign w:val="center"/>
          </w:tcPr>
          <w:p w14:paraId="55EC7DEB" w14:textId="2A2B6E76" w:rsidR="003625F9" w:rsidRPr="00FC5198" w:rsidRDefault="003625F9" w:rsidP="00994637">
            <w:pPr>
              <w:rPr>
                <w:rFonts w:cstheme="minorHAnsi"/>
                <w:sz w:val="24"/>
                <w:szCs w:val="24"/>
              </w:rPr>
            </w:pPr>
            <w:r w:rsidRPr="00FC5198">
              <w:rPr>
                <w:rFonts w:cstheme="minorHAnsi"/>
                <w:sz w:val="24"/>
                <w:szCs w:val="24"/>
              </w:rPr>
              <w:t>Training Frequency</w:t>
            </w:r>
          </w:p>
        </w:tc>
        <w:tc>
          <w:tcPr>
            <w:tcW w:w="6520" w:type="dxa"/>
            <w:vAlign w:val="center"/>
          </w:tcPr>
          <w:p w14:paraId="6CA77EEE" w14:textId="728F2254" w:rsidR="003625F9" w:rsidRPr="00FC5198" w:rsidRDefault="003625F9" w:rsidP="00994637">
            <w:pPr>
              <w:rPr>
                <w:rFonts w:cstheme="minorHAnsi"/>
                <w:sz w:val="24"/>
                <w:szCs w:val="24"/>
              </w:rPr>
            </w:pPr>
            <w:r w:rsidRPr="00FC5198">
              <w:rPr>
                <w:rFonts w:cstheme="minorHAnsi"/>
                <w:sz w:val="24"/>
                <w:szCs w:val="24"/>
              </w:rPr>
              <w:t>One Time</w:t>
            </w:r>
          </w:p>
        </w:tc>
      </w:tr>
      <w:tr w:rsidR="006369C9" w:rsidRPr="0043569F" w14:paraId="26D143C7" w14:textId="77777777" w:rsidTr="005213C2">
        <w:tc>
          <w:tcPr>
            <w:tcW w:w="2830" w:type="dxa"/>
            <w:vAlign w:val="center"/>
          </w:tcPr>
          <w:p w14:paraId="00CD5640" w14:textId="1E21480F" w:rsidR="006369C9" w:rsidRPr="00FC5198" w:rsidRDefault="006369C9" w:rsidP="00994637">
            <w:pPr>
              <w:rPr>
                <w:rFonts w:cstheme="minorHAnsi"/>
                <w:sz w:val="24"/>
                <w:szCs w:val="24"/>
              </w:rPr>
            </w:pPr>
            <w:r w:rsidRPr="00FC5198">
              <w:rPr>
                <w:rFonts w:cstheme="minorHAnsi"/>
                <w:sz w:val="24"/>
                <w:szCs w:val="24"/>
              </w:rPr>
              <w:t>Single Session Duration</w:t>
            </w:r>
          </w:p>
        </w:tc>
        <w:tc>
          <w:tcPr>
            <w:tcW w:w="6520" w:type="dxa"/>
            <w:vAlign w:val="center"/>
          </w:tcPr>
          <w:p w14:paraId="6072952A" w14:textId="41BD051B" w:rsidR="006369C9" w:rsidRPr="00FC5198" w:rsidRDefault="006369C9" w:rsidP="00994637">
            <w:pPr>
              <w:rPr>
                <w:rFonts w:cstheme="minorHAnsi"/>
                <w:sz w:val="24"/>
                <w:szCs w:val="24"/>
              </w:rPr>
            </w:pPr>
            <w:r w:rsidRPr="00FC5198">
              <w:rPr>
                <w:rFonts w:cstheme="minorHAnsi"/>
                <w:sz w:val="24"/>
                <w:szCs w:val="24"/>
              </w:rPr>
              <w:t>Max 4 hours</w:t>
            </w:r>
          </w:p>
        </w:tc>
      </w:tr>
      <w:tr w:rsidR="006B4AFB" w:rsidRPr="0043569F" w14:paraId="1FA93A24" w14:textId="77777777" w:rsidTr="005213C2">
        <w:tc>
          <w:tcPr>
            <w:tcW w:w="2830" w:type="dxa"/>
            <w:vAlign w:val="center"/>
          </w:tcPr>
          <w:p w14:paraId="32D36D6E" w14:textId="77777777" w:rsidR="006B4AFB" w:rsidRPr="00FC5198" w:rsidRDefault="006B4AFB" w:rsidP="00994637">
            <w:pPr>
              <w:rPr>
                <w:rFonts w:cstheme="minorHAnsi"/>
                <w:sz w:val="24"/>
                <w:szCs w:val="24"/>
              </w:rPr>
            </w:pPr>
            <w:r w:rsidRPr="00FC5198">
              <w:rPr>
                <w:rFonts w:cstheme="minorHAnsi"/>
                <w:sz w:val="24"/>
                <w:szCs w:val="24"/>
              </w:rPr>
              <w:t>Number of Sessions</w:t>
            </w:r>
          </w:p>
        </w:tc>
        <w:tc>
          <w:tcPr>
            <w:tcW w:w="6520" w:type="dxa"/>
            <w:vAlign w:val="center"/>
          </w:tcPr>
          <w:p w14:paraId="7419DFBD" w14:textId="0822F238" w:rsidR="006B4AFB" w:rsidRPr="00FC5198" w:rsidRDefault="003C458C" w:rsidP="00994637">
            <w:pPr>
              <w:rPr>
                <w:rFonts w:cstheme="minorHAnsi"/>
                <w:sz w:val="24"/>
                <w:szCs w:val="24"/>
              </w:rPr>
            </w:pPr>
            <w:r>
              <w:rPr>
                <w:rFonts w:cstheme="minorHAnsi"/>
                <w:sz w:val="24"/>
                <w:szCs w:val="24"/>
              </w:rPr>
              <w:t>3-4</w:t>
            </w:r>
            <w:r w:rsidR="00FC5198" w:rsidRPr="00FC5198">
              <w:rPr>
                <w:rFonts w:cstheme="minorHAnsi"/>
                <w:sz w:val="24"/>
                <w:szCs w:val="24"/>
              </w:rPr>
              <w:t xml:space="preserve"> sessions</w:t>
            </w:r>
          </w:p>
        </w:tc>
      </w:tr>
      <w:tr w:rsidR="006B4AFB" w:rsidRPr="0043569F" w14:paraId="0AB20FCA" w14:textId="77777777" w:rsidTr="005213C2">
        <w:tc>
          <w:tcPr>
            <w:tcW w:w="2830" w:type="dxa"/>
            <w:vAlign w:val="center"/>
          </w:tcPr>
          <w:p w14:paraId="3A2840E2" w14:textId="77777777" w:rsidR="006B4AFB" w:rsidRPr="00FC5198" w:rsidRDefault="006B4AFB" w:rsidP="00994637">
            <w:pPr>
              <w:rPr>
                <w:rFonts w:cstheme="minorHAnsi"/>
                <w:sz w:val="24"/>
                <w:szCs w:val="24"/>
              </w:rPr>
            </w:pPr>
            <w:r w:rsidRPr="00FC5198">
              <w:rPr>
                <w:rFonts w:cstheme="minorHAnsi"/>
                <w:sz w:val="24"/>
                <w:szCs w:val="24"/>
              </w:rPr>
              <w:t>Targeted Audience</w:t>
            </w:r>
          </w:p>
        </w:tc>
        <w:tc>
          <w:tcPr>
            <w:tcW w:w="6520" w:type="dxa"/>
            <w:vAlign w:val="center"/>
          </w:tcPr>
          <w:p w14:paraId="354DF4B8" w14:textId="35004458" w:rsidR="006B4AFB" w:rsidRPr="00FC5198" w:rsidRDefault="00FC5198" w:rsidP="00994637">
            <w:pPr>
              <w:rPr>
                <w:rFonts w:cstheme="minorHAnsi"/>
                <w:sz w:val="24"/>
                <w:szCs w:val="24"/>
              </w:rPr>
            </w:pPr>
            <w:r w:rsidRPr="00FC5198">
              <w:rPr>
                <w:rFonts w:cstheme="minorHAnsi"/>
                <w:sz w:val="24"/>
                <w:szCs w:val="24"/>
              </w:rPr>
              <w:t>Admin/Business User</w:t>
            </w:r>
          </w:p>
        </w:tc>
      </w:tr>
      <w:tr w:rsidR="006B4AFB" w:rsidRPr="0043569F" w14:paraId="755984A8" w14:textId="77777777" w:rsidTr="005213C2">
        <w:tc>
          <w:tcPr>
            <w:tcW w:w="2830" w:type="dxa"/>
            <w:vAlign w:val="center"/>
          </w:tcPr>
          <w:p w14:paraId="6C145CCC" w14:textId="77777777" w:rsidR="006B4AFB" w:rsidRPr="00FC5198" w:rsidRDefault="006B4AFB" w:rsidP="00994637">
            <w:pPr>
              <w:rPr>
                <w:rFonts w:cstheme="minorHAnsi"/>
                <w:sz w:val="24"/>
                <w:szCs w:val="24"/>
              </w:rPr>
            </w:pPr>
            <w:r w:rsidRPr="00FC5198">
              <w:rPr>
                <w:rFonts w:cstheme="minorHAnsi"/>
                <w:sz w:val="24"/>
                <w:szCs w:val="24"/>
              </w:rPr>
              <w:t>Deliverables</w:t>
            </w:r>
          </w:p>
        </w:tc>
        <w:tc>
          <w:tcPr>
            <w:tcW w:w="6520" w:type="dxa"/>
            <w:vAlign w:val="center"/>
          </w:tcPr>
          <w:p w14:paraId="6438E296" w14:textId="4ED5C3EE" w:rsidR="006B4AFB" w:rsidRPr="00FC5198" w:rsidRDefault="003C458C" w:rsidP="00FC5198">
            <w:pPr>
              <w:rPr>
                <w:rFonts w:cstheme="minorHAnsi"/>
                <w:sz w:val="24"/>
                <w:szCs w:val="24"/>
              </w:rPr>
            </w:pPr>
            <w:r>
              <w:rPr>
                <w:rFonts w:cstheme="minorHAnsi"/>
                <w:sz w:val="24"/>
                <w:szCs w:val="24"/>
              </w:rPr>
              <w:t xml:space="preserve">Demo and </w:t>
            </w:r>
            <w:r w:rsidR="006B4AFB" w:rsidRPr="00FC5198">
              <w:rPr>
                <w:rFonts w:cstheme="minorHAnsi"/>
                <w:sz w:val="24"/>
                <w:szCs w:val="24"/>
              </w:rPr>
              <w:t>User Manuals</w:t>
            </w:r>
          </w:p>
        </w:tc>
      </w:tr>
    </w:tbl>
    <w:p w14:paraId="06431E04" w14:textId="77777777" w:rsidR="00050DFA" w:rsidRPr="00762AA8" w:rsidRDefault="00050DFA" w:rsidP="00050DFA">
      <w:pPr>
        <w:rPr>
          <w:rFonts w:cstheme="minorHAnsi"/>
          <w:highlight w:val="yellow"/>
        </w:rPr>
      </w:pPr>
    </w:p>
    <w:p w14:paraId="4CF067B2" w14:textId="6224CDF3" w:rsidR="000E1F0B" w:rsidRPr="000C7AC5" w:rsidRDefault="000E1F0B" w:rsidP="000C7AC5">
      <w:pPr>
        <w:pStyle w:val="Heading3"/>
        <w:rPr>
          <w:rFonts w:asciiTheme="minorHAnsi" w:hAnsiTheme="minorHAnsi" w:cstheme="minorHAnsi"/>
          <w:color w:val="auto"/>
        </w:rPr>
      </w:pPr>
      <w:bookmarkStart w:id="65" w:name="_Toc118192364"/>
      <w:r>
        <w:rPr>
          <w:rFonts w:asciiTheme="minorHAnsi" w:hAnsiTheme="minorHAnsi" w:cstheme="minorHAnsi"/>
          <w:color w:val="auto"/>
        </w:rPr>
        <w:t>Productio</w:t>
      </w:r>
      <w:r w:rsidRPr="000C7AC5">
        <w:rPr>
          <w:rFonts w:asciiTheme="minorHAnsi" w:hAnsiTheme="minorHAnsi" w:cstheme="minorHAnsi"/>
          <w:color w:val="auto"/>
        </w:rPr>
        <w:t>n Deployment</w:t>
      </w:r>
      <w:bookmarkEnd w:id="65"/>
    </w:p>
    <w:tbl>
      <w:tblPr>
        <w:tblStyle w:val="TableGrid"/>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4A0" w:firstRow="1" w:lastRow="0" w:firstColumn="1" w:lastColumn="0" w:noHBand="0" w:noVBand="1"/>
      </w:tblPr>
      <w:tblGrid>
        <w:gridCol w:w="2830"/>
        <w:gridCol w:w="6520"/>
      </w:tblGrid>
      <w:tr w:rsidR="000E1F0B" w:rsidRPr="000C7AC5" w14:paraId="1A3013CD" w14:textId="77777777" w:rsidTr="005213C2">
        <w:tc>
          <w:tcPr>
            <w:tcW w:w="2830" w:type="dxa"/>
            <w:vAlign w:val="center"/>
          </w:tcPr>
          <w:p w14:paraId="22C63E53" w14:textId="0425C6CC" w:rsidR="000E1F0B" w:rsidRPr="000C7AC5" w:rsidRDefault="000E1F0B" w:rsidP="00994637">
            <w:pPr>
              <w:rPr>
                <w:rFonts w:cstheme="minorHAnsi"/>
                <w:sz w:val="24"/>
                <w:szCs w:val="24"/>
              </w:rPr>
            </w:pPr>
            <w:r w:rsidRPr="000C7AC5">
              <w:rPr>
                <w:rFonts w:cstheme="minorHAnsi"/>
                <w:sz w:val="24"/>
                <w:szCs w:val="24"/>
              </w:rPr>
              <w:t>Deployment Mode</w:t>
            </w:r>
          </w:p>
        </w:tc>
        <w:tc>
          <w:tcPr>
            <w:tcW w:w="6520" w:type="dxa"/>
            <w:vAlign w:val="center"/>
          </w:tcPr>
          <w:p w14:paraId="2A51AB94" w14:textId="7980B73D" w:rsidR="000E1F0B" w:rsidRPr="000C7AC5" w:rsidRDefault="000C7AC5" w:rsidP="00994637">
            <w:pPr>
              <w:rPr>
                <w:rFonts w:cstheme="minorHAnsi"/>
                <w:sz w:val="24"/>
                <w:szCs w:val="24"/>
              </w:rPr>
            </w:pPr>
            <w:r w:rsidRPr="000C7AC5">
              <w:rPr>
                <w:rFonts w:cstheme="minorHAnsi"/>
                <w:sz w:val="24"/>
                <w:szCs w:val="24"/>
              </w:rPr>
              <w:t>Remote</w:t>
            </w:r>
          </w:p>
        </w:tc>
      </w:tr>
      <w:tr w:rsidR="000E1F0B" w:rsidRPr="000C7AC5" w14:paraId="513571BB" w14:textId="77777777" w:rsidTr="005213C2">
        <w:tc>
          <w:tcPr>
            <w:tcW w:w="2830" w:type="dxa"/>
            <w:vAlign w:val="center"/>
          </w:tcPr>
          <w:p w14:paraId="41745A71" w14:textId="76D8BF78" w:rsidR="000E1F0B" w:rsidRPr="000C7AC5" w:rsidRDefault="000E1F0B" w:rsidP="00994637">
            <w:pPr>
              <w:rPr>
                <w:rFonts w:cstheme="minorHAnsi"/>
                <w:sz w:val="24"/>
                <w:szCs w:val="24"/>
              </w:rPr>
            </w:pPr>
            <w:r w:rsidRPr="000C7AC5">
              <w:rPr>
                <w:rFonts w:cstheme="minorHAnsi"/>
                <w:sz w:val="24"/>
                <w:szCs w:val="24"/>
              </w:rPr>
              <w:t>Type of the Environment</w:t>
            </w:r>
          </w:p>
        </w:tc>
        <w:tc>
          <w:tcPr>
            <w:tcW w:w="6520" w:type="dxa"/>
            <w:vAlign w:val="center"/>
          </w:tcPr>
          <w:p w14:paraId="27BE7905" w14:textId="18FC9B18" w:rsidR="000E1F0B" w:rsidRPr="000C7AC5" w:rsidRDefault="00486475" w:rsidP="000C7AC5">
            <w:pPr>
              <w:rPr>
                <w:rFonts w:cstheme="minorHAnsi"/>
                <w:sz w:val="24"/>
                <w:szCs w:val="24"/>
              </w:rPr>
            </w:pPr>
            <w:r w:rsidRPr="000C7AC5">
              <w:rPr>
                <w:rFonts w:cstheme="minorHAnsi"/>
                <w:sz w:val="24"/>
                <w:szCs w:val="24"/>
              </w:rPr>
              <w:t xml:space="preserve">For </w:t>
            </w:r>
            <w:r w:rsidR="000E1F0B" w:rsidRPr="000C7AC5">
              <w:rPr>
                <w:rFonts w:cstheme="minorHAnsi"/>
                <w:sz w:val="24"/>
                <w:szCs w:val="24"/>
              </w:rPr>
              <w:t>Web Application –</w:t>
            </w:r>
            <w:r w:rsidR="000C7AC5" w:rsidRPr="000C7AC5">
              <w:rPr>
                <w:rFonts w:cstheme="minorHAnsi"/>
                <w:sz w:val="24"/>
                <w:szCs w:val="24"/>
              </w:rPr>
              <w:t>Cloud</w:t>
            </w:r>
            <w:r w:rsidR="00FC5198">
              <w:rPr>
                <w:rFonts w:cstheme="minorHAnsi"/>
                <w:sz w:val="24"/>
                <w:szCs w:val="24"/>
              </w:rPr>
              <w:t xml:space="preserve"> (AWS)</w:t>
            </w:r>
          </w:p>
        </w:tc>
      </w:tr>
      <w:tr w:rsidR="00486475" w:rsidRPr="0043569F" w14:paraId="47E52B3E" w14:textId="77777777" w:rsidTr="005213C2">
        <w:tc>
          <w:tcPr>
            <w:tcW w:w="2830" w:type="dxa"/>
            <w:vAlign w:val="center"/>
          </w:tcPr>
          <w:p w14:paraId="22F2C1EC" w14:textId="51EF02AB" w:rsidR="00486475" w:rsidRPr="000C7AC5" w:rsidRDefault="00486475" w:rsidP="00994637">
            <w:pPr>
              <w:rPr>
                <w:rFonts w:cstheme="minorHAnsi"/>
                <w:sz w:val="24"/>
                <w:szCs w:val="24"/>
              </w:rPr>
            </w:pPr>
            <w:r w:rsidRPr="000C7AC5">
              <w:rPr>
                <w:rFonts w:cstheme="minorHAnsi"/>
                <w:sz w:val="24"/>
                <w:szCs w:val="24"/>
              </w:rPr>
              <w:t>Hosting Environment</w:t>
            </w:r>
            <w:r w:rsidR="00994637" w:rsidRPr="000C7AC5">
              <w:rPr>
                <w:rFonts w:cstheme="minorHAnsi"/>
                <w:sz w:val="24"/>
                <w:szCs w:val="24"/>
              </w:rPr>
              <w:t xml:space="preserve"> </w:t>
            </w:r>
            <w:r w:rsidRPr="000C7AC5">
              <w:rPr>
                <w:rFonts w:cstheme="minorHAnsi"/>
                <w:sz w:val="24"/>
                <w:szCs w:val="24"/>
              </w:rPr>
              <w:t>(</w:t>
            </w:r>
            <w:r w:rsidR="00994637" w:rsidRPr="000C7AC5">
              <w:rPr>
                <w:rFonts w:cstheme="minorHAnsi"/>
                <w:sz w:val="24"/>
                <w:szCs w:val="24"/>
              </w:rPr>
              <w:t>Procurement</w:t>
            </w:r>
            <w:r w:rsidRPr="000C7AC5">
              <w:rPr>
                <w:rFonts w:cstheme="minorHAnsi"/>
                <w:sz w:val="24"/>
                <w:szCs w:val="24"/>
              </w:rPr>
              <w:t>)</w:t>
            </w:r>
          </w:p>
        </w:tc>
        <w:tc>
          <w:tcPr>
            <w:tcW w:w="6520" w:type="dxa"/>
            <w:vAlign w:val="center"/>
          </w:tcPr>
          <w:p w14:paraId="560639D3" w14:textId="74B9105C" w:rsidR="00486475" w:rsidRPr="000C7AC5" w:rsidRDefault="000C7AC5" w:rsidP="000C7AC5">
            <w:pPr>
              <w:rPr>
                <w:rFonts w:cstheme="minorHAnsi"/>
                <w:sz w:val="24"/>
                <w:szCs w:val="24"/>
              </w:rPr>
            </w:pPr>
            <w:r w:rsidRPr="000C7AC5">
              <w:rPr>
                <w:rFonts w:cstheme="minorHAnsi"/>
                <w:sz w:val="24"/>
                <w:szCs w:val="24"/>
              </w:rPr>
              <w:t>Client</w:t>
            </w:r>
          </w:p>
        </w:tc>
      </w:tr>
    </w:tbl>
    <w:p w14:paraId="2C6466BD" w14:textId="77777777" w:rsidR="000E1F0B" w:rsidRPr="00762AA8" w:rsidRDefault="000E1F0B">
      <w:pPr>
        <w:rPr>
          <w:rFonts w:eastAsiaTheme="majorEastAsia" w:cstheme="minorHAnsi"/>
          <w:sz w:val="24"/>
          <w:szCs w:val="24"/>
        </w:rPr>
      </w:pPr>
    </w:p>
    <w:p w14:paraId="2B1CF51E" w14:textId="77777777" w:rsidR="007862D3" w:rsidRPr="00762AA8" w:rsidRDefault="007862D3" w:rsidP="00DA5249">
      <w:pPr>
        <w:rPr>
          <w:rFonts w:cstheme="minorHAnsi"/>
        </w:rPr>
      </w:pPr>
    </w:p>
    <w:p w14:paraId="5C1261EB" w14:textId="77777777" w:rsidR="00EA5D91" w:rsidRDefault="00EA5D91">
      <w:pPr>
        <w:rPr>
          <w:rFonts w:eastAsiaTheme="majorEastAsia" w:cstheme="minorHAnsi"/>
          <w:sz w:val="32"/>
          <w:szCs w:val="26"/>
        </w:rPr>
      </w:pPr>
      <w:r>
        <w:rPr>
          <w:rFonts w:cstheme="minorHAnsi"/>
          <w:sz w:val="32"/>
        </w:rPr>
        <w:br w:type="page"/>
      </w:r>
    </w:p>
    <w:p w14:paraId="71304B36" w14:textId="473F2244" w:rsidR="00D47B00" w:rsidRPr="00203C48" w:rsidRDefault="00050DFA" w:rsidP="00A848CC">
      <w:pPr>
        <w:pStyle w:val="Heading2"/>
        <w:rPr>
          <w:rFonts w:asciiTheme="minorHAnsi" w:hAnsiTheme="minorHAnsi" w:cstheme="minorHAnsi"/>
          <w:color w:val="auto"/>
          <w:sz w:val="32"/>
        </w:rPr>
      </w:pPr>
      <w:bookmarkStart w:id="66" w:name="_Toc118192365"/>
      <w:r w:rsidRPr="00203C48">
        <w:rPr>
          <w:rFonts w:asciiTheme="minorHAnsi" w:hAnsiTheme="minorHAnsi" w:cstheme="minorHAnsi"/>
          <w:color w:val="auto"/>
          <w:sz w:val="32"/>
        </w:rPr>
        <w:lastRenderedPageBreak/>
        <w:t>Our Value Adds</w:t>
      </w:r>
      <w:bookmarkEnd w:id="66"/>
    </w:p>
    <w:p w14:paraId="508C30EA" w14:textId="399DCF59" w:rsidR="00050DFA" w:rsidRPr="00762AA8" w:rsidRDefault="00050DFA" w:rsidP="00A76680">
      <w:pPr>
        <w:suppressAutoHyphens/>
        <w:spacing w:before="280" w:after="280" w:line="100" w:lineRule="atLeast"/>
        <w:ind w:left="360"/>
        <w:jc w:val="both"/>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Organization</w:t>
      </w:r>
      <w:r w:rsidR="00311935">
        <w:rPr>
          <w:rFonts w:eastAsia="Times New Roman" w:cstheme="minorHAnsi"/>
          <w:color w:val="000000" w:themeColor="text1"/>
          <w:sz w:val="24"/>
          <w:szCs w:val="24"/>
          <w:lang w:eastAsia="hi-IN" w:bidi="hi-IN"/>
        </w:rPr>
        <w:t>-</w:t>
      </w:r>
      <w:r w:rsidRPr="00762AA8">
        <w:rPr>
          <w:rFonts w:eastAsia="Times New Roman" w:cstheme="minorHAnsi"/>
          <w:color w:val="000000" w:themeColor="text1"/>
          <w:sz w:val="24"/>
          <w:szCs w:val="24"/>
          <w:lang w:eastAsia="hi-IN" w:bidi="hi-IN"/>
        </w:rPr>
        <w:t>wide, NeoSOFT has implemented the project management and development follow</w:t>
      </w:r>
      <w:r w:rsidR="00311935">
        <w:rPr>
          <w:rFonts w:eastAsia="Times New Roman" w:cstheme="minorHAnsi"/>
          <w:color w:val="000000" w:themeColor="text1"/>
          <w:sz w:val="24"/>
          <w:szCs w:val="24"/>
          <w:lang w:eastAsia="hi-IN" w:bidi="hi-IN"/>
        </w:rPr>
        <w:t>ing</w:t>
      </w:r>
      <w:r w:rsidRPr="00762AA8">
        <w:rPr>
          <w:rFonts w:eastAsia="Times New Roman" w:cstheme="minorHAnsi"/>
          <w:color w:val="000000" w:themeColor="text1"/>
          <w:sz w:val="24"/>
          <w:szCs w:val="24"/>
          <w:lang w:eastAsia="hi-IN" w:bidi="hi-IN"/>
        </w:rPr>
        <w:t xml:space="preserve"> the best industry practices and are ISO 9001-2000 complaint. We have compiled the best practices from SEI-</w:t>
      </w:r>
      <w:proofErr w:type="spellStart"/>
      <w:r w:rsidRPr="00762AA8">
        <w:rPr>
          <w:rFonts w:eastAsia="Times New Roman" w:cstheme="minorHAnsi"/>
          <w:color w:val="000000" w:themeColor="text1"/>
          <w:sz w:val="24"/>
          <w:szCs w:val="24"/>
          <w:lang w:eastAsia="hi-IN" w:bidi="hi-IN"/>
        </w:rPr>
        <w:t>CMM</w:t>
      </w:r>
      <w:r w:rsidR="005E6A99">
        <w:rPr>
          <w:rFonts w:eastAsia="Times New Roman" w:cstheme="minorHAnsi"/>
          <w:color w:val="000000" w:themeColor="text1"/>
          <w:sz w:val="24"/>
          <w:szCs w:val="24"/>
          <w:lang w:eastAsia="hi-IN" w:bidi="hi-IN"/>
        </w:rPr>
        <w:t>i</w:t>
      </w:r>
      <w:proofErr w:type="spellEnd"/>
      <w:r w:rsidRPr="00762AA8">
        <w:rPr>
          <w:rFonts w:eastAsia="Times New Roman" w:cstheme="minorHAnsi"/>
          <w:color w:val="000000" w:themeColor="text1"/>
          <w:sz w:val="24"/>
          <w:szCs w:val="24"/>
          <w:lang w:eastAsia="hi-IN" w:bidi="hi-IN"/>
        </w:rPr>
        <w:t xml:space="preserve"> level 5 and Six Sigma Methodology and constantly work towards optimizing our processes and reducing defects.</w:t>
      </w:r>
    </w:p>
    <w:p w14:paraId="2D3D578D" w14:textId="3A0371B9" w:rsidR="00050DFA" w:rsidRPr="00762AA8" w:rsidRDefault="00050DFA" w:rsidP="00A76680">
      <w:pPr>
        <w:suppressAutoHyphens/>
        <w:spacing w:before="280" w:after="280" w:line="100" w:lineRule="atLeast"/>
        <w:ind w:left="360"/>
        <w:jc w:val="both"/>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 xml:space="preserve">The Quality Management System (QMS) is based on the </w:t>
      </w:r>
      <w:proofErr w:type="spellStart"/>
      <w:r w:rsidRPr="00762AA8">
        <w:rPr>
          <w:rFonts w:eastAsia="Times New Roman" w:cstheme="minorHAnsi"/>
          <w:color w:val="000000" w:themeColor="text1"/>
          <w:sz w:val="24"/>
          <w:szCs w:val="24"/>
          <w:lang w:eastAsia="hi-IN" w:bidi="hi-IN"/>
        </w:rPr>
        <w:t>NeoSOFT’s</w:t>
      </w:r>
      <w:proofErr w:type="spellEnd"/>
      <w:r w:rsidRPr="00762AA8">
        <w:rPr>
          <w:rFonts w:eastAsia="Times New Roman" w:cstheme="minorHAnsi"/>
          <w:color w:val="000000" w:themeColor="text1"/>
          <w:sz w:val="24"/>
          <w:szCs w:val="24"/>
          <w:lang w:eastAsia="hi-IN" w:bidi="hi-IN"/>
        </w:rPr>
        <w:t xml:space="preserve"> philosophy, which focuses on customer satisfaction, results through processes</w:t>
      </w:r>
      <w:r w:rsidR="004D5FF7">
        <w:rPr>
          <w:rFonts w:eastAsia="Times New Roman" w:cstheme="minorHAnsi"/>
          <w:color w:val="000000" w:themeColor="text1"/>
          <w:sz w:val="24"/>
          <w:szCs w:val="24"/>
          <w:lang w:eastAsia="hi-IN" w:bidi="hi-IN"/>
        </w:rPr>
        <w:t>,</w:t>
      </w:r>
      <w:r w:rsidRPr="00762AA8">
        <w:rPr>
          <w:rFonts w:eastAsia="Times New Roman" w:cstheme="minorHAnsi"/>
          <w:color w:val="000000" w:themeColor="text1"/>
          <w:sz w:val="24"/>
          <w:szCs w:val="24"/>
          <w:lang w:eastAsia="hi-IN" w:bidi="hi-IN"/>
        </w:rPr>
        <w:t xml:space="preserve"> and the involvement of each team member. The ISO 9001-2000 certification confirms the effectiveness of the QMS and continuous/continual improvement.</w:t>
      </w:r>
    </w:p>
    <w:p w14:paraId="25548E32" w14:textId="1E3F8FFC" w:rsidR="00050DFA" w:rsidRPr="00762AA8" w:rsidRDefault="00050DFA" w:rsidP="00A76680">
      <w:pPr>
        <w:suppressAutoHyphens/>
        <w:spacing w:before="280" w:after="280" w:line="100" w:lineRule="atLeast"/>
        <w:ind w:left="360"/>
        <w:jc w:val="both"/>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While a project is being executed at NeoSOFT, NeoSOFT follows a set of documentation, project development methodology</w:t>
      </w:r>
      <w:r w:rsidR="006A39D6">
        <w:rPr>
          <w:rFonts w:eastAsia="Times New Roman" w:cstheme="minorHAnsi"/>
          <w:color w:val="000000" w:themeColor="text1"/>
          <w:sz w:val="24"/>
          <w:szCs w:val="24"/>
          <w:lang w:eastAsia="hi-IN" w:bidi="hi-IN"/>
        </w:rPr>
        <w:t>,</w:t>
      </w:r>
      <w:r w:rsidRPr="00762AA8">
        <w:rPr>
          <w:rFonts w:eastAsia="Times New Roman" w:cstheme="minorHAnsi"/>
          <w:color w:val="000000" w:themeColor="text1"/>
          <w:sz w:val="24"/>
          <w:szCs w:val="24"/>
          <w:lang w:eastAsia="hi-IN" w:bidi="hi-IN"/>
        </w:rPr>
        <w:t xml:space="preserve"> and testing techniques, some of </w:t>
      </w:r>
      <w:r w:rsidR="006A39D6">
        <w:rPr>
          <w:rFonts w:eastAsia="Times New Roman" w:cstheme="minorHAnsi"/>
          <w:color w:val="000000" w:themeColor="text1"/>
          <w:sz w:val="24"/>
          <w:szCs w:val="24"/>
          <w:lang w:eastAsia="hi-IN" w:bidi="hi-IN"/>
        </w:rPr>
        <w:t>which</w:t>
      </w:r>
      <w:r w:rsidRPr="00762AA8">
        <w:rPr>
          <w:rFonts w:eastAsia="Times New Roman" w:cstheme="minorHAnsi"/>
          <w:color w:val="000000" w:themeColor="text1"/>
          <w:sz w:val="24"/>
          <w:szCs w:val="24"/>
          <w:lang w:eastAsia="hi-IN" w:bidi="hi-IN"/>
        </w:rPr>
        <w:t xml:space="preserve"> can be written down:</w:t>
      </w:r>
    </w:p>
    <w:p w14:paraId="37DFE310" w14:textId="77777777" w:rsidR="00050DFA" w:rsidRPr="00762AA8" w:rsidRDefault="00050DFA" w:rsidP="00136E5E">
      <w:pPr>
        <w:numPr>
          <w:ilvl w:val="0"/>
          <w:numId w:val="8"/>
        </w:numPr>
        <w:tabs>
          <w:tab w:val="left" w:pos="1440"/>
        </w:tabs>
        <w:suppressAutoHyphens/>
        <w:spacing w:before="280" w:after="0" w:line="240" w:lineRule="auto"/>
        <w:ind w:left="720"/>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 xml:space="preserve">Software Quality Assurance Plan </w:t>
      </w:r>
    </w:p>
    <w:p w14:paraId="2316C0EB" w14:textId="77777777" w:rsidR="00050DFA" w:rsidRPr="00762AA8" w:rsidRDefault="00050DFA" w:rsidP="00136E5E">
      <w:pPr>
        <w:numPr>
          <w:ilvl w:val="0"/>
          <w:numId w:val="8"/>
        </w:numPr>
        <w:tabs>
          <w:tab w:val="left" w:pos="1440"/>
        </w:tabs>
        <w:suppressAutoHyphens/>
        <w:spacing w:after="0" w:line="240" w:lineRule="auto"/>
        <w:ind w:left="720"/>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 xml:space="preserve">Deviations in Software Activities and Software Work Products Procedure </w:t>
      </w:r>
    </w:p>
    <w:p w14:paraId="3AF3C49F" w14:textId="77777777" w:rsidR="00050DFA" w:rsidRPr="00762AA8" w:rsidRDefault="00050DFA" w:rsidP="00136E5E">
      <w:pPr>
        <w:numPr>
          <w:ilvl w:val="0"/>
          <w:numId w:val="8"/>
        </w:numPr>
        <w:tabs>
          <w:tab w:val="left" w:pos="1440"/>
        </w:tabs>
        <w:suppressAutoHyphens/>
        <w:spacing w:after="280" w:line="240" w:lineRule="auto"/>
        <w:ind w:left="720"/>
        <w:rPr>
          <w:rFonts w:eastAsia="Times New Roman" w:cstheme="minorHAnsi"/>
          <w:color w:val="000000" w:themeColor="text1"/>
          <w:sz w:val="24"/>
          <w:szCs w:val="24"/>
          <w:lang w:eastAsia="hi-IN" w:bidi="hi-IN"/>
        </w:rPr>
      </w:pPr>
      <w:r w:rsidRPr="00762AA8">
        <w:rPr>
          <w:rFonts w:eastAsia="Times New Roman" w:cstheme="minorHAnsi"/>
          <w:color w:val="000000" w:themeColor="text1"/>
          <w:sz w:val="24"/>
          <w:szCs w:val="24"/>
          <w:lang w:eastAsia="hi-IN" w:bidi="hi-IN"/>
        </w:rPr>
        <w:t xml:space="preserve">SQA Reviews Procedure </w:t>
      </w:r>
    </w:p>
    <w:p w14:paraId="2B0AD229" w14:textId="5B1FB157" w:rsidR="00A848CC" w:rsidRPr="00006595" w:rsidRDefault="00A848CC" w:rsidP="00A848CC">
      <w:pPr>
        <w:suppressAutoHyphens/>
        <w:spacing w:before="280" w:after="280" w:line="100" w:lineRule="atLeast"/>
        <w:ind w:left="360"/>
        <w:jc w:val="both"/>
        <w:rPr>
          <w:rFonts w:eastAsia="Times New Roman" w:cstheme="minorHAnsi"/>
          <w:color w:val="000000" w:themeColor="text1"/>
          <w:sz w:val="24"/>
          <w:szCs w:val="24"/>
          <w:highlight w:val="yellow"/>
          <w:lang w:eastAsia="hi-IN" w:bidi="hi-IN"/>
        </w:rPr>
      </w:pPr>
      <w:r w:rsidRPr="00A848CC">
        <w:rPr>
          <w:rFonts w:eastAsia="Times New Roman" w:cstheme="minorHAnsi"/>
          <w:color w:val="000000" w:themeColor="text1"/>
          <w:sz w:val="24"/>
          <w:szCs w:val="24"/>
          <w:lang w:eastAsia="hi-IN" w:bidi="hi-IN"/>
        </w:rPr>
        <w:t>We ensure that we can quickly and accurately respond to client business requirements, and</w:t>
      </w:r>
      <w:r>
        <w:rPr>
          <w:rFonts w:eastAsia="Times New Roman" w:cstheme="minorHAnsi"/>
          <w:color w:val="000000" w:themeColor="text1"/>
          <w:sz w:val="24"/>
          <w:szCs w:val="24"/>
          <w:lang w:eastAsia="hi-IN" w:bidi="hi-IN"/>
        </w:rPr>
        <w:t xml:space="preserve"> guarantee on-time delivery</w:t>
      </w:r>
      <w:r w:rsidRPr="00D8583D">
        <w:rPr>
          <w:rFonts w:eastAsia="Times New Roman" w:cstheme="minorHAnsi"/>
          <w:color w:val="000000" w:themeColor="text1"/>
          <w:sz w:val="24"/>
          <w:szCs w:val="24"/>
          <w:lang w:eastAsia="hi-IN" w:bidi="hi-IN"/>
        </w:rPr>
        <w:t xml:space="preserve">. Our schedule variance for the last </w:t>
      </w:r>
      <w:r w:rsidR="00006595" w:rsidRPr="00D8583D">
        <w:rPr>
          <w:rFonts w:eastAsia="Times New Roman" w:cstheme="minorHAnsi"/>
          <w:color w:val="000000" w:themeColor="text1"/>
          <w:sz w:val="24"/>
          <w:szCs w:val="24"/>
          <w:lang w:eastAsia="hi-IN" w:bidi="hi-IN"/>
        </w:rPr>
        <w:t>3</w:t>
      </w:r>
      <w:r w:rsidRPr="00D8583D">
        <w:rPr>
          <w:rFonts w:eastAsia="Times New Roman" w:cstheme="minorHAnsi"/>
          <w:color w:val="000000" w:themeColor="text1"/>
          <w:sz w:val="24"/>
          <w:szCs w:val="24"/>
          <w:lang w:eastAsia="hi-IN" w:bidi="hi-IN"/>
        </w:rPr>
        <w:t xml:space="preserve"> years (after re-baselining for change requests) is </w:t>
      </w:r>
      <w:r w:rsidR="00D8583D" w:rsidRPr="00D8583D">
        <w:rPr>
          <w:rFonts w:eastAsia="Times New Roman" w:cstheme="minorHAnsi"/>
          <w:color w:val="000000" w:themeColor="text1"/>
          <w:sz w:val="24"/>
          <w:szCs w:val="24"/>
          <w:lang w:eastAsia="hi-IN" w:bidi="hi-IN"/>
        </w:rPr>
        <w:t>10</w:t>
      </w:r>
      <w:r w:rsidRPr="00D8583D">
        <w:rPr>
          <w:rFonts w:eastAsia="Times New Roman" w:cstheme="minorHAnsi"/>
          <w:color w:val="000000" w:themeColor="text1"/>
          <w:sz w:val="24"/>
          <w:szCs w:val="24"/>
          <w:lang w:eastAsia="hi-IN" w:bidi="hi-IN"/>
        </w:rPr>
        <w:t xml:space="preserve"> percent.</w:t>
      </w:r>
    </w:p>
    <w:p w14:paraId="1D7BB6FA" w14:textId="77777777" w:rsidR="00A848CC" w:rsidRDefault="00A848CC" w:rsidP="00A848CC">
      <w:pPr>
        <w:suppressAutoHyphens/>
        <w:spacing w:before="280" w:after="280" w:line="100" w:lineRule="atLeast"/>
        <w:ind w:left="360"/>
        <w:jc w:val="both"/>
        <w:rPr>
          <w:rFonts w:eastAsia="Times New Roman" w:cstheme="minorHAnsi"/>
          <w:color w:val="000000" w:themeColor="text1"/>
          <w:sz w:val="24"/>
          <w:szCs w:val="24"/>
          <w:lang w:eastAsia="hi-IN" w:bidi="hi-IN"/>
        </w:rPr>
      </w:pPr>
      <w:r w:rsidRPr="00D8583D">
        <w:rPr>
          <w:rFonts w:eastAsia="Times New Roman" w:cstheme="minorHAnsi"/>
          <w:color w:val="000000" w:themeColor="text1"/>
          <w:sz w:val="24"/>
          <w:szCs w:val="24"/>
          <w:lang w:eastAsia="hi-IN" w:bidi="hi-IN"/>
        </w:rPr>
        <w:t>And for agile projects, our completion rate (percentage of story points finished per sprint) is 90 percent.</w:t>
      </w:r>
    </w:p>
    <w:p w14:paraId="7D77B9E6" w14:textId="47235B65" w:rsidR="00050DFA" w:rsidRPr="0010137C" w:rsidRDefault="00A848CC" w:rsidP="00A848CC">
      <w:pPr>
        <w:suppressAutoHyphens/>
        <w:spacing w:before="280" w:after="280" w:line="100" w:lineRule="atLeast"/>
        <w:ind w:left="360"/>
        <w:jc w:val="both"/>
        <w:rPr>
          <w:rFonts w:eastAsia="Times New Roman" w:cstheme="minorHAnsi"/>
          <w:color w:val="000000" w:themeColor="text1"/>
          <w:sz w:val="24"/>
          <w:szCs w:val="24"/>
          <w:lang w:eastAsia="hi-IN" w:bidi="hi-IN"/>
        </w:rPr>
      </w:pPr>
      <w:r w:rsidRPr="00A848CC">
        <w:rPr>
          <w:rFonts w:eastAsia="Times New Roman" w:cstheme="minorHAnsi"/>
          <w:color w:val="000000" w:themeColor="text1"/>
          <w:sz w:val="24"/>
          <w:szCs w:val="24"/>
          <w:lang w:eastAsia="hi-IN" w:bidi="hi-IN"/>
        </w:rPr>
        <w:t>CMMI</w:t>
      </w:r>
      <w:r w:rsidR="004D5FF7">
        <w:rPr>
          <w:rFonts w:eastAsia="Times New Roman" w:cstheme="minorHAnsi"/>
          <w:color w:val="000000" w:themeColor="text1"/>
          <w:sz w:val="24"/>
          <w:szCs w:val="24"/>
          <w:lang w:eastAsia="hi-IN" w:bidi="hi-IN"/>
        </w:rPr>
        <w:t>-</w:t>
      </w:r>
      <w:r w:rsidRPr="00A848CC">
        <w:rPr>
          <w:rFonts w:eastAsia="Times New Roman" w:cstheme="minorHAnsi"/>
          <w:color w:val="000000" w:themeColor="text1"/>
          <w:sz w:val="24"/>
          <w:szCs w:val="24"/>
          <w:lang w:eastAsia="hi-IN" w:bidi="hi-IN"/>
        </w:rPr>
        <w:t>driven process improvement ensures delivering real cost savings, more effective error detection, and hence reduced cost of remediation. We also ensure effective management of change so clients spend less on re-work, reductions in schedule variability</w:t>
      </w:r>
      <w:r w:rsidR="004D5FF7">
        <w:rPr>
          <w:rFonts w:eastAsia="Times New Roman" w:cstheme="minorHAnsi"/>
          <w:color w:val="000000" w:themeColor="text1"/>
          <w:sz w:val="24"/>
          <w:szCs w:val="24"/>
          <w:lang w:eastAsia="hi-IN" w:bidi="hi-IN"/>
        </w:rPr>
        <w:t>,</w:t>
      </w:r>
      <w:r w:rsidRPr="00A848CC">
        <w:rPr>
          <w:rFonts w:eastAsia="Times New Roman" w:cstheme="minorHAnsi"/>
          <w:color w:val="000000" w:themeColor="text1"/>
          <w:sz w:val="24"/>
          <w:szCs w:val="24"/>
          <w:lang w:eastAsia="hi-IN" w:bidi="hi-IN"/>
        </w:rPr>
        <w:t xml:space="preserve"> and increased cost predictability.</w:t>
      </w:r>
    </w:p>
    <w:p w14:paraId="557150E3" w14:textId="77777777" w:rsidR="00A970DA" w:rsidRPr="00762AA8" w:rsidRDefault="00A970DA" w:rsidP="00A970DA">
      <w:pPr>
        <w:rPr>
          <w:rFonts w:cstheme="minorHAnsi"/>
        </w:rPr>
      </w:pPr>
    </w:p>
    <w:p w14:paraId="480A7232" w14:textId="77777777" w:rsidR="00A848CC" w:rsidRDefault="00A848CC">
      <w:pPr>
        <w:rPr>
          <w:rFonts w:eastAsiaTheme="majorEastAsia" w:cstheme="minorHAnsi"/>
          <w:sz w:val="32"/>
          <w:szCs w:val="32"/>
        </w:rPr>
      </w:pPr>
      <w:r>
        <w:rPr>
          <w:rFonts w:cstheme="minorHAnsi"/>
        </w:rPr>
        <w:br w:type="page"/>
      </w:r>
    </w:p>
    <w:p w14:paraId="58DC49BD" w14:textId="7EDEE52A" w:rsidR="0060431B" w:rsidRPr="00762AA8" w:rsidRDefault="0060431B" w:rsidP="00963C61">
      <w:pPr>
        <w:pStyle w:val="Heading1"/>
        <w:ind w:left="432"/>
        <w:rPr>
          <w:rFonts w:asciiTheme="minorHAnsi" w:hAnsiTheme="minorHAnsi" w:cstheme="minorHAnsi"/>
          <w:color w:val="auto"/>
        </w:rPr>
      </w:pPr>
      <w:bookmarkStart w:id="67" w:name="_Toc118192366"/>
      <w:r w:rsidRPr="00762AA8">
        <w:rPr>
          <w:rFonts w:asciiTheme="minorHAnsi" w:hAnsiTheme="minorHAnsi" w:cstheme="minorHAnsi"/>
          <w:color w:val="auto"/>
        </w:rPr>
        <w:lastRenderedPageBreak/>
        <w:t>ASSUMPTIONS &amp; CONSTRAINTS</w:t>
      </w:r>
      <w:bookmarkEnd w:id="67"/>
    </w:p>
    <w:p w14:paraId="5C7A8A24" w14:textId="2B6373C7" w:rsidR="000C7AC5" w:rsidRPr="000C7AC5" w:rsidRDefault="0060431B" w:rsidP="000C7AC5">
      <w:pPr>
        <w:pStyle w:val="Heading2"/>
        <w:rPr>
          <w:rFonts w:asciiTheme="minorHAnsi" w:hAnsiTheme="minorHAnsi" w:cstheme="minorHAnsi"/>
          <w:color w:val="auto"/>
          <w:sz w:val="32"/>
        </w:rPr>
      </w:pPr>
      <w:bookmarkStart w:id="68" w:name="_Toc118192367"/>
      <w:r w:rsidRPr="00762AA8">
        <w:rPr>
          <w:rFonts w:asciiTheme="minorHAnsi" w:hAnsiTheme="minorHAnsi" w:cstheme="minorHAnsi"/>
          <w:color w:val="auto"/>
          <w:sz w:val="32"/>
        </w:rPr>
        <w:t>Project Specific</w:t>
      </w:r>
      <w:bookmarkEnd w:id="68"/>
    </w:p>
    <w:p w14:paraId="59B5965E" w14:textId="77777777" w:rsidR="001A0CED" w:rsidRPr="000F4A79" w:rsidRDefault="001A0CED"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color w:val="00000A"/>
          <w:sz w:val="24"/>
          <w:szCs w:val="24"/>
        </w:rPr>
        <w:t>Web Application will support English and Arabic language only.</w:t>
      </w:r>
    </w:p>
    <w:p w14:paraId="2822B943" w14:textId="76C3AC9B" w:rsidR="00DE0FB0" w:rsidRPr="000F4A79" w:rsidRDefault="00DE0FB0" w:rsidP="001A0CED">
      <w:pPr>
        <w:pStyle w:val="ListParagraph"/>
        <w:numPr>
          <w:ilvl w:val="0"/>
          <w:numId w:val="30"/>
        </w:numPr>
        <w:jc w:val="both"/>
        <w:rPr>
          <w:rFonts w:cstheme="minorHAnsi"/>
          <w:sz w:val="24"/>
          <w:szCs w:val="24"/>
        </w:rPr>
      </w:pPr>
      <w:r w:rsidRPr="000F4A79">
        <w:rPr>
          <w:rFonts w:cstheme="minorHAnsi"/>
          <w:sz w:val="24"/>
          <w:szCs w:val="24"/>
        </w:rPr>
        <w:t xml:space="preserve">Static Content (Text, Images, Videos) in required languages, branding guidelines, and logo will be provided by the client. </w:t>
      </w:r>
    </w:p>
    <w:p w14:paraId="0B28B758" w14:textId="77777777" w:rsidR="00DE0FB0" w:rsidRPr="000F4A79" w:rsidRDefault="00DE0FB0" w:rsidP="001A0CED">
      <w:pPr>
        <w:pStyle w:val="ListParagraph"/>
        <w:numPr>
          <w:ilvl w:val="0"/>
          <w:numId w:val="30"/>
        </w:numPr>
        <w:spacing w:after="0" w:line="240" w:lineRule="auto"/>
        <w:contextualSpacing w:val="0"/>
        <w:jc w:val="both"/>
        <w:rPr>
          <w:rFonts w:eastAsia="Times New Roman" w:cstheme="minorHAnsi"/>
          <w:sz w:val="24"/>
          <w:szCs w:val="24"/>
        </w:rPr>
      </w:pPr>
      <w:r w:rsidRPr="000F4A79">
        <w:rPr>
          <w:rFonts w:eastAsia="Times New Roman" w:cstheme="minorHAnsi"/>
          <w:sz w:val="24"/>
          <w:szCs w:val="24"/>
        </w:rPr>
        <w:t>If any additional APIs integration which will be identified as part of the analysis phase, will be considered as additional scope and same will be charged accordingly.</w:t>
      </w:r>
    </w:p>
    <w:p w14:paraId="3BCEBB77" w14:textId="370A8852" w:rsidR="000F4A79" w:rsidRPr="000F4A79" w:rsidRDefault="00DE0FB0" w:rsidP="001A0CED">
      <w:pPr>
        <w:pStyle w:val="ListParagraph"/>
        <w:numPr>
          <w:ilvl w:val="0"/>
          <w:numId w:val="30"/>
        </w:numPr>
        <w:spacing w:after="0" w:line="240" w:lineRule="auto"/>
        <w:contextualSpacing w:val="0"/>
        <w:jc w:val="both"/>
        <w:rPr>
          <w:rFonts w:eastAsia="Times New Roman" w:cstheme="minorHAnsi"/>
          <w:sz w:val="24"/>
          <w:szCs w:val="24"/>
        </w:rPr>
      </w:pPr>
      <w:r w:rsidRPr="000F4A79">
        <w:rPr>
          <w:rFonts w:eastAsia="Times New Roman" w:cstheme="minorHAnsi"/>
          <w:sz w:val="24"/>
          <w:szCs w:val="24"/>
        </w:rPr>
        <w:t>The client will have to bear the cost of all the third-party APIs &amp; extensions required for the development of the proposed system if any. Credentials required for 3rd party integration will be shared by the client. The integration will be done by NeoSOFT.</w:t>
      </w:r>
    </w:p>
    <w:p w14:paraId="2827379F" w14:textId="77777777" w:rsidR="00DE0FB0" w:rsidRPr="000F4A79" w:rsidRDefault="00DE0FB0" w:rsidP="001A0CED">
      <w:pPr>
        <w:pStyle w:val="ListParagraph"/>
        <w:numPr>
          <w:ilvl w:val="0"/>
          <w:numId w:val="30"/>
        </w:numPr>
        <w:spacing w:after="0" w:line="240" w:lineRule="auto"/>
        <w:contextualSpacing w:val="0"/>
        <w:jc w:val="both"/>
        <w:rPr>
          <w:rFonts w:eastAsia="Times New Roman" w:cstheme="minorHAnsi"/>
          <w:sz w:val="24"/>
          <w:szCs w:val="24"/>
        </w:rPr>
      </w:pPr>
      <w:r w:rsidRPr="000F4A79">
        <w:rPr>
          <w:rFonts w:eastAsia="Times New Roman" w:cstheme="minorHAnsi"/>
          <w:sz w:val="24"/>
          <w:szCs w:val="24"/>
        </w:rPr>
        <w:t>All the above such 3rd Party APIs that would be integrated with the proposed system will be provided by the client during analysis phase. (Since the actual API details are not shared at this point in time, implementation time of such APIs maybe differed depends upon the complexity and if it is beyond our proposed timeline, the same will be charged accordingly).</w:t>
      </w:r>
    </w:p>
    <w:p w14:paraId="31D82781" w14:textId="0327023C" w:rsidR="00DE0FB0" w:rsidRDefault="001A0CED"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Pr>
          <w:rFonts w:asciiTheme="minorHAnsi" w:hAnsiTheme="minorHAnsi" w:cstheme="minorHAnsi"/>
          <w:color w:val="00000A"/>
          <w:sz w:val="24"/>
          <w:szCs w:val="24"/>
        </w:rPr>
        <w:t>Supported doc upload/</w:t>
      </w:r>
      <w:r w:rsidR="00DE0FB0" w:rsidRPr="000F4A79">
        <w:rPr>
          <w:rFonts w:asciiTheme="minorHAnsi" w:hAnsiTheme="minorHAnsi" w:cstheme="minorHAnsi"/>
          <w:color w:val="00000A"/>
          <w:sz w:val="24"/>
          <w:szCs w:val="24"/>
        </w:rPr>
        <w:t>import file types are PDF,</w:t>
      </w:r>
      <w:r>
        <w:rPr>
          <w:rFonts w:asciiTheme="minorHAnsi" w:hAnsiTheme="minorHAnsi" w:cstheme="minorHAnsi"/>
          <w:color w:val="00000A"/>
          <w:sz w:val="24"/>
          <w:szCs w:val="24"/>
        </w:rPr>
        <w:t xml:space="preserve"> </w:t>
      </w:r>
      <w:r w:rsidR="00DE0FB0" w:rsidRPr="000F4A79">
        <w:rPr>
          <w:rFonts w:asciiTheme="minorHAnsi" w:hAnsiTheme="minorHAnsi" w:cstheme="minorHAnsi"/>
          <w:color w:val="00000A"/>
          <w:sz w:val="24"/>
          <w:szCs w:val="24"/>
        </w:rPr>
        <w:t>JPEG,</w:t>
      </w:r>
      <w:r>
        <w:rPr>
          <w:rFonts w:asciiTheme="minorHAnsi" w:hAnsiTheme="minorHAnsi" w:cstheme="minorHAnsi"/>
          <w:color w:val="00000A"/>
          <w:sz w:val="24"/>
          <w:szCs w:val="24"/>
        </w:rPr>
        <w:t xml:space="preserve"> </w:t>
      </w:r>
      <w:r w:rsidR="00DE0FB0" w:rsidRPr="000F4A79">
        <w:rPr>
          <w:rFonts w:asciiTheme="minorHAnsi" w:hAnsiTheme="minorHAnsi" w:cstheme="minorHAnsi"/>
          <w:color w:val="00000A"/>
          <w:sz w:val="24"/>
          <w:szCs w:val="24"/>
        </w:rPr>
        <w:t>JPG,</w:t>
      </w:r>
      <w:r>
        <w:rPr>
          <w:rFonts w:asciiTheme="minorHAnsi" w:hAnsiTheme="minorHAnsi" w:cstheme="minorHAnsi"/>
          <w:color w:val="00000A"/>
          <w:sz w:val="24"/>
          <w:szCs w:val="24"/>
        </w:rPr>
        <w:t xml:space="preserve"> </w:t>
      </w:r>
      <w:r w:rsidR="00DE0FB0" w:rsidRPr="000F4A79">
        <w:rPr>
          <w:rFonts w:asciiTheme="minorHAnsi" w:hAnsiTheme="minorHAnsi" w:cstheme="minorHAnsi"/>
          <w:color w:val="00000A"/>
          <w:sz w:val="24"/>
          <w:szCs w:val="24"/>
        </w:rPr>
        <w:t>DOC,</w:t>
      </w:r>
      <w:r>
        <w:rPr>
          <w:rFonts w:asciiTheme="minorHAnsi" w:hAnsiTheme="minorHAnsi" w:cstheme="minorHAnsi"/>
          <w:color w:val="00000A"/>
          <w:sz w:val="24"/>
          <w:szCs w:val="24"/>
        </w:rPr>
        <w:t xml:space="preserve"> Excel/</w:t>
      </w:r>
      <w:r w:rsidR="00DE0FB0" w:rsidRPr="000F4A79">
        <w:rPr>
          <w:rFonts w:asciiTheme="minorHAnsi" w:hAnsiTheme="minorHAnsi" w:cstheme="minorHAnsi"/>
          <w:color w:val="00000A"/>
          <w:sz w:val="24"/>
          <w:szCs w:val="24"/>
        </w:rPr>
        <w:t>CSV formats</w:t>
      </w:r>
      <w:r>
        <w:rPr>
          <w:rFonts w:asciiTheme="minorHAnsi" w:hAnsiTheme="minorHAnsi" w:cstheme="minorHAnsi"/>
          <w:color w:val="00000A"/>
          <w:sz w:val="24"/>
          <w:szCs w:val="24"/>
        </w:rPr>
        <w:t>.</w:t>
      </w:r>
    </w:p>
    <w:p w14:paraId="00AC5161" w14:textId="1AD4C954" w:rsidR="003C458C" w:rsidRPr="000F4A79" w:rsidRDefault="003C458C"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Pr>
          <w:rFonts w:asciiTheme="minorHAnsi" w:hAnsiTheme="minorHAnsi" w:cstheme="minorHAnsi"/>
          <w:color w:val="00000A"/>
          <w:sz w:val="24"/>
          <w:szCs w:val="24"/>
        </w:rPr>
        <w:t>We will provide the list of licenses required (if any) prior to project commencement</w:t>
      </w:r>
      <w:r w:rsidR="001A0CED">
        <w:rPr>
          <w:rFonts w:asciiTheme="minorHAnsi" w:hAnsiTheme="minorHAnsi" w:cstheme="minorHAnsi"/>
          <w:color w:val="00000A"/>
          <w:sz w:val="24"/>
          <w:szCs w:val="24"/>
        </w:rPr>
        <w:t>.</w:t>
      </w:r>
      <w:r>
        <w:rPr>
          <w:rFonts w:asciiTheme="minorHAnsi" w:hAnsiTheme="minorHAnsi" w:cstheme="minorHAnsi"/>
          <w:color w:val="00000A"/>
          <w:sz w:val="24"/>
          <w:szCs w:val="24"/>
        </w:rPr>
        <w:tab/>
      </w:r>
    </w:p>
    <w:p w14:paraId="464FEC59" w14:textId="2DD9B0C4" w:rsidR="000C7AC5" w:rsidRPr="000F4A79" w:rsidRDefault="000F4A79"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color w:val="00000A"/>
          <w:sz w:val="24"/>
          <w:szCs w:val="24"/>
        </w:rPr>
        <w:t>Custom</w:t>
      </w:r>
      <w:r w:rsidR="000C7AC5" w:rsidRPr="000F4A79">
        <w:rPr>
          <w:rFonts w:asciiTheme="minorHAnsi" w:hAnsiTheme="minorHAnsi" w:cstheme="minorHAnsi"/>
          <w:color w:val="00000A"/>
          <w:sz w:val="24"/>
          <w:szCs w:val="24"/>
        </w:rPr>
        <w:t xml:space="preserve"> design will be applied for the </w:t>
      </w:r>
      <w:r w:rsidRPr="000F4A79">
        <w:rPr>
          <w:rFonts w:asciiTheme="minorHAnsi" w:hAnsiTheme="minorHAnsi" w:cstheme="minorHAnsi"/>
          <w:color w:val="00000A"/>
          <w:sz w:val="24"/>
          <w:szCs w:val="24"/>
        </w:rPr>
        <w:t xml:space="preserve">Sub </w:t>
      </w:r>
      <w:r w:rsidR="000C7AC5" w:rsidRPr="000F4A79">
        <w:rPr>
          <w:rFonts w:asciiTheme="minorHAnsi" w:hAnsiTheme="minorHAnsi" w:cstheme="minorHAnsi"/>
          <w:color w:val="00000A"/>
          <w:sz w:val="24"/>
          <w:szCs w:val="24"/>
        </w:rPr>
        <w:t xml:space="preserve">Admin </w:t>
      </w:r>
      <w:proofErr w:type="gramStart"/>
      <w:r w:rsidR="000C7AC5" w:rsidRPr="000F4A79">
        <w:rPr>
          <w:rFonts w:asciiTheme="minorHAnsi" w:hAnsiTheme="minorHAnsi" w:cstheme="minorHAnsi"/>
          <w:color w:val="00000A"/>
          <w:sz w:val="24"/>
          <w:szCs w:val="24"/>
        </w:rPr>
        <w:t>Portal</w:t>
      </w:r>
      <w:r w:rsidR="008F2BD5">
        <w:rPr>
          <w:rFonts w:asciiTheme="minorHAnsi" w:hAnsiTheme="minorHAnsi" w:cstheme="minorHAnsi"/>
          <w:color w:val="00000A"/>
          <w:sz w:val="24"/>
          <w:szCs w:val="24"/>
        </w:rPr>
        <w:t xml:space="preserve"> .</w:t>
      </w:r>
      <w:proofErr w:type="gramEnd"/>
    </w:p>
    <w:p w14:paraId="2325C977" w14:textId="77777777" w:rsidR="000C7AC5" w:rsidRPr="000F4A79" w:rsidRDefault="000C7AC5"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color w:val="00000A"/>
          <w:sz w:val="24"/>
          <w:szCs w:val="24"/>
        </w:rPr>
        <w:t>Any addition in workflow/feature will affect the given timeline and costing.</w:t>
      </w:r>
    </w:p>
    <w:p w14:paraId="7BAEA396" w14:textId="77777777" w:rsidR="000C7AC5" w:rsidRPr="000F4A79" w:rsidRDefault="000C7AC5"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color w:val="00000A"/>
          <w:sz w:val="24"/>
          <w:szCs w:val="24"/>
        </w:rPr>
        <w:t xml:space="preserve">Client will provide the cloud hosting server details. We have not considered hosting cost. NeoSOFT will be responsible to host the solution on client environment. </w:t>
      </w:r>
    </w:p>
    <w:p w14:paraId="736F480A" w14:textId="6BA9D231" w:rsidR="000C17EB" w:rsidRPr="006E404A" w:rsidRDefault="00C83A39"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D115F1">
        <w:rPr>
          <w:rFonts w:asciiTheme="minorHAnsi" w:hAnsiTheme="minorHAnsi" w:cstheme="minorHAnsi"/>
          <w:sz w:val="24"/>
          <w:szCs w:val="24"/>
        </w:rPr>
        <w:t xml:space="preserve">Document management system </w:t>
      </w:r>
      <w:r w:rsidRPr="00D115F1">
        <w:rPr>
          <w:rFonts w:asciiTheme="minorHAnsi" w:hAnsiTheme="minorHAnsi" w:cstheme="minorHAnsi"/>
          <w:color w:val="000000"/>
          <w:sz w:val="24"/>
          <w:szCs w:val="24"/>
          <w:bdr w:val="none" w:sz="0" w:space="0" w:color="auto" w:frame="1"/>
        </w:rPr>
        <w:t>will be limited to integration of any existing DMS via suitable mechanism like APIs or SDKs. NO DMS</w:t>
      </w:r>
      <w:r>
        <w:rPr>
          <w:rFonts w:asciiTheme="minorHAnsi" w:hAnsiTheme="minorHAnsi" w:cstheme="minorHAnsi"/>
          <w:color w:val="000000"/>
          <w:sz w:val="24"/>
          <w:szCs w:val="24"/>
          <w:bdr w:val="none" w:sz="0" w:space="0" w:color="auto" w:frame="1"/>
        </w:rPr>
        <w:t xml:space="preserve"> custom</w:t>
      </w:r>
      <w:r w:rsidRPr="00D115F1">
        <w:rPr>
          <w:rFonts w:asciiTheme="minorHAnsi" w:hAnsiTheme="minorHAnsi" w:cstheme="minorHAnsi"/>
          <w:color w:val="000000"/>
          <w:sz w:val="24"/>
          <w:szCs w:val="24"/>
          <w:bdr w:val="none" w:sz="0" w:space="0" w:color="auto" w:frame="1"/>
        </w:rPr>
        <w:t xml:space="preserve"> development is part of current scope.</w:t>
      </w:r>
    </w:p>
    <w:p w14:paraId="030E4F2A" w14:textId="77777777" w:rsidR="00C83A39" w:rsidRDefault="00C83A39"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color w:val="00000A"/>
          <w:sz w:val="24"/>
          <w:szCs w:val="24"/>
        </w:rPr>
        <w:t>Any additional modules or workflow will result in additional time &amp; cost. This estimation is based on understanding and listing of modules, it may vary as per reply on queries from client.</w:t>
      </w:r>
    </w:p>
    <w:p w14:paraId="59CD9883" w14:textId="77777777" w:rsidR="006E404A" w:rsidRPr="006E404A" w:rsidRDefault="000C7AC5"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sz w:val="24"/>
          <w:szCs w:val="24"/>
        </w:rPr>
        <w:t>We haven't considered any specific NFRs apart from the default ones for web application</w:t>
      </w:r>
      <w:r w:rsidR="006E404A">
        <w:rPr>
          <w:rFonts w:asciiTheme="minorHAnsi" w:hAnsiTheme="minorHAnsi" w:cstheme="minorHAnsi"/>
          <w:sz w:val="24"/>
          <w:szCs w:val="24"/>
        </w:rPr>
        <w:t>.</w:t>
      </w:r>
    </w:p>
    <w:p w14:paraId="7E2ED957" w14:textId="13E34C05" w:rsidR="006E404A" w:rsidRDefault="006E404A"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0C17EB">
        <w:rPr>
          <w:rFonts w:asciiTheme="minorHAnsi" w:hAnsiTheme="minorHAnsi" w:cstheme="minorHAnsi"/>
          <w:color w:val="00000A"/>
          <w:sz w:val="24"/>
          <w:szCs w:val="24"/>
        </w:rPr>
        <w:t>We have considered the common business workflow for all types of client as bank,</w:t>
      </w:r>
      <w:r w:rsidR="00AB33AA">
        <w:rPr>
          <w:rFonts w:asciiTheme="minorHAnsi" w:hAnsiTheme="minorHAnsi" w:cstheme="minorHAnsi"/>
          <w:color w:val="00000A"/>
          <w:sz w:val="24"/>
          <w:szCs w:val="24"/>
        </w:rPr>
        <w:t xml:space="preserve"> </w:t>
      </w:r>
      <w:r>
        <w:rPr>
          <w:rFonts w:asciiTheme="minorHAnsi" w:hAnsiTheme="minorHAnsi" w:cstheme="minorHAnsi"/>
          <w:color w:val="00000A"/>
          <w:sz w:val="24"/>
          <w:szCs w:val="24"/>
        </w:rPr>
        <w:t xml:space="preserve">government and private </w:t>
      </w:r>
      <w:r w:rsidR="00EB71FD">
        <w:rPr>
          <w:rFonts w:asciiTheme="minorHAnsi" w:hAnsiTheme="minorHAnsi" w:cstheme="minorHAnsi"/>
          <w:color w:val="00000A"/>
          <w:sz w:val="24"/>
          <w:szCs w:val="24"/>
        </w:rPr>
        <w:t xml:space="preserve">company, </w:t>
      </w:r>
      <w:r w:rsidR="00DB7D73">
        <w:rPr>
          <w:rFonts w:asciiTheme="minorHAnsi" w:hAnsiTheme="minorHAnsi" w:cstheme="minorHAnsi"/>
          <w:color w:val="00000A"/>
          <w:sz w:val="24"/>
          <w:szCs w:val="24"/>
        </w:rPr>
        <w:t>assumed the</w:t>
      </w:r>
      <w:r>
        <w:rPr>
          <w:rFonts w:asciiTheme="minorHAnsi" w:hAnsiTheme="minorHAnsi" w:cstheme="minorHAnsi"/>
          <w:color w:val="00000A"/>
          <w:sz w:val="24"/>
          <w:szCs w:val="24"/>
        </w:rPr>
        <w:t xml:space="preserve"> work flow for all user entity type will be same. </w:t>
      </w:r>
    </w:p>
    <w:p w14:paraId="6654EB2B" w14:textId="77777777" w:rsidR="006E404A" w:rsidRPr="003C458C" w:rsidRDefault="006E404A" w:rsidP="001A0CED">
      <w:pPr>
        <w:pStyle w:val="BodyText"/>
        <w:widowControl/>
        <w:numPr>
          <w:ilvl w:val="0"/>
          <w:numId w:val="30"/>
        </w:numPr>
        <w:suppressAutoHyphens/>
        <w:spacing w:line="276" w:lineRule="auto"/>
        <w:jc w:val="both"/>
        <w:rPr>
          <w:rFonts w:asciiTheme="minorHAnsi" w:hAnsiTheme="minorHAnsi" w:cstheme="minorHAnsi"/>
          <w:color w:val="00000A"/>
          <w:sz w:val="24"/>
          <w:szCs w:val="24"/>
        </w:rPr>
      </w:pPr>
      <w:r w:rsidRPr="00170139">
        <w:rPr>
          <w:rFonts w:asciiTheme="minorHAnsi" w:hAnsiTheme="minorHAnsi" w:cstheme="minorHAnsi"/>
          <w:color w:val="00000A"/>
          <w:sz w:val="24"/>
          <w:szCs w:val="24"/>
        </w:rPr>
        <w:t>We did not consider the formation of multiple companies under a single company</w:t>
      </w:r>
      <w:r>
        <w:rPr>
          <w:rFonts w:asciiTheme="minorHAnsi" w:hAnsiTheme="minorHAnsi" w:cstheme="minorHAnsi"/>
          <w:color w:val="00000A"/>
          <w:sz w:val="24"/>
          <w:szCs w:val="24"/>
        </w:rPr>
        <w:t>/ client</w:t>
      </w:r>
      <w:r w:rsidRPr="00170139">
        <w:rPr>
          <w:rFonts w:asciiTheme="minorHAnsi" w:hAnsiTheme="minorHAnsi" w:cstheme="minorHAnsi"/>
          <w:color w:val="00000A"/>
          <w:sz w:val="24"/>
          <w:szCs w:val="24"/>
        </w:rPr>
        <w:t>.</w:t>
      </w:r>
      <w:r>
        <w:rPr>
          <w:rFonts w:asciiTheme="minorHAnsi" w:hAnsiTheme="minorHAnsi" w:cstheme="minorHAnsi"/>
          <w:color w:val="00000A"/>
          <w:sz w:val="24"/>
          <w:szCs w:val="24"/>
        </w:rPr>
        <w:t xml:space="preserve"> </w:t>
      </w:r>
    </w:p>
    <w:p w14:paraId="782346F4" w14:textId="60670B3A" w:rsidR="003C458C" w:rsidRDefault="000C7AC5" w:rsidP="00F721FD">
      <w:pPr>
        <w:pStyle w:val="BodyText"/>
        <w:widowControl/>
        <w:suppressAutoHyphens/>
        <w:spacing w:line="276" w:lineRule="auto"/>
        <w:ind w:left="720"/>
        <w:jc w:val="both"/>
        <w:rPr>
          <w:rFonts w:asciiTheme="minorHAnsi" w:hAnsiTheme="minorHAnsi" w:cstheme="minorHAnsi"/>
          <w:color w:val="00000A"/>
          <w:sz w:val="24"/>
          <w:szCs w:val="24"/>
        </w:rPr>
      </w:pPr>
      <w:r w:rsidRPr="000F4A79">
        <w:rPr>
          <w:rFonts w:asciiTheme="minorHAnsi" w:hAnsiTheme="minorHAnsi" w:cstheme="minorHAnsi"/>
          <w:sz w:val="24"/>
          <w:szCs w:val="24"/>
        </w:rPr>
        <w:t xml:space="preserve"> </w:t>
      </w:r>
    </w:p>
    <w:p w14:paraId="7C65E7E9" w14:textId="77777777" w:rsidR="003C458C" w:rsidRPr="000F4A79" w:rsidRDefault="003C458C" w:rsidP="003C458C">
      <w:pPr>
        <w:pStyle w:val="BodyText"/>
        <w:widowControl/>
        <w:suppressAutoHyphens/>
        <w:spacing w:line="276" w:lineRule="auto"/>
        <w:ind w:left="720"/>
        <w:jc w:val="both"/>
        <w:rPr>
          <w:rFonts w:asciiTheme="minorHAnsi" w:hAnsiTheme="minorHAnsi" w:cstheme="minorHAnsi"/>
          <w:color w:val="00000A"/>
          <w:sz w:val="24"/>
          <w:szCs w:val="24"/>
        </w:rPr>
      </w:pPr>
    </w:p>
    <w:p w14:paraId="0F76FE33" w14:textId="7460920D" w:rsidR="003C458C" w:rsidRDefault="003C458C" w:rsidP="003C458C">
      <w:pPr>
        <w:pStyle w:val="Heading2"/>
        <w:rPr>
          <w:rFonts w:asciiTheme="minorHAnsi" w:hAnsiTheme="minorHAnsi" w:cstheme="minorHAnsi"/>
          <w:color w:val="auto"/>
          <w:sz w:val="32"/>
        </w:rPr>
      </w:pPr>
      <w:bookmarkStart w:id="69" w:name="_Toc118192368"/>
      <w:r>
        <w:rPr>
          <w:rFonts w:asciiTheme="minorHAnsi" w:hAnsiTheme="minorHAnsi" w:cstheme="minorHAnsi"/>
          <w:color w:val="auto"/>
          <w:sz w:val="32"/>
        </w:rPr>
        <w:lastRenderedPageBreak/>
        <w:t>Out of Scope</w:t>
      </w:r>
      <w:bookmarkEnd w:id="69"/>
    </w:p>
    <w:p w14:paraId="6C7EDDC9" w14:textId="77777777" w:rsidR="003C458C" w:rsidRPr="003C458C" w:rsidRDefault="003C458C" w:rsidP="003C458C"/>
    <w:p w14:paraId="233A2D9B" w14:textId="212ADF30" w:rsidR="00D115F1" w:rsidRPr="003C458C" w:rsidRDefault="003C458C" w:rsidP="003C458C">
      <w:pPr>
        <w:pStyle w:val="BodyText"/>
        <w:widowControl/>
        <w:numPr>
          <w:ilvl w:val="0"/>
          <w:numId w:val="40"/>
        </w:numPr>
        <w:suppressAutoHyphens/>
        <w:spacing w:line="276" w:lineRule="auto"/>
        <w:jc w:val="both"/>
        <w:rPr>
          <w:rFonts w:asciiTheme="minorHAnsi" w:hAnsiTheme="minorHAnsi" w:cstheme="minorHAnsi"/>
          <w:color w:val="00000A"/>
          <w:sz w:val="24"/>
          <w:szCs w:val="24"/>
        </w:rPr>
      </w:pPr>
      <w:r w:rsidRPr="000F4A79">
        <w:rPr>
          <w:rFonts w:asciiTheme="minorHAnsi" w:hAnsiTheme="minorHAnsi" w:cstheme="minorHAnsi"/>
          <w:sz w:val="24"/>
          <w:szCs w:val="24"/>
        </w:rPr>
        <w:t xml:space="preserve">We haven't considered </w:t>
      </w:r>
      <w:r>
        <w:rPr>
          <w:rFonts w:asciiTheme="minorHAnsi" w:hAnsiTheme="minorHAnsi" w:cstheme="minorHAnsi"/>
          <w:sz w:val="24"/>
          <w:szCs w:val="24"/>
        </w:rPr>
        <w:t>mobile application development as part of current scope</w:t>
      </w:r>
    </w:p>
    <w:p w14:paraId="5A0F69DE" w14:textId="358CBB52" w:rsidR="003C458C" w:rsidRDefault="003C458C" w:rsidP="003C458C">
      <w:pPr>
        <w:pStyle w:val="BodyText"/>
        <w:widowControl/>
        <w:numPr>
          <w:ilvl w:val="0"/>
          <w:numId w:val="40"/>
        </w:numPr>
        <w:suppressAutoHyphens/>
        <w:spacing w:line="276" w:lineRule="auto"/>
        <w:jc w:val="both"/>
        <w:rPr>
          <w:rFonts w:asciiTheme="minorHAnsi" w:hAnsiTheme="minorHAnsi" w:cstheme="minorHAnsi"/>
          <w:color w:val="00000A"/>
          <w:sz w:val="24"/>
          <w:szCs w:val="24"/>
        </w:rPr>
      </w:pPr>
      <w:r>
        <w:rPr>
          <w:rFonts w:asciiTheme="minorHAnsi" w:hAnsiTheme="minorHAnsi" w:cstheme="minorHAnsi"/>
          <w:color w:val="00000A"/>
          <w:sz w:val="24"/>
          <w:szCs w:val="24"/>
        </w:rPr>
        <w:t>We haven’t considered the existing CRM integration as part of current scope</w:t>
      </w:r>
      <w:r w:rsidR="00E674AA">
        <w:rPr>
          <w:rFonts w:asciiTheme="minorHAnsi" w:hAnsiTheme="minorHAnsi" w:cstheme="minorHAnsi"/>
          <w:color w:val="00000A"/>
          <w:sz w:val="24"/>
          <w:szCs w:val="24"/>
        </w:rPr>
        <w:t xml:space="preserve">, </w:t>
      </w:r>
      <w:r w:rsidR="00E674AA" w:rsidRPr="003C458C">
        <w:rPr>
          <w:rFonts w:asciiTheme="minorHAnsi" w:hAnsiTheme="minorHAnsi" w:cstheme="minorHAnsi"/>
          <w:color w:val="00000A"/>
          <w:sz w:val="24"/>
          <w:szCs w:val="24"/>
        </w:rPr>
        <w:t>but</w:t>
      </w:r>
      <w:r w:rsidRPr="003C458C">
        <w:rPr>
          <w:rFonts w:asciiTheme="minorHAnsi" w:hAnsiTheme="minorHAnsi" w:cstheme="minorHAnsi"/>
          <w:color w:val="00000A"/>
          <w:sz w:val="24"/>
          <w:szCs w:val="24"/>
        </w:rPr>
        <w:t xml:space="preserve"> the application should have flexibility to integrate with existing CRM / ERP.</w:t>
      </w:r>
    </w:p>
    <w:p w14:paraId="6C26905A" w14:textId="2D37782A" w:rsidR="00F721FD" w:rsidRPr="000F4A79" w:rsidRDefault="00F721FD" w:rsidP="003C458C">
      <w:pPr>
        <w:pStyle w:val="BodyText"/>
        <w:widowControl/>
        <w:numPr>
          <w:ilvl w:val="0"/>
          <w:numId w:val="40"/>
        </w:numPr>
        <w:suppressAutoHyphens/>
        <w:spacing w:line="276" w:lineRule="auto"/>
        <w:jc w:val="both"/>
        <w:rPr>
          <w:rFonts w:asciiTheme="minorHAnsi" w:hAnsiTheme="minorHAnsi" w:cstheme="minorHAnsi"/>
          <w:color w:val="00000A"/>
          <w:sz w:val="24"/>
          <w:szCs w:val="24"/>
        </w:rPr>
      </w:pPr>
      <w:r>
        <w:rPr>
          <w:rFonts w:asciiTheme="minorHAnsi" w:hAnsiTheme="minorHAnsi" w:cstheme="minorHAnsi"/>
          <w:color w:val="00000A"/>
          <w:sz w:val="24"/>
          <w:szCs w:val="24"/>
        </w:rPr>
        <w:t xml:space="preserve">We haven’t considered the broker management process and the portal for broker. </w:t>
      </w:r>
    </w:p>
    <w:p w14:paraId="6867C2E9" w14:textId="77777777" w:rsidR="0060431B" w:rsidRPr="00762AA8" w:rsidRDefault="0060431B" w:rsidP="0060431B">
      <w:pPr>
        <w:pStyle w:val="Heading2"/>
        <w:rPr>
          <w:rFonts w:asciiTheme="minorHAnsi" w:hAnsiTheme="minorHAnsi" w:cstheme="minorHAnsi"/>
          <w:color w:val="auto"/>
          <w:sz w:val="32"/>
        </w:rPr>
      </w:pPr>
      <w:bookmarkStart w:id="70" w:name="_Toc118192369"/>
      <w:r w:rsidRPr="00762AA8">
        <w:rPr>
          <w:rFonts w:asciiTheme="minorHAnsi" w:hAnsiTheme="minorHAnsi" w:cstheme="minorHAnsi"/>
          <w:color w:val="auto"/>
          <w:sz w:val="32"/>
        </w:rPr>
        <w:t>Generic</w:t>
      </w:r>
      <w:bookmarkEnd w:id="70"/>
    </w:p>
    <w:p w14:paraId="693693AF" w14:textId="080B26F8" w:rsidR="0060431B" w:rsidRPr="00762AA8" w:rsidRDefault="000F4A79" w:rsidP="6CB289AA">
      <w:pPr>
        <w:pStyle w:val="ListParagraph"/>
        <w:numPr>
          <w:ilvl w:val="0"/>
          <w:numId w:val="2"/>
        </w:numPr>
        <w:jc w:val="both"/>
        <w:rPr>
          <w:sz w:val="24"/>
          <w:szCs w:val="24"/>
        </w:rPr>
      </w:pPr>
      <w:proofErr w:type="spellStart"/>
      <w:r>
        <w:rPr>
          <w:b/>
          <w:sz w:val="24"/>
          <w:szCs w:val="24"/>
        </w:rPr>
        <w:t>Eltizam</w:t>
      </w:r>
      <w:proofErr w:type="spellEnd"/>
      <w:r w:rsidR="0060431B" w:rsidRPr="6CB289AA">
        <w:rPr>
          <w:sz w:val="24"/>
          <w:szCs w:val="24"/>
        </w:rPr>
        <w:t xml:space="preserve"> shall designate a representative/SPOC to be the Primary Contact for this engagement</w:t>
      </w:r>
      <w:r w:rsidR="002E136D">
        <w:rPr>
          <w:sz w:val="24"/>
          <w:szCs w:val="24"/>
        </w:rPr>
        <w:t>.</w:t>
      </w:r>
    </w:p>
    <w:p w14:paraId="6DCC9217" w14:textId="05368EC5" w:rsidR="0060431B" w:rsidRPr="00762AA8" w:rsidRDefault="000F4A79" w:rsidP="6CB289AA">
      <w:pPr>
        <w:pStyle w:val="ListParagraph"/>
        <w:numPr>
          <w:ilvl w:val="0"/>
          <w:numId w:val="2"/>
        </w:numPr>
        <w:jc w:val="both"/>
        <w:rPr>
          <w:sz w:val="24"/>
          <w:szCs w:val="24"/>
        </w:rPr>
      </w:pPr>
      <w:proofErr w:type="spellStart"/>
      <w:r>
        <w:rPr>
          <w:b/>
          <w:sz w:val="24"/>
          <w:szCs w:val="24"/>
        </w:rPr>
        <w:t>Eltizam</w:t>
      </w:r>
      <w:proofErr w:type="spellEnd"/>
      <w:r w:rsidR="000C7AC5" w:rsidRPr="6CB289AA">
        <w:rPr>
          <w:sz w:val="24"/>
          <w:szCs w:val="24"/>
        </w:rPr>
        <w:t xml:space="preserve"> </w:t>
      </w:r>
      <w:r w:rsidR="0060431B" w:rsidRPr="6CB289AA">
        <w:rPr>
          <w:sz w:val="24"/>
          <w:szCs w:val="24"/>
        </w:rPr>
        <w:t>team shall provide NeoSOFT team with detailed and accurate information regarding its current network environment, server hardware details, software versions, or regulatory requirements. Inaccurate information may add time and cost to the project.</w:t>
      </w:r>
    </w:p>
    <w:p w14:paraId="5C0D5D50" w14:textId="108EF343" w:rsidR="0060431B" w:rsidRPr="00762AA8" w:rsidRDefault="000F4A79" w:rsidP="6CB289AA">
      <w:pPr>
        <w:pStyle w:val="ListParagraph"/>
        <w:numPr>
          <w:ilvl w:val="0"/>
          <w:numId w:val="2"/>
        </w:numPr>
        <w:jc w:val="both"/>
        <w:rPr>
          <w:sz w:val="24"/>
          <w:szCs w:val="24"/>
        </w:rPr>
      </w:pPr>
      <w:proofErr w:type="spellStart"/>
      <w:r>
        <w:rPr>
          <w:b/>
          <w:sz w:val="24"/>
          <w:szCs w:val="24"/>
        </w:rPr>
        <w:t>Eltizam</w:t>
      </w:r>
      <w:proofErr w:type="spellEnd"/>
      <w:r w:rsidR="000C7AC5" w:rsidRPr="6CB289AA">
        <w:rPr>
          <w:sz w:val="24"/>
          <w:szCs w:val="24"/>
        </w:rPr>
        <w:t xml:space="preserve"> </w:t>
      </w:r>
      <w:r w:rsidR="0060431B" w:rsidRPr="6CB289AA">
        <w:rPr>
          <w:sz w:val="24"/>
          <w:szCs w:val="24"/>
        </w:rPr>
        <w:t>team shall grant NeoSOFT project resource(s) adequate and reasonable access to their network, servers</w:t>
      </w:r>
      <w:r w:rsidR="00FB628F">
        <w:rPr>
          <w:sz w:val="24"/>
          <w:szCs w:val="24"/>
        </w:rPr>
        <w:t>,</w:t>
      </w:r>
      <w:r w:rsidR="0060431B" w:rsidRPr="6CB289AA">
        <w:rPr>
          <w:sz w:val="24"/>
          <w:szCs w:val="24"/>
        </w:rPr>
        <w:t xml:space="preserve"> and software to perform their duties</w:t>
      </w:r>
      <w:r w:rsidR="00605603">
        <w:rPr>
          <w:sz w:val="24"/>
          <w:szCs w:val="24"/>
        </w:rPr>
        <w:t>, if required</w:t>
      </w:r>
      <w:r w:rsidR="0060431B" w:rsidRPr="6CB289AA">
        <w:rPr>
          <w:sz w:val="24"/>
          <w:szCs w:val="24"/>
        </w:rPr>
        <w:t>.</w:t>
      </w:r>
    </w:p>
    <w:p w14:paraId="07C1A1B4" w14:textId="2C429384" w:rsidR="0060431B" w:rsidRPr="00762AA8" w:rsidRDefault="000F4A79" w:rsidP="6CB289AA">
      <w:pPr>
        <w:pStyle w:val="ListParagraph"/>
        <w:numPr>
          <w:ilvl w:val="0"/>
          <w:numId w:val="2"/>
        </w:numPr>
        <w:jc w:val="both"/>
        <w:rPr>
          <w:sz w:val="24"/>
          <w:szCs w:val="24"/>
        </w:rPr>
      </w:pPr>
      <w:proofErr w:type="spellStart"/>
      <w:r>
        <w:rPr>
          <w:b/>
          <w:sz w:val="24"/>
          <w:szCs w:val="24"/>
        </w:rPr>
        <w:t>Eltizam</w:t>
      </w:r>
      <w:proofErr w:type="spellEnd"/>
      <w:r w:rsidR="000C7AC5" w:rsidRPr="6CB289AA">
        <w:rPr>
          <w:sz w:val="24"/>
          <w:szCs w:val="24"/>
        </w:rPr>
        <w:t xml:space="preserve"> </w:t>
      </w:r>
      <w:r w:rsidR="0060431B" w:rsidRPr="6CB289AA">
        <w:rPr>
          <w:sz w:val="24"/>
          <w:szCs w:val="24"/>
        </w:rPr>
        <w:t>team will provide all existing functional and system design document</w:t>
      </w:r>
      <w:r w:rsidR="00FB628F">
        <w:rPr>
          <w:sz w:val="24"/>
          <w:szCs w:val="24"/>
        </w:rPr>
        <w:t>s</w:t>
      </w:r>
      <w:r w:rsidR="0060431B" w:rsidRPr="6CB289AA">
        <w:rPr>
          <w:sz w:val="24"/>
          <w:szCs w:val="24"/>
        </w:rPr>
        <w:t xml:space="preserve"> to </w:t>
      </w:r>
      <w:proofErr w:type="spellStart"/>
      <w:r w:rsidR="0060431B" w:rsidRPr="6CB289AA">
        <w:rPr>
          <w:sz w:val="24"/>
          <w:szCs w:val="24"/>
        </w:rPr>
        <w:t>NeoSOFT</w:t>
      </w:r>
      <w:r w:rsidR="004A6F6C">
        <w:rPr>
          <w:sz w:val="24"/>
          <w:szCs w:val="24"/>
        </w:rPr>
        <w:t>’s</w:t>
      </w:r>
      <w:proofErr w:type="spellEnd"/>
      <w:r w:rsidR="0060431B" w:rsidRPr="6CB289AA">
        <w:rPr>
          <w:sz w:val="24"/>
          <w:szCs w:val="24"/>
        </w:rPr>
        <w:t xml:space="preserve"> team</w:t>
      </w:r>
      <w:r w:rsidR="00547B78">
        <w:rPr>
          <w:sz w:val="24"/>
          <w:szCs w:val="24"/>
        </w:rPr>
        <w:t xml:space="preserve"> if any</w:t>
      </w:r>
      <w:r w:rsidR="0060431B" w:rsidRPr="6CB289AA">
        <w:rPr>
          <w:sz w:val="24"/>
          <w:szCs w:val="24"/>
        </w:rPr>
        <w:t>.</w:t>
      </w:r>
    </w:p>
    <w:p w14:paraId="2A652F7D" w14:textId="61D20441" w:rsidR="0060431B" w:rsidRPr="00762AA8" w:rsidRDefault="0060431B" w:rsidP="6CB289AA">
      <w:pPr>
        <w:pStyle w:val="ListParagraph"/>
        <w:numPr>
          <w:ilvl w:val="0"/>
          <w:numId w:val="2"/>
        </w:numPr>
        <w:jc w:val="both"/>
        <w:rPr>
          <w:sz w:val="24"/>
          <w:szCs w:val="24"/>
        </w:rPr>
      </w:pPr>
      <w:r w:rsidRPr="6CB289AA">
        <w:rPr>
          <w:sz w:val="24"/>
          <w:szCs w:val="24"/>
        </w:rPr>
        <w:t xml:space="preserve">NeoSOFT team will work with </w:t>
      </w:r>
      <w:proofErr w:type="spellStart"/>
      <w:r w:rsidR="000F4A79">
        <w:rPr>
          <w:b/>
          <w:sz w:val="24"/>
          <w:szCs w:val="24"/>
        </w:rPr>
        <w:t>Eltizam</w:t>
      </w:r>
      <w:proofErr w:type="spellEnd"/>
      <w:r w:rsidR="000C7AC5" w:rsidRPr="6CB289AA">
        <w:rPr>
          <w:sz w:val="24"/>
          <w:szCs w:val="24"/>
        </w:rPr>
        <w:t xml:space="preserve"> </w:t>
      </w:r>
      <w:r w:rsidRPr="6CB289AA">
        <w:rPr>
          <w:sz w:val="24"/>
          <w:szCs w:val="24"/>
        </w:rPr>
        <w:t>and other vendor teams on this engagement to ensure that technology choices are uniform, operational interdependencies are identified and remedied and cross</w:t>
      </w:r>
      <w:r w:rsidR="00FB628F">
        <w:rPr>
          <w:sz w:val="24"/>
          <w:szCs w:val="24"/>
        </w:rPr>
        <w:t>-</w:t>
      </w:r>
      <w:r w:rsidRPr="6CB289AA">
        <w:rPr>
          <w:sz w:val="24"/>
          <w:szCs w:val="24"/>
        </w:rPr>
        <w:t>learning is shared in a weekly program management forum.</w:t>
      </w:r>
    </w:p>
    <w:p w14:paraId="264422E1" w14:textId="23B5D164" w:rsidR="003759FC" w:rsidRPr="003759FC" w:rsidRDefault="003759FC" w:rsidP="003759FC">
      <w:pPr>
        <w:pStyle w:val="ListParagraph"/>
        <w:numPr>
          <w:ilvl w:val="0"/>
          <w:numId w:val="2"/>
        </w:numPr>
        <w:rPr>
          <w:sz w:val="24"/>
          <w:szCs w:val="24"/>
        </w:rPr>
      </w:pPr>
      <w:r w:rsidRPr="003759FC">
        <w:rPr>
          <w:sz w:val="24"/>
          <w:szCs w:val="24"/>
        </w:rPr>
        <w:t xml:space="preserve">Any additional changes to the agreed scope and schedule due to any kind of delays from </w:t>
      </w:r>
      <w:proofErr w:type="gramStart"/>
      <w:r w:rsidRPr="003759FC">
        <w:rPr>
          <w:sz w:val="24"/>
          <w:szCs w:val="24"/>
        </w:rPr>
        <w:t xml:space="preserve">the  </w:t>
      </w:r>
      <w:proofErr w:type="spellStart"/>
      <w:r w:rsidR="000F4A79">
        <w:rPr>
          <w:b/>
          <w:sz w:val="24"/>
          <w:szCs w:val="24"/>
        </w:rPr>
        <w:t>Eltizam</w:t>
      </w:r>
      <w:proofErr w:type="spellEnd"/>
      <w:proofErr w:type="gramEnd"/>
      <w:r w:rsidR="000C7AC5" w:rsidRPr="003759FC">
        <w:rPr>
          <w:sz w:val="24"/>
          <w:szCs w:val="24"/>
        </w:rPr>
        <w:t xml:space="preserve"> </w:t>
      </w:r>
      <w:r w:rsidRPr="003759FC">
        <w:rPr>
          <w:sz w:val="24"/>
          <w:szCs w:val="24"/>
        </w:rPr>
        <w:t>side, across engagement, will be considered as a Change and same will be charged based on mutually agreeable terms. Any such scope changes will be written up and agreed in writing. This may be either e-mail-based or paper-based correspondence.</w:t>
      </w:r>
    </w:p>
    <w:p w14:paraId="098E6AC2" w14:textId="77777777" w:rsidR="0086123D" w:rsidRDefault="0086123D" w:rsidP="0086123D">
      <w:pPr>
        <w:pStyle w:val="ListParagraph"/>
        <w:numPr>
          <w:ilvl w:val="0"/>
          <w:numId w:val="2"/>
        </w:numPr>
        <w:jc w:val="both"/>
        <w:rPr>
          <w:sz w:val="24"/>
          <w:szCs w:val="24"/>
        </w:rPr>
      </w:pPr>
      <w:r w:rsidRPr="6CB289AA">
        <w:rPr>
          <w:sz w:val="24"/>
          <w:szCs w:val="24"/>
        </w:rPr>
        <w:t>Any addition or changes in the proposed scope of work which will</w:t>
      </w:r>
      <w:r>
        <w:rPr>
          <w:sz w:val="24"/>
          <w:szCs w:val="24"/>
        </w:rPr>
        <w:t xml:space="preserve"> be</w:t>
      </w:r>
      <w:r w:rsidRPr="6CB289AA">
        <w:rPr>
          <w:sz w:val="24"/>
          <w:szCs w:val="24"/>
        </w:rPr>
        <w:t xml:space="preserve"> identif</w:t>
      </w:r>
      <w:r>
        <w:rPr>
          <w:sz w:val="24"/>
          <w:szCs w:val="24"/>
        </w:rPr>
        <w:t>ied</w:t>
      </w:r>
      <w:r w:rsidRPr="6CB289AA">
        <w:rPr>
          <w:sz w:val="24"/>
          <w:szCs w:val="24"/>
        </w:rPr>
        <w:t xml:space="preserve"> in any of the SDLC phases, </w:t>
      </w:r>
      <w:r>
        <w:rPr>
          <w:sz w:val="24"/>
          <w:szCs w:val="24"/>
        </w:rPr>
        <w:t xml:space="preserve">and if the identified changes/additions </w:t>
      </w:r>
      <w:r w:rsidRPr="6CB289AA">
        <w:rPr>
          <w:sz w:val="24"/>
          <w:szCs w:val="24"/>
        </w:rPr>
        <w:t>affect the schedule or timeline or cost,</w:t>
      </w:r>
      <w:r>
        <w:rPr>
          <w:sz w:val="24"/>
          <w:szCs w:val="24"/>
        </w:rPr>
        <w:t xml:space="preserve"> then those changes/additions</w:t>
      </w:r>
      <w:r w:rsidRPr="6CB289AA">
        <w:rPr>
          <w:sz w:val="24"/>
          <w:szCs w:val="24"/>
        </w:rPr>
        <w:t xml:space="preserve"> </w:t>
      </w:r>
      <w:r>
        <w:rPr>
          <w:sz w:val="24"/>
          <w:szCs w:val="24"/>
        </w:rPr>
        <w:t>will</w:t>
      </w:r>
      <w:r w:rsidRPr="6CB289AA">
        <w:rPr>
          <w:sz w:val="24"/>
          <w:szCs w:val="24"/>
        </w:rPr>
        <w:t xml:space="preserve"> be considered as CR and will be charged based on mutually agreeable terms.</w:t>
      </w:r>
    </w:p>
    <w:p w14:paraId="5A8B4FC6" w14:textId="77777777" w:rsidR="00CC2CD6" w:rsidRDefault="00CC2CD6" w:rsidP="00CC2CD6">
      <w:pPr>
        <w:jc w:val="both"/>
        <w:rPr>
          <w:sz w:val="24"/>
          <w:szCs w:val="24"/>
        </w:rPr>
      </w:pPr>
    </w:p>
    <w:p w14:paraId="22B5EBC8" w14:textId="77777777" w:rsidR="00CC2CD6" w:rsidRDefault="00CC2CD6" w:rsidP="00CC2CD6">
      <w:pPr>
        <w:jc w:val="both"/>
        <w:rPr>
          <w:sz w:val="24"/>
          <w:szCs w:val="24"/>
        </w:rPr>
      </w:pPr>
    </w:p>
    <w:p w14:paraId="5A81C525" w14:textId="77777777" w:rsidR="00CC2CD6" w:rsidRDefault="00CC2CD6" w:rsidP="00CC2CD6">
      <w:pPr>
        <w:jc w:val="both"/>
        <w:rPr>
          <w:sz w:val="24"/>
          <w:szCs w:val="24"/>
        </w:rPr>
      </w:pPr>
    </w:p>
    <w:p w14:paraId="3F7515E7" w14:textId="77777777" w:rsidR="00CC2CD6" w:rsidRPr="00CC2CD6" w:rsidRDefault="00CC2CD6" w:rsidP="00CC2CD6">
      <w:pPr>
        <w:jc w:val="both"/>
        <w:rPr>
          <w:sz w:val="24"/>
          <w:szCs w:val="24"/>
        </w:rPr>
      </w:pPr>
    </w:p>
    <w:p w14:paraId="7C8C1766" w14:textId="77777777" w:rsidR="000519F6" w:rsidRPr="00BC6602" w:rsidRDefault="000519F6" w:rsidP="00963C61">
      <w:pPr>
        <w:pStyle w:val="Heading1"/>
        <w:ind w:left="432"/>
        <w:rPr>
          <w:rFonts w:asciiTheme="minorHAnsi" w:hAnsiTheme="minorHAnsi" w:cstheme="minorHAnsi"/>
          <w:color w:val="auto"/>
        </w:rPr>
      </w:pPr>
      <w:bookmarkStart w:id="71" w:name="_Toc57806112"/>
      <w:bookmarkStart w:id="72" w:name="_Toc118192370"/>
      <w:r w:rsidRPr="00BC6602">
        <w:rPr>
          <w:rFonts w:asciiTheme="minorHAnsi" w:hAnsiTheme="minorHAnsi" w:cstheme="minorHAnsi"/>
          <w:color w:val="auto"/>
        </w:rPr>
        <w:lastRenderedPageBreak/>
        <w:t>PROJECT TIMELINE</w:t>
      </w:r>
      <w:bookmarkEnd w:id="71"/>
      <w:bookmarkEnd w:id="72"/>
    </w:p>
    <w:p w14:paraId="55344D80" w14:textId="6682311F" w:rsidR="007B225C" w:rsidRPr="007B225C" w:rsidRDefault="007B225C" w:rsidP="007B225C">
      <w:pPr>
        <w:ind w:right="205"/>
        <w:jc w:val="both"/>
        <w:rPr>
          <w:rFonts w:cstheme="minorHAnsi"/>
        </w:rPr>
      </w:pPr>
      <w:r>
        <w:rPr>
          <w:rFonts w:cstheme="minorHAnsi"/>
          <w:sz w:val="24"/>
        </w:rPr>
        <w:t>Based o</w:t>
      </w:r>
      <w:r w:rsidR="00203C48">
        <w:rPr>
          <w:rFonts w:cstheme="minorHAnsi"/>
          <w:sz w:val="24"/>
        </w:rPr>
        <w:t>n our current understanding,</w:t>
      </w:r>
      <w:r>
        <w:rPr>
          <w:rFonts w:cstheme="minorHAnsi"/>
          <w:sz w:val="24"/>
        </w:rPr>
        <w:t xml:space="preserve"> following is a high</w:t>
      </w:r>
      <w:r w:rsidR="00BB6B33">
        <w:rPr>
          <w:rFonts w:cstheme="minorHAnsi"/>
          <w:sz w:val="24"/>
        </w:rPr>
        <w:t>-</w:t>
      </w:r>
      <w:r>
        <w:rPr>
          <w:rFonts w:cstheme="minorHAnsi"/>
          <w:sz w:val="24"/>
        </w:rPr>
        <w:t xml:space="preserve">level plan which we are proposing for this </w:t>
      </w:r>
      <w:r w:rsidR="00AE350B">
        <w:rPr>
          <w:rFonts w:cstheme="minorHAnsi"/>
          <w:sz w:val="24"/>
        </w:rPr>
        <w:t>implementation,</w:t>
      </w:r>
      <w:r>
        <w:rPr>
          <w:rFonts w:cstheme="minorHAnsi"/>
          <w:sz w:val="24"/>
        </w:rPr>
        <w:t xml:space="preserve"> and this may be further revised on a need basis.</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4A0" w:firstRow="1" w:lastRow="0" w:firstColumn="1" w:lastColumn="0" w:noHBand="0" w:noVBand="1"/>
      </w:tblPr>
      <w:tblGrid>
        <w:gridCol w:w="9350"/>
      </w:tblGrid>
      <w:tr w:rsidR="0016279C" w:rsidRPr="0010497D" w14:paraId="42BF9B1D" w14:textId="77777777" w:rsidTr="003A1BBA">
        <w:trPr>
          <w:trHeight w:val="195"/>
        </w:trPr>
        <w:tc>
          <w:tcPr>
            <w:tcW w:w="5000" w:type="pct"/>
            <w:tcBorders>
              <w:bottom w:val="single" w:sz="4" w:space="0" w:color="DDDDDD"/>
            </w:tcBorders>
            <w:shd w:val="clear" w:color="auto" w:fill="848484"/>
            <w:vAlign w:val="center"/>
          </w:tcPr>
          <w:p w14:paraId="73A85F61" w14:textId="364CAF84" w:rsidR="0016279C" w:rsidRPr="0010497D" w:rsidRDefault="0016279C" w:rsidP="00994637">
            <w:pPr>
              <w:spacing w:after="0"/>
              <w:jc w:val="center"/>
              <w:rPr>
                <w:rFonts w:eastAsia="Times New Roman" w:cstheme="minorHAnsi"/>
                <w:b/>
                <w:bCs/>
                <w:sz w:val="24"/>
                <w:szCs w:val="24"/>
                <w:lang w:val="en-SG" w:eastAsia="en-SG"/>
              </w:rPr>
            </w:pPr>
            <w:r w:rsidRPr="0010497D">
              <w:rPr>
                <w:rFonts w:eastAsia="Times New Roman" w:cstheme="minorHAnsi"/>
                <w:b/>
                <w:bCs/>
                <w:color w:val="FFFFFF" w:themeColor="background1"/>
                <w:sz w:val="24"/>
                <w:szCs w:val="24"/>
                <w:lang w:val="en-SG" w:eastAsia="en-SG"/>
              </w:rPr>
              <w:t>Implementation Plan</w:t>
            </w:r>
          </w:p>
        </w:tc>
      </w:tr>
    </w:tbl>
    <w:p w14:paraId="1D832FC5" w14:textId="4344C548" w:rsidR="001744A8" w:rsidRDefault="001744A8" w:rsidP="000C7AC5">
      <w:pPr>
        <w:ind w:right="205"/>
        <w:jc w:val="both"/>
        <w:rPr>
          <w:rFonts w:cstheme="minorHAnsi"/>
          <w:sz w:val="24"/>
          <w:szCs w:val="24"/>
        </w:rPr>
      </w:pPr>
    </w:p>
    <w:p w14:paraId="40512689" w14:textId="314EBD96" w:rsidR="008B5988" w:rsidRDefault="00545E78" w:rsidP="000C7AC5">
      <w:pPr>
        <w:ind w:right="205"/>
        <w:jc w:val="both"/>
        <w:rPr>
          <w:rFonts w:cstheme="minorHAnsi"/>
          <w:sz w:val="24"/>
          <w:szCs w:val="24"/>
        </w:rPr>
      </w:pPr>
      <w:r>
        <w:rPr>
          <w:noProof/>
        </w:rPr>
        <w:drawing>
          <wp:inline distT="0" distB="0" distL="0" distR="0" wp14:anchorId="34CC0127" wp14:editId="6CF63BE9">
            <wp:extent cx="5943600" cy="118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2370"/>
                    </a:xfrm>
                    <a:prstGeom prst="rect">
                      <a:avLst/>
                    </a:prstGeom>
                  </pic:spPr>
                </pic:pic>
              </a:graphicData>
            </a:graphic>
          </wp:inline>
        </w:drawing>
      </w:r>
    </w:p>
    <w:p w14:paraId="518A6673" w14:textId="4F6D8F2B" w:rsidR="008B5988" w:rsidRDefault="008B5988" w:rsidP="000C7AC5">
      <w:pPr>
        <w:ind w:right="205"/>
        <w:jc w:val="both"/>
        <w:rPr>
          <w:rFonts w:cstheme="minorHAnsi"/>
          <w:sz w:val="24"/>
          <w:szCs w:val="24"/>
        </w:rPr>
      </w:pPr>
    </w:p>
    <w:p w14:paraId="4ABFCA5D" w14:textId="4AF23552" w:rsidR="000C7AC5" w:rsidRPr="003A1BBA" w:rsidRDefault="000C7AC5" w:rsidP="000C7AC5">
      <w:pPr>
        <w:ind w:right="205"/>
        <w:jc w:val="both"/>
        <w:rPr>
          <w:rFonts w:cstheme="minorHAnsi"/>
          <w:b/>
          <w:sz w:val="24"/>
          <w:szCs w:val="24"/>
        </w:rPr>
      </w:pPr>
      <w:r w:rsidRPr="00C43DE0">
        <w:rPr>
          <w:rFonts w:cstheme="minorHAnsi"/>
          <w:sz w:val="24"/>
          <w:szCs w:val="24"/>
        </w:rPr>
        <w:t xml:space="preserve">The overall timeline of the development of proposed </w:t>
      </w:r>
      <w:r w:rsidR="000F4A79">
        <w:rPr>
          <w:rFonts w:cstheme="minorHAnsi"/>
          <w:sz w:val="24"/>
          <w:szCs w:val="24"/>
        </w:rPr>
        <w:t xml:space="preserve">Web </w:t>
      </w:r>
      <w:r>
        <w:rPr>
          <w:rFonts w:cstheme="minorHAnsi"/>
          <w:sz w:val="24"/>
          <w:szCs w:val="24"/>
        </w:rPr>
        <w:t>Application</w:t>
      </w:r>
      <w:r w:rsidRPr="00C43DE0">
        <w:rPr>
          <w:rFonts w:cstheme="minorHAnsi"/>
          <w:sz w:val="24"/>
          <w:szCs w:val="24"/>
        </w:rPr>
        <w:t xml:space="preserve"> </w:t>
      </w:r>
      <w:r w:rsidRPr="00545E78">
        <w:rPr>
          <w:rFonts w:cstheme="minorHAnsi"/>
          <w:sz w:val="24"/>
          <w:szCs w:val="24"/>
        </w:rPr>
        <w:t xml:space="preserve">would be </w:t>
      </w:r>
      <w:r w:rsidR="00545E78" w:rsidRPr="00545E78">
        <w:rPr>
          <w:rFonts w:cstheme="minorHAnsi"/>
          <w:sz w:val="24"/>
          <w:szCs w:val="24"/>
        </w:rPr>
        <w:t xml:space="preserve">around </w:t>
      </w:r>
      <w:r w:rsidR="00545E78" w:rsidRPr="00545E78">
        <w:rPr>
          <w:rFonts w:cstheme="minorHAnsi"/>
          <w:b/>
          <w:sz w:val="24"/>
          <w:szCs w:val="24"/>
        </w:rPr>
        <w:t>30</w:t>
      </w:r>
      <w:r w:rsidR="008B5988" w:rsidRPr="00545E78">
        <w:rPr>
          <w:rFonts w:cstheme="minorHAnsi"/>
          <w:b/>
          <w:sz w:val="24"/>
          <w:szCs w:val="24"/>
        </w:rPr>
        <w:t xml:space="preserve"> </w:t>
      </w:r>
      <w:r w:rsidR="003A1BBA" w:rsidRPr="00545E78">
        <w:rPr>
          <w:rFonts w:cstheme="minorHAnsi"/>
          <w:b/>
          <w:sz w:val="24"/>
          <w:szCs w:val="24"/>
        </w:rPr>
        <w:t>weeks</w:t>
      </w:r>
    </w:p>
    <w:p w14:paraId="1A69A2C7" w14:textId="77777777" w:rsidR="000519F6" w:rsidRPr="00762AA8" w:rsidRDefault="000519F6" w:rsidP="000519F6">
      <w:pPr>
        <w:rPr>
          <w:rFonts w:cstheme="minorHAnsi"/>
          <w:highlight w:val="yellow"/>
        </w:rPr>
      </w:pPr>
    </w:p>
    <w:p w14:paraId="08E35F93" w14:textId="77777777" w:rsidR="004B5088" w:rsidRDefault="004B5088">
      <w:pPr>
        <w:rPr>
          <w:rFonts w:eastAsiaTheme="majorEastAsia" w:cstheme="minorHAnsi"/>
          <w:sz w:val="32"/>
          <w:szCs w:val="32"/>
          <w:highlight w:val="yellow"/>
        </w:rPr>
      </w:pPr>
      <w:r>
        <w:rPr>
          <w:rFonts w:cstheme="minorHAnsi"/>
          <w:highlight w:val="yellow"/>
        </w:rPr>
        <w:br w:type="page"/>
      </w:r>
    </w:p>
    <w:p w14:paraId="61617C00" w14:textId="4011E0A1" w:rsidR="00EA423D" w:rsidRPr="00A848CC" w:rsidRDefault="00A913F8" w:rsidP="00963C61">
      <w:pPr>
        <w:pStyle w:val="Heading1"/>
        <w:ind w:left="432"/>
        <w:rPr>
          <w:rFonts w:asciiTheme="minorHAnsi" w:hAnsiTheme="minorHAnsi" w:cstheme="minorHAnsi"/>
          <w:color w:val="auto"/>
        </w:rPr>
      </w:pPr>
      <w:bookmarkStart w:id="73" w:name="_Toc118192371"/>
      <w:r w:rsidRPr="00A848CC">
        <w:rPr>
          <w:rFonts w:asciiTheme="minorHAnsi" w:hAnsiTheme="minorHAnsi" w:cstheme="minorHAnsi"/>
          <w:color w:val="auto"/>
        </w:rPr>
        <w:lastRenderedPageBreak/>
        <w:t>PROJECT REPORTING AND GOVERNANCE</w:t>
      </w:r>
      <w:bookmarkEnd w:id="73"/>
    </w:p>
    <w:p w14:paraId="73DEEE61" w14:textId="77777777" w:rsidR="00EA423D" w:rsidRDefault="00EA423D" w:rsidP="00EA423D">
      <w:pPr>
        <w:rPr>
          <w:rFonts w:cstheme="minorHAnsi"/>
        </w:rPr>
      </w:pPr>
    </w:p>
    <w:p w14:paraId="7592E43D" w14:textId="6936780B" w:rsidR="00B85184" w:rsidRDefault="00B85184" w:rsidP="00B85184">
      <w:pPr>
        <w:jc w:val="both"/>
        <w:rPr>
          <w:rFonts w:cstheme="minorHAnsi"/>
          <w:sz w:val="24"/>
          <w:szCs w:val="24"/>
        </w:rPr>
      </w:pPr>
      <w:r>
        <w:rPr>
          <w:rFonts w:cstheme="minorHAnsi"/>
          <w:sz w:val="24"/>
          <w:szCs w:val="24"/>
        </w:rPr>
        <w:t>Following is our governanc</w:t>
      </w:r>
      <w:r w:rsidR="004C49D9">
        <w:rPr>
          <w:rFonts w:cstheme="minorHAnsi"/>
          <w:sz w:val="24"/>
          <w:szCs w:val="24"/>
        </w:rPr>
        <w:t xml:space="preserve">e model we will be using for </w:t>
      </w:r>
      <w:r>
        <w:rPr>
          <w:rFonts w:cstheme="minorHAnsi"/>
          <w:sz w:val="24"/>
          <w:szCs w:val="24"/>
        </w:rPr>
        <w:t>overall engagements for each client.</w:t>
      </w:r>
    </w:p>
    <w:p w14:paraId="44282BB3" w14:textId="4ABDE687" w:rsidR="00FF31D8" w:rsidRDefault="00FF31D8" w:rsidP="004B5088">
      <w:pPr>
        <w:jc w:val="both"/>
        <w:rPr>
          <w:rFonts w:eastAsia="Times New Roman" w:cstheme="minorHAnsi"/>
          <w:color w:val="000000"/>
          <w:sz w:val="24"/>
          <w:szCs w:val="24"/>
          <w:lang w:eastAsia="en-IN"/>
        </w:rPr>
      </w:pPr>
      <w:r w:rsidRPr="00FF31D8">
        <w:rPr>
          <w:rFonts w:cstheme="minorHAnsi"/>
          <w:noProof/>
          <w:sz w:val="24"/>
          <w:szCs w:val="24"/>
        </w:rPr>
        <mc:AlternateContent>
          <mc:Choice Requires="wpg">
            <w:drawing>
              <wp:anchor distT="0" distB="0" distL="114300" distR="114300" simplePos="0" relativeHeight="251679744" behindDoc="1" locked="0" layoutInCell="1" allowOverlap="1" wp14:anchorId="2184E733" wp14:editId="4932F1E9">
                <wp:simplePos x="0" y="0"/>
                <wp:positionH relativeFrom="column">
                  <wp:posOffset>127221</wp:posOffset>
                </wp:positionH>
                <wp:positionV relativeFrom="page">
                  <wp:posOffset>2727297</wp:posOffset>
                </wp:positionV>
                <wp:extent cx="5825490" cy="3329940"/>
                <wp:effectExtent l="0" t="0" r="22860" b="22860"/>
                <wp:wrapTight wrapText="bothSides">
                  <wp:wrapPolygon edited="0">
                    <wp:start x="0" y="0"/>
                    <wp:lineTo x="0" y="21625"/>
                    <wp:lineTo x="21614" y="21625"/>
                    <wp:lineTo x="21614" y="0"/>
                    <wp:lineTo x="0" y="0"/>
                  </wp:wrapPolygon>
                </wp:wrapTight>
                <wp:docPr id="13" name="Group 5"/>
                <wp:cNvGraphicFramePr/>
                <a:graphic xmlns:a="http://schemas.openxmlformats.org/drawingml/2006/main">
                  <a:graphicData uri="http://schemas.microsoft.com/office/word/2010/wordprocessingGroup">
                    <wpg:wgp>
                      <wpg:cNvGrpSpPr/>
                      <wpg:grpSpPr>
                        <a:xfrm>
                          <a:off x="0" y="0"/>
                          <a:ext cx="5825490" cy="3329940"/>
                          <a:chOff x="0" y="0"/>
                          <a:chExt cx="9865360" cy="5638800"/>
                        </a:xfrm>
                      </wpg:grpSpPr>
                      <wps:wsp>
                        <wps:cNvPr id="19" name="Rectangle 19"/>
                        <wps:cNvSpPr/>
                        <wps:spPr>
                          <a:xfrm>
                            <a:off x="0" y="0"/>
                            <a:ext cx="9865360" cy="5638800"/>
                          </a:xfrm>
                          <a:prstGeom prst="rect">
                            <a:avLst/>
                          </a:prstGeom>
                          <a:noFill/>
                          <a:ln>
                            <a:solidFill>
                              <a:srgbClr val="9A2C1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12608" y="375920"/>
                            <a:ext cx="9040144" cy="488696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EAB639" id="Group 5" o:spid="_x0000_s1026" style="position:absolute;margin-left:10pt;margin-top:214.75pt;width:458.7pt;height:262.2pt;z-index:-251636736;mso-position-vertical-relative:page;mso-width-relative:margin;mso-height-relative:margin" coordsize="98653,56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">
                <v:rect id="Rectangle 19" o:spid="_x0000_s1027" style="position:absolute;width:98653;height:5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" filled="f" strokecolor="#9a2c1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4126;top:3759;width:90401;height:4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">
                  <v:imagedata r:id="rId20" o:title=""/>
                </v:shape>
                <w10:wrap type="tight" anchory="page"/>
              </v:group>
            </w:pict>
          </mc:Fallback>
        </mc:AlternateContent>
      </w:r>
    </w:p>
    <w:p w14:paraId="500914AD" w14:textId="2E6219AE" w:rsidR="004B5088" w:rsidRPr="00762AA8" w:rsidRDefault="009C71D2" w:rsidP="004B5088">
      <w:pPr>
        <w:jc w:val="both"/>
        <w:rPr>
          <w:rFonts w:cstheme="minorHAnsi"/>
        </w:rPr>
      </w:pPr>
      <w:r>
        <w:rPr>
          <w:rFonts w:eastAsia="Times New Roman" w:cstheme="minorHAnsi"/>
          <w:color w:val="000000"/>
          <w:sz w:val="24"/>
          <w:szCs w:val="24"/>
          <w:lang w:eastAsia="en-IN"/>
        </w:rPr>
        <w:t>With regards to the project delivery, t</w:t>
      </w:r>
      <w:r w:rsidR="004B5088" w:rsidRPr="00762AA8">
        <w:rPr>
          <w:rFonts w:eastAsia="Times New Roman" w:cstheme="minorHAnsi"/>
          <w:color w:val="000000"/>
          <w:sz w:val="24"/>
          <w:szCs w:val="24"/>
          <w:lang w:eastAsia="en-IN"/>
        </w:rPr>
        <w:t xml:space="preserve">here will be an appointed project manager who will act as the single point of contact for all project-related communications. All emails regarding </w:t>
      </w:r>
      <w:r w:rsidR="00B85184">
        <w:rPr>
          <w:rFonts w:eastAsia="Times New Roman" w:cstheme="minorHAnsi"/>
          <w:color w:val="000000"/>
          <w:sz w:val="24"/>
          <w:szCs w:val="24"/>
          <w:lang w:eastAsia="en-IN"/>
        </w:rPr>
        <w:t xml:space="preserve">the </w:t>
      </w:r>
      <w:r w:rsidR="004B5088" w:rsidRPr="00762AA8">
        <w:rPr>
          <w:rFonts w:eastAsia="Times New Roman" w:cstheme="minorHAnsi"/>
          <w:color w:val="000000"/>
          <w:sz w:val="24"/>
          <w:szCs w:val="24"/>
          <w:lang w:eastAsia="en-IN"/>
        </w:rPr>
        <w:t>development activity should be copied to the respective project managers.</w:t>
      </w:r>
      <w:r w:rsidR="004B5088" w:rsidRPr="00762AA8">
        <w:rPr>
          <w:rFonts w:eastAsia="Times New Roman" w:cstheme="minorHAnsi"/>
          <w:color w:val="000000"/>
          <w:sz w:val="24"/>
          <w:szCs w:val="24"/>
          <w:lang w:val="en-IN" w:eastAsia="en-IN"/>
        </w:rPr>
        <w:t> </w:t>
      </w:r>
      <w:r w:rsidR="004B5088">
        <w:rPr>
          <w:rFonts w:eastAsia="Times New Roman" w:cstheme="minorHAnsi"/>
          <w:color w:val="000000"/>
          <w:sz w:val="24"/>
          <w:szCs w:val="24"/>
          <w:lang w:val="en-IN" w:eastAsia="en-IN"/>
        </w:rPr>
        <w:t xml:space="preserve">Upon Signed Off the SOW, PM will start the project Kick-off and the </w:t>
      </w:r>
      <w:r w:rsidR="004B5088" w:rsidRPr="00762AA8">
        <w:rPr>
          <w:rFonts w:cstheme="minorHAnsi"/>
          <w:sz w:val="24"/>
          <w:szCs w:val="24"/>
        </w:rPr>
        <w:t xml:space="preserve">SOW will serve as a baseline for the successful delivery of </w:t>
      </w:r>
      <w:r>
        <w:rPr>
          <w:rFonts w:cstheme="minorHAnsi"/>
          <w:sz w:val="24"/>
          <w:szCs w:val="24"/>
        </w:rPr>
        <w:t>the</w:t>
      </w:r>
      <w:r w:rsidR="004B5088" w:rsidRPr="00762AA8">
        <w:rPr>
          <w:rFonts w:cstheme="minorHAnsi"/>
          <w:sz w:val="24"/>
          <w:szCs w:val="24"/>
        </w:rPr>
        <w:t xml:space="preserve"> project, against which effort and financial progress will be routinely tracked and </w:t>
      </w:r>
      <w:r w:rsidR="004472CC">
        <w:rPr>
          <w:rFonts w:cstheme="minorHAnsi"/>
          <w:sz w:val="24"/>
          <w:szCs w:val="24"/>
        </w:rPr>
        <w:t>reported as follows;</w:t>
      </w:r>
    </w:p>
    <w:p w14:paraId="72C0E4BC" w14:textId="3F2779C9" w:rsidR="00EA423D" w:rsidRPr="00762AA8" w:rsidRDefault="00EA423D" w:rsidP="00F435BC">
      <w:pPr>
        <w:jc w:val="both"/>
        <w:rPr>
          <w:rFonts w:cstheme="minorHAnsi"/>
          <w:sz w:val="24"/>
          <w:szCs w:val="24"/>
        </w:rPr>
      </w:pPr>
      <w:r w:rsidRPr="00762AA8">
        <w:rPr>
          <w:rFonts w:cstheme="minorHAnsi"/>
          <w:b/>
          <w:sz w:val="24"/>
          <w:szCs w:val="24"/>
        </w:rPr>
        <w:t>Weekly Status Report (WSR)</w:t>
      </w:r>
      <w:r w:rsidRPr="00762AA8">
        <w:rPr>
          <w:rFonts w:cstheme="minorHAnsi"/>
          <w:sz w:val="24"/>
          <w:szCs w:val="24"/>
        </w:rPr>
        <w:t xml:space="preserve"> – On a weekly basis, the project manager sends a project</w:t>
      </w:r>
      <w:r w:rsidR="00F435BC" w:rsidRPr="00762AA8">
        <w:rPr>
          <w:rFonts w:cstheme="minorHAnsi"/>
          <w:sz w:val="24"/>
          <w:szCs w:val="24"/>
        </w:rPr>
        <w:t xml:space="preserve"> </w:t>
      </w:r>
      <w:r w:rsidRPr="00762AA8">
        <w:rPr>
          <w:rFonts w:cstheme="minorHAnsi"/>
          <w:sz w:val="24"/>
          <w:szCs w:val="24"/>
        </w:rPr>
        <w:t>progress report to our clients through a formalized Weekly Status Report (WSR) at a</w:t>
      </w:r>
      <w:r w:rsidR="00F435BC" w:rsidRPr="00762AA8">
        <w:rPr>
          <w:rFonts w:cstheme="minorHAnsi"/>
          <w:sz w:val="24"/>
          <w:szCs w:val="24"/>
        </w:rPr>
        <w:t xml:space="preserve"> </w:t>
      </w:r>
      <w:r w:rsidRPr="00762AA8">
        <w:rPr>
          <w:rFonts w:cstheme="minorHAnsi"/>
          <w:sz w:val="24"/>
          <w:szCs w:val="24"/>
        </w:rPr>
        <w:t>week</w:t>
      </w:r>
      <w:r w:rsidR="00F435BC" w:rsidRPr="00762AA8">
        <w:rPr>
          <w:rFonts w:cstheme="minorHAnsi"/>
          <w:sz w:val="24"/>
          <w:szCs w:val="24"/>
        </w:rPr>
        <w:t xml:space="preserve">ly project status meeting. The </w:t>
      </w:r>
      <w:r w:rsidRPr="00762AA8">
        <w:rPr>
          <w:rFonts w:cstheme="minorHAnsi"/>
          <w:sz w:val="24"/>
          <w:szCs w:val="24"/>
        </w:rPr>
        <w:t>project manager prepares a WSR that serves</w:t>
      </w:r>
      <w:r w:rsidR="00F435BC" w:rsidRPr="00762AA8">
        <w:rPr>
          <w:rFonts w:cstheme="minorHAnsi"/>
          <w:sz w:val="24"/>
          <w:szCs w:val="24"/>
        </w:rPr>
        <w:t xml:space="preserve"> </w:t>
      </w:r>
      <w:r w:rsidRPr="00762AA8">
        <w:rPr>
          <w:rFonts w:cstheme="minorHAnsi"/>
          <w:sz w:val="24"/>
          <w:szCs w:val="24"/>
        </w:rPr>
        <w:t>as a combined RAG (red, amber, green) and RAID (risks, assumptions, issues</w:t>
      </w:r>
      <w:r w:rsidR="00BB6B33">
        <w:rPr>
          <w:rFonts w:cstheme="minorHAnsi"/>
          <w:sz w:val="24"/>
          <w:szCs w:val="24"/>
        </w:rPr>
        <w:t>,</w:t>
      </w:r>
      <w:r w:rsidRPr="00762AA8">
        <w:rPr>
          <w:rFonts w:cstheme="minorHAnsi"/>
          <w:sz w:val="24"/>
          <w:szCs w:val="24"/>
        </w:rPr>
        <w:t xml:space="preserve"> and</w:t>
      </w:r>
      <w:r w:rsidR="00F435BC" w:rsidRPr="00762AA8">
        <w:rPr>
          <w:rFonts w:cstheme="minorHAnsi"/>
          <w:sz w:val="24"/>
          <w:szCs w:val="24"/>
        </w:rPr>
        <w:t xml:space="preserve"> </w:t>
      </w:r>
      <w:r w:rsidRPr="00762AA8">
        <w:rPr>
          <w:rFonts w:cstheme="minorHAnsi"/>
          <w:sz w:val="24"/>
          <w:szCs w:val="24"/>
        </w:rPr>
        <w:t>dependencies) tracker, documenting all activity on the project. It is used as the main</w:t>
      </w:r>
      <w:r w:rsidR="00F435BC" w:rsidRPr="00762AA8">
        <w:rPr>
          <w:rFonts w:cstheme="minorHAnsi"/>
          <w:sz w:val="24"/>
          <w:szCs w:val="24"/>
        </w:rPr>
        <w:t xml:space="preserve"> </w:t>
      </w:r>
      <w:r w:rsidRPr="00762AA8">
        <w:rPr>
          <w:rFonts w:cstheme="minorHAnsi"/>
          <w:sz w:val="24"/>
          <w:szCs w:val="24"/>
        </w:rPr>
        <w:t>control mechanism for reporting project progress and resolving any roadblocks that</w:t>
      </w:r>
      <w:r w:rsidR="00F435BC" w:rsidRPr="00762AA8">
        <w:rPr>
          <w:rFonts w:cstheme="minorHAnsi"/>
          <w:sz w:val="24"/>
          <w:szCs w:val="24"/>
        </w:rPr>
        <w:t xml:space="preserve"> </w:t>
      </w:r>
      <w:r w:rsidRPr="00762AA8">
        <w:rPr>
          <w:rFonts w:cstheme="minorHAnsi"/>
          <w:sz w:val="24"/>
          <w:szCs w:val="24"/>
        </w:rPr>
        <w:t>prevent a project from finishing successfully.</w:t>
      </w:r>
    </w:p>
    <w:p w14:paraId="485B100E" w14:textId="6877DBF3" w:rsidR="00EA423D" w:rsidRPr="00762AA8" w:rsidRDefault="00EA423D" w:rsidP="00F435BC">
      <w:pPr>
        <w:jc w:val="both"/>
        <w:rPr>
          <w:rFonts w:cstheme="minorHAnsi"/>
        </w:rPr>
      </w:pPr>
      <w:r w:rsidRPr="00762AA8">
        <w:rPr>
          <w:rFonts w:cstheme="minorHAnsi"/>
          <w:b/>
          <w:sz w:val="24"/>
        </w:rPr>
        <w:lastRenderedPageBreak/>
        <w:t>Timing Plans</w:t>
      </w:r>
      <w:r w:rsidRPr="00762AA8">
        <w:rPr>
          <w:rFonts w:cstheme="minorHAnsi"/>
          <w:sz w:val="24"/>
        </w:rPr>
        <w:t xml:space="preserve"> – For each project, and phase within a project, our project managers</w:t>
      </w:r>
      <w:r w:rsidR="00F435BC" w:rsidRPr="00762AA8">
        <w:rPr>
          <w:rFonts w:cstheme="minorHAnsi"/>
          <w:sz w:val="24"/>
        </w:rPr>
        <w:t xml:space="preserve"> </w:t>
      </w:r>
      <w:r w:rsidRPr="00762AA8">
        <w:rPr>
          <w:rFonts w:cstheme="minorHAnsi"/>
          <w:sz w:val="24"/>
        </w:rPr>
        <w:t>create detailed timelines outlining each task, duration</w:t>
      </w:r>
      <w:r w:rsidR="00BB6B33">
        <w:rPr>
          <w:rFonts w:cstheme="minorHAnsi"/>
          <w:sz w:val="24"/>
        </w:rPr>
        <w:t>,</w:t>
      </w:r>
      <w:r w:rsidRPr="00762AA8">
        <w:rPr>
          <w:rFonts w:cstheme="minorHAnsi"/>
          <w:sz w:val="24"/>
        </w:rPr>
        <w:t xml:space="preserve"> and key milestones. This forward</w:t>
      </w:r>
      <w:r w:rsidR="00F435BC" w:rsidRPr="00762AA8">
        <w:rPr>
          <w:rFonts w:cstheme="minorHAnsi"/>
          <w:sz w:val="24"/>
        </w:rPr>
        <w:t xml:space="preserve"> </w:t>
      </w:r>
      <w:r w:rsidRPr="00762AA8">
        <w:rPr>
          <w:rFonts w:cstheme="minorHAnsi"/>
          <w:sz w:val="24"/>
        </w:rPr>
        <w:t xml:space="preserve">planning enables our project managers to efficiently and effectively </w:t>
      </w:r>
      <w:r w:rsidR="009C71D2">
        <w:rPr>
          <w:rFonts w:cstheme="minorHAnsi"/>
          <w:sz w:val="24"/>
        </w:rPr>
        <w:t>utilize</w:t>
      </w:r>
      <w:r w:rsidRPr="00762AA8">
        <w:rPr>
          <w:rFonts w:cstheme="minorHAnsi"/>
          <w:sz w:val="24"/>
        </w:rPr>
        <w:t xml:space="preserve"> resources and</w:t>
      </w:r>
      <w:r w:rsidR="00F435BC" w:rsidRPr="00762AA8">
        <w:rPr>
          <w:rFonts w:cstheme="minorHAnsi"/>
          <w:sz w:val="24"/>
        </w:rPr>
        <w:t xml:space="preserve"> </w:t>
      </w:r>
      <w:r w:rsidRPr="00762AA8">
        <w:rPr>
          <w:rFonts w:cstheme="minorHAnsi"/>
          <w:sz w:val="24"/>
        </w:rPr>
        <w:t>plan and schedule review meetings with our clients. Furthermore, project plans are</w:t>
      </w:r>
      <w:r w:rsidR="00F435BC" w:rsidRPr="00762AA8">
        <w:rPr>
          <w:rFonts w:cstheme="minorHAnsi"/>
          <w:sz w:val="24"/>
        </w:rPr>
        <w:t xml:space="preserve"> </w:t>
      </w:r>
      <w:r w:rsidRPr="00762AA8">
        <w:rPr>
          <w:rFonts w:cstheme="minorHAnsi"/>
          <w:sz w:val="24"/>
        </w:rPr>
        <w:t>used to baseline and track project progress and forecast completion throughout the</w:t>
      </w:r>
      <w:r w:rsidR="00F435BC" w:rsidRPr="00762AA8">
        <w:rPr>
          <w:rFonts w:cstheme="minorHAnsi"/>
          <w:sz w:val="24"/>
        </w:rPr>
        <w:t xml:space="preserve"> </w:t>
      </w:r>
      <w:r w:rsidRPr="00762AA8">
        <w:rPr>
          <w:rFonts w:cstheme="minorHAnsi"/>
          <w:sz w:val="24"/>
        </w:rPr>
        <w:t>project.</w:t>
      </w:r>
    </w:p>
    <w:p w14:paraId="26C55F5F" w14:textId="0222BDDD" w:rsidR="000255B8" w:rsidRPr="000C7AC5" w:rsidRDefault="00EA423D" w:rsidP="000C7AC5">
      <w:pPr>
        <w:jc w:val="both"/>
        <w:rPr>
          <w:rFonts w:cstheme="minorHAnsi"/>
          <w:sz w:val="24"/>
          <w:szCs w:val="24"/>
        </w:rPr>
      </w:pPr>
      <w:r w:rsidRPr="00762AA8">
        <w:rPr>
          <w:rFonts w:cstheme="minorHAnsi"/>
          <w:b/>
          <w:sz w:val="24"/>
          <w:szCs w:val="24"/>
        </w:rPr>
        <w:t>Change Requests</w:t>
      </w:r>
      <w:r w:rsidRPr="00762AA8">
        <w:rPr>
          <w:rFonts w:cstheme="minorHAnsi"/>
          <w:sz w:val="24"/>
          <w:szCs w:val="24"/>
        </w:rPr>
        <w:t xml:space="preserve"> – To effectively manage change, we</w:t>
      </w:r>
      <w:r w:rsidR="00AD5CCF" w:rsidRPr="00762AA8">
        <w:rPr>
          <w:rFonts w:cstheme="minorHAnsi"/>
          <w:sz w:val="24"/>
          <w:szCs w:val="24"/>
        </w:rPr>
        <w:t xml:space="preserve"> track changes to the scope and </w:t>
      </w:r>
      <w:r w:rsidRPr="00762AA8">
        <w:rPr>
          <w:rFonts w:cstheme="minorHAnsi"/>
          <w:sz w:val="24"/>
          <w:szCs w:val="24"/>
        </w:rPr>
        <w:t xml:space="preserve">use change requests </w:t>
      </w:r>
      <w:r w:rsidR="009C71D2">
        <w:rPr>
          <w:rFonts w:cstheme="minorHAnsi"/>
          <w:sz w:val="24"/>
          <w:szCs w:val="24"/>
        </w:rPr>
        <w:t>to update budgets and timelines</w:t>
      </w:r>
      <w:r w:rsidRPr="00762AA8">
        <w:rPr>
          <w:rFonts w:cstheme="minorHAnsi"/>
          <w:sz w:val="24"/>
          <w:szCs w:val="24"/>
        </w:rPr>
        <w:t xml:space="preserve"> </w:t>
      </w:r>
      <w:r w:rsidR="009C71D2">
        <w:rPr>
          <w:rFonts w:cstheme="minorHAnsi"/>
          <w:sz w:val="24"/>
          <w:szCs w:val="24"/>
        </w:rPr>
        <w:t>based on</w:t>
      </w:r>
      <w:r w:rsidRPr="00762AA8">
        <w:rPr>
          <w:rFonts w:cstheme="minorHAnsi"/>
          <w:sz w:val="24"/>
          <w:szCs w:val="24"/>
        </w:rPr>
        <w:t xml:space="preserve"> our clients’ priorities</w:t>
      </w:r>
      <w:r w:rsidR="00AD5CCF" w:rsidRPr="00762AA8">
        <w:rPr>
          <w:rFonts w:cstheme="minorHAnsi"/>
          <w:sz w:val="24"/>
          <w:szCs w:val="24"/>
        </w:rPr>
        <w:t xml:space="preserve"> </w:t>
      </w:r>
      <w:r w:rsidRPr="00762AA8">
        <w:rPr>
          <w:rFonts w:cstheme="minorHAnsi"/>
          <w:sz w:val="24"/>
          <w:szCs w:val="24"/>
        </w:rPr>
        <w:t>change</w:t>
      </w:r>
      <w:r w:rsidR="009C71D2">
        <w:rPr>
          <w:rFonts w:cstheme="minorHAnsi"/>
          <w:sz w:val="24"/>
          <w:szCs w:val="24"/>
        </w:rPr>
        <w:t>s</w:t>
      </w:r>
      <w:r w:rsidRPr="00762AA8">
        <w:rPr>
          <w:rFonts w:cstheme="minorHAnsi"/>
          <w:sz w:val="24"/>
          <w:szCs w:val="24"/>
        </w:rPr>
        <w:t xml:space="preserve"> throughout the projec</w:t>
      </w:r>
      <w:bookmarkStart w:id="74" w:name="_Toc57806115"/>
      <w:bookmarkStart w:id="75" w:name="_Toc50844727"/>
      <w:bookmarkStart w:id="76" w:name="_Toc50845805"/>
      <w:bookmarkEnd w:id="21"/>
      <w:bookmarkEnd w:id="55"/>
      <w:r w:rsidR="000C7AC5">
        <w:rPr>
          <w:rFonts w:cstheme="minorHAnsi"/>
          <w:sz w:val="24"/>
          <w:szCs w:val="24"/>
        </w:rPr>
        <w:t>t.</w:t>
      </w:r>
      <w:bookmarkStart w:id="77" w:name="_Toc57806116"/>
      <w:bookmarkEnd w:id="74"/>
    </w:p>
    <w:p w14:paraId="47294A5B" w14:textId="77777777" w:rsidR="00791475" w:rsidRPr="00762AA8" w:rsidRDefault="00791475" w:rsidP="00963C61">
      <w:pPr>
        <w:pStyle w:val="Heading1"/>
        <w:ind w:left="432"/>
        <w:rPr>
          <w:rFonts w:asciiTheme="minorHAnsi" w:hAnsiTheme="minorHAnsi" w:cstheme="minorHAnsi"/>
          <w:color w:val="auto"/>
        </w:rPr>
      </w:pPr>
      <w:bookmarkStart w:id="78" w:name="_Toc57806117"/>
      <w:bookmarkStart w:id="79" w:name="_Toc118192372"/>
      <w:bookmarkEnd w:id="75"/>
      <w:bookmarkEnd w:id="76"/>
      <w:bookmarkEnd w:id="77"/>
      <w:r w:rsidRPr="00762AA8">
        <w:rPr>
          <w:rFonts w:asciiTheme="minorHAnsi" w:hAnsiTheme="minorHAnsi" w:cstheme="minorHAnsi"/>
          <w:color w:val="auto"/>
        </w:rPr>
        <w:t>RISKS AND MITIGATION PLAN</w:t>
      </w:r>
      <w:bookmarkEnd w:id="78"/>
      <w:bookmarkEnd w:id="79"/>
    </w:p>
    <w:p w14:paraId="16166FFC" w14:textId="77777777" w:rsidR="00791475" w:rsidRPr="00762AA8" w:rsidRDefault="00791475" w:rsidP="00791475">
      <w:pPr>
        <w:spacing w:after="0"/>
        <w:rPr>
          <w:rFonts w:cstheme="minorHAnsi"/>
          <w:sz w:val="24"/>
          <w:szCs w:val="24"/>
          <w:lang w:val="en-GB"/>
        </w:rPr>
      </w:pPr>
    </w:p>
    <w:p w14:paraId="75D2D1BD" w14:textId="69FB7A9C" w:rsidR="00791475" w:rsidRPr="00762AA8" w:rsidRDefault="00791475" w:rsidP="00791475">
      <w:pPr>
        <w:spacing w:line="240" w:lineRule="auto"/>
        <w:jc w:val="both"/>
        <w:rPr>
          <w:rFonts w:cstheme="minorHAnsi"/>
        </w:rPr>
      </w:pPr>
      <w:r w:rsidRPr="00762AA8">
        <w:rPr>
          <w:rFonts w:cstheme="minorHAnsi"/>
          <w:sz w:val="24"/>
        </w:rPr>
        <w:t>A complete risk assessment is critical to the success of any work. The risks identified here consider the current understanding of the work. Once accepted, these risks will be reviewed periodically with the project sponsors and/or decision</w:t>
      </w:r>
      <w:r w:rsidR="006C7A42">
        <w:rPr>
          <w:rFonts w:cstheme="minorHAnsi"/>
          <w:sz w:val="24"/>
        </w:rPr>
        <w:t>-</w:t>
      </w:r>
      <w:r w:rsidRPr="00762AA8">
        <w:rPr>
          <w:rFonts w:cstheme="minorHAnsi"/>
          <w:sz w:val="24"/>
        </w:rPr>
        <w:t>makers. As the project progresses, there might be more risks identified regularly which will be updated and tracked using the risk register.</w:t>
      </w:r>
    </w:p>
    <w:p w14:paraId="33C52C88" w14:textId="77777777" w:rsidR="00791475" w:rsidRPr="00762AA8" w:rsidRDefault="00791475" w:rsidP="00791475">
      <w:pPr>
        <w:spacing w:line="240" w:lineRule="auto"/>
        <w:jc w:val="both"/>
        <w:rPr>
          <w:rFonts w:cstheme="minorHAnsi"/>
          <w:sz w:val="24"/>
        </w:rPr>
      </w:pPr>
      <w:r w:rsidRPr="00762AA8">
        <w:rPr>
          <w:rFonts w:cstheme="minorHAnsi"/>
          <w:sz w:val="24"/>
        </w:rPr>
        <w:t>The following exhibit summaries the risk and mitigation plan:</w:t>
      </w:r>
    </w:p>
    <w:tbl>
      <w:tblPr>
        <w:tblStyle w:val="NTable1"/>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4A0" w:firstRow="1" w:lastRow="0" w:firstColumn="1" w:lastColumn="0" w:noHBand="0" w:noVBand="1"/>
      </w:tblPr>
      <w:tblGrid>
        <w:gridCol w:w="568"/>
        <w:gridCol w:w="2281"/>
        <w:gridCol w:w="1368"/>
        <w:gridCol w:w="1026"/>
        <w:gridCol w:w="4107"/>
      </w:tblGrid>
      <w:tr w:rsidR="00791475" w:rsidRPr="006B2352" w14:paraId="738DD9C6" w14:textId="77777777" w:rsidTr="00D847E6">
        <w:trPr>
          <w:cnfStyle w:val="100000000000" w:firstRow="1" w:lastRow="0" w:firstColumn="0" w:lastColumn="0" w:oddVBand="0" w:evenVBand="0" w:oddHBand="0" w:evenHBand="0" w:firstRowFirstColumn="0" w:firstRowLastColumn="0" w:lastRowFirstColumn="0" w:lastRowLastColumn="0"/>
          <w:trHeight w:val="296"/>
          <w:tblHeader/>
        </w:trPr>
        <w:tc>
          <w:tcPr>
            <w:tcW w:w="283" w:type="pct"/>
            <w:tcBorders>
              <w:right w:val="none" w:sz="0" w:space="0" w:color="auto"/>
            </w:tcBorders>
            <w:shd w:val="clear" w:color="auto" w:fill="848484"/>
            <w:noWrap/>
            <w:vAlign w:val="center"/>
            <w:hideMark/>
          </w:tcPr>
          <w:p w14:paraId="7DCC575A" w14:textId="23401E7E" w:rsidR="00791475" w:rsidRPr="006B2352" w:rsidRDefault="000255B8" w:rsidP="00994637">
            <w:pPr>
              <w:pStyle w:val="NTableHead"/>
              <w:spacing w:before="0" w:after="0"/>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Sr.</w:t>
            </w:r>
          </w:p>
          <w:p w14:paraId="2E4A3466" w14:textId="6DDE98EB" w:rsidR="000255B8" w:rsidRPr="006B2352" w:rsidRDefault="000255B8" w:rsidP="00994637">
            <w:pPr>
              <w:pStyle w:val="NTableHead"/>
              <w:spacing w:before="0" w:after="0"/>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No.</w:t>
            </w:r>
          </w:p>
        </w:tc>
        <w:tc>
          <w:tcPr>
            <w:tcW w:w="1226" w:type="pct"/>
            <w:tcBorders>
              <w:left w:val="none" w:sz="0" w:space="0" w:color="auto"/>
              <w:right w:val="none" w:sz="0" w:space="0" w:color="auto"/>
            </w:tcBorders>
            <w:shd w:val="clear" w:color="auto" w:fill="848484"/>
            <w:noWrap/>
            <w:vAlign w:val="center"/>
            <w:hideMark/>
          </w:tcPr>
          <w:p w14:paraId="6FC90278" w14:textId="77777777" w:rsidR="00791475" w:rsidRPr="006B2352" w:rsidRDefault="00791475" w:rsidP="00B7756C">
            <w:pPr>
              <w:pStyle w:val="NTableHead"/>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Risk</w:t>
            </w:r>
          </w:p>
        </w:tc>
        <w:tc>
          <w:tcPr>
            <w:tcW w:w="708" w:type="pct"/>
            <w:tcBorders>
              <w:left w:val="none" w:sz="0" w:space="0" w:color="auto"/>
              <w:right w:val="none" w:sz="0" w:space="0" w:color="auto"/>
            </w:tcBorders>
            <w:shd w:val="clear" w:color="auto" w:fill="848484"/>
            <w:noWrap/>
            <w:vAlign w:val="center"/>
            <w:hideMark/>
          </w:tcPr>
          <w:p w14:paraId="0D70B87F" w14:textId="77777777" w:rsidR="00791475" w:rsidRPr="006B2352" w:rsidRDefault="00791475" w:rsidP="00B7756C">
            <w:pPr>
              <w:pStyle w:val="NTableHead"/>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Impact</w:t>
            </w:r>
          </w:p>
        </w:tc>
        <w:tc>
          <w:tcPr>
            <w:tcW w:w="550" w:type="pct"/>
            <w:tcBorders>
              <w:left w:val="none" w:sz="0" w:space="0" w:color="auto"/>
              <w:right w:val="none" w:sz="0" w:space="0" w:color="auto"/>
            </w:tcBorders>
            <w:shd w:val="clear" w:color="auto" w:fill="848484"/>
            <w:noWrap/>
            <w:vAlign w:val="center"/>
            <w:hideMark/>
          </w:tcPr>
          <w:p w14:paraId="3862A034" w14:textId="77777777" w:rsidR="00791475" w:rsidRPr="006B2352" w:rsidRDefault="00791475" w:rsidP="00B7756C">
            <w:pPr>
              <w:pStyle w:val="NTableHead"/>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Severity</w:t>
            </w:r>
          </w:p>
        </w:tc>
        <w:tc>
          <w:tcPr>
            <w:tcW w:w="2233" w:type="pct"/>
            <w:tcBorders>
              <w:left w:val="none" w:sz="0" w:space="0" w:color="auto"/>
            </w:tcBorders>
            <w:shd w:val="clear" w:color="auto" w:fill="848484"/>
            <w:noWrap/>
            <w:vAlign w:val="center"/>
            <w:hideMark/>
          </w:tcPr>
          <w:p w14:paraId="3AA8A9FB" w14:textId="77777777" w:rsidR="00791475" w:rsidRPr="006B2352" w:rsidRDefault="00791475" w:rsidP="00B7756C">
            <w:pPr>
              <w:pStyle w:val="NTableHead"/>
              <w:jc w:val="center"/>
              <w:rPr>
                <w:rFonts w:asciiTheme="minorHAnsi" w:hAnsiTheme="minorHAnsi" w:cstheme="minorHAnsi"/>
                <w:color w:val="FFFFFF" w:themeColor="background1"/>
                <w:sz w:val="24"/>
                <w:lang w:val="en-GB" w:eastAsia="en-IN"/>
              </w:rPr>
            </w:pPr>
            <w:r w:rsidRPr="006B2352">
              <w:rPr>
                <w:rFonts w:asciiTheme="minorHAnsi" w:hAnsiTheme="minorHAnsi" w:cstheme="minorHAnsi"/>
                <w:color w:val="FFFFFF" w:themeColor="background1"/>
                <w:sz w:val="24"/>
                <w:lang w:val="en-GB" w:eastAsia="en-IN"/>
              </w:rPr>
              <w:t>Mitigation</w:t>
            </w:r>
          </w:p>
        </w:tc>
      </w:tr>
      <w:tr w:rsidR="00791475" w:rsidRPr="006B2352" w14:paraId="48A2D034" w14:textId="77777777" w:rsidTr="00D847E6">
        <w:trPr>
          <w:trHeight w:val="1908"/>
        </w:trPr>
        <w:tc>
          <w:tcPr>
            <w:tcW w:w="283" w:type="pct"/>
            <w:noWrap/>
            <w:vAlign w:val="center"/>
          </w:tcPr>
          <w:p w14:paraId="23E867BC"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1</w:t>
            </w:r>
          </w:p>
        </w:tc>
        <w:tc>
          <w:tcPr>
            <w:tcW w:w="1226" w:type="pct"/>
            <w:vAlign w:val="center"/>
          </w:tcPr>
          <w:p w14:paraId="25E052DE"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New Additional requirements in the Scope of Work</w:t>
            </w:r>
          </w:p>
        </w:tc>
        <w:tc>
          <w:tcPr>
            <w:tcW w:w="708" w:type="pct"/>
            <w:vAlign w:val="center"/>
          </w:tcPr>
          <w:p w14:paraId="29D7D1A3"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color w:val="000000"/>
                <w:sz w:val="24"/>
                <w:szCs w:val="24"/>
                <w:lang w:val="en-GB" w:eastAsia="en-IN"/>
              </w:rPr>
              <w:t>Overall Project</w:t>
            </w:r>
          </w:p>
        </w:tc>
        <w:tc>
          <w:tcPr>
            <w:tcW w:w="550" w:type="pct"/>
            <w:noWrap/>
            <w:vAlign w:val="center"/>
          </w:tcPr>
          <w:p w14:paraId="57921C86"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High</w:t>
            </w:r>
          </w:p>
        </w:tc>
        <w:tc>
          <w:tcPr>
            <w:tcW w:w="2233" w:type="pct"/>
            <w:vAlign w:val="center"/>
          </w:tcPr>
          <w:p w14:paraId="1B5D375E" w14:textId="77777777" w:rsidR="00791475" w:rsidRPr="006B2352" w:rsidRDefault="00791475" w:rsidP="000F7A6F">
            <w:pPr>
              <w:pStyle w:val="BRDNormal"/>
              <w:numPr>
                <w:ilvl w:val="0"/>
                <w:numId w:val="5"/>
              </w:numPr>
              <w:rPr>
                <w:rFonts w:asciiTheme="minorHAnsi" w:hAnsiTheme="minorHAnsi"/>
                <w:sz w:val="24"/>
                <w:szCs w:val="24"/>
                <w:lang w:val="en-GB" w:eastAsia="en-IN"/>
              </w:rPr>
            </w:pPr>
            <w:r w:rsidRPr="006B2352">
              <w:rPr>
                <w:rFonts w:asciiTheme="minorHAnsi" w:hAnsiTheme="minorHAnsi"/>
                <w:sz w:val="24"/>
                <w:szCs w:val="24"/>
                <w:lang w:val="en-GB" w:eastAsia="en-IN"/>
              </w:rPr>
              <w:t xml:space="preserve">If the new scope requires additional cost and </w:t>
            </w:r>
            <w:proofErr w:type="gramStart"/>
            <w:r w:rsidRPr="006B2352">
              <w:rPr>
                <w:rFonts w:asciiTheme="minorHAnsi" w:hAnsiTheme="minorHAnsi"/>
                <w:sz w:val="24"/>
                <w:szCs w:val="24"/>
                <w:lang w:val="en-GB" w:eastAsia="en-IN"/>
              </w:rPr>
              <w:t>time</w:t>
            </w:r>
            <w:proofErr w:type="gramEnd"/>
            <w:r w:rsidRPr="006B2352">
              <w:rPr>
                <w:rFonts w:asciiTheme="minorHAnsi" w:hAnsiTheme="minorHAnsi"/>
                <w:sz w:val="24"/>
                <w:szCs w:val="24"/>
                <w:lang w:val="en-GB" w:eastAsia="en-IN"/>
              </w:rPr>
              <w:t xml:space="preserve"> then escalation to be done.</w:t>
            </w:r>
          </w:p>
          <w:p w14:paraId="6221E032" w14:textId="6F9B9EB7" w:rsidR="00791475" w:rsidRPr="006B2352" w:rsidRDefault="00791475" w:rsidP="000F7A6F">
            <w:pPr>
              <w:pStyle w:val="BRDNormal"/>
              <w:numPr>
                <w:ilvl w:val="0"/>
                <w:numId w:val="5"/>
              </w:numPr>
              <w:rPr>
                <w:rFonts w:asciiTheme="minorHAnsi" w:hAnsiTheme="minorHAnsi"/>
                <w:sz w:val="24"/>
                <w:szCs w:val="24"/>
                <w:lang w:val="en-GB" w:eastAsia="en-IN"/>
              </w:rPr>
            </w:pPr>
            <w:r w:rsidRPr="006B2352">
              <w:rPr>
                <w:rFonts w:asciiTheme="minorHAnsi" w:hAnsiTheme="minorHAnsi"/>
                <w:sz w:val="24"/>
                <w:szCs w:val="24"/>
                <w:lang w:val="en-GB" w:eastAsia="en-IN"/>
              </w:rPr>
              <w:t>After escalation, all parties work towards achieving timely decision</w:t>
            </w:r>
            <w:r w:rsidR="006C7A42" w:rsidRPr="006B2352">
              <w:rPr>
                <w:rFonts w:asciiTheme="minorHAnsi" w:hAnsiTheme="minorHAnsi"/>
                <w:sz w:val="24"/>
                <w:szCs w:val="24"/>
                <w:lang w:val="en-GB" w:eastAsia="en-IN"/>
              </w:rPr>
              <w:t>s</w:t>
            </w:r>
            <w:r w:rsidRPr="006B2352">
              <w:rPr>
                <w:rFonts w:asciiTheme="minorHAnsi" w:hAnsiTheme="minorHAnsi"/>
                <w:sz w:val="24"/>
                <w:szCs w:val="24"/>
                <w:lang w:val="en-GB" w:eastAsia="en-IN"/>
              </w:rPr>
              <w:t xml:space="preserve"> and mitigation to follow decision.</w:t>
            </w:r>
          </w:p>
        </w:tc>
      </w:tr>
      <w:tr w:rsidR="00791475" w:rsidRPr="006B2352" w14:paraId="67A512DA" w14:textId="77777777" w:rsidTr="00D847E6">
        <w:trPr>
          <w:trHeight w:val="1095"/>
        </w:trPr>
        <w:tc>
          <w:tcPr>
            <w:tcW w:w="283" w:type="pct"/>
            <w:noWrap/>
            <w:vAlign w:val="center"/>
            <w:hideMark/>
          </w:tcPr>
          <w:p w14:paraId="291A4644"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2</w:t>
            </w:r>
          </w:p>
        </w:tc>
        <w:tc>
          <w:tcPr>
            <w:tcW w:w="1226" w:type="pct"/>
            <w:vAlign w:val="center"/>
            <w:hideMark/>
          </w:tcPr>
          <w:p w14:paraId="70065D57"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Miscommunications/ Delay in Clarifications</w:t>
            </w:r>
            <w:r w:rsidRPr="006B2352">
              <w:rPr>
                <w:rFonts w:asciiTheme="minorHAnsi" w:hAnsiTheme="minorHAnsi"/>
                <w:sz w:val="24"/>
                <w:szCs w:val="24"/>
                <w:lang w:val="en-GB" w:eastAsia="en-IN"/>
              </w:rPr>
              <w:br/>
            </w:r>
          </w:p>
        </w:tc>
        <w:tc>
          <w:tcPr>
            <w:tcW w:w="708" w:type="pct"/>
            <w:vAlign w:val="center"/>
            <w:hideMark/>
          </w:tcPr>
          <w:p w14:paraId="3F37CD1D"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color w:val="000000"/>
                <w:sz w:val="24"/>
                <w:szCs w:val="24"/>
                <w:lang w:val="en-GB" w:eastAsia="en-IN"/>
              </w:rPr>
              <w:t>Overall Project</w:t>
            </w:r>
          </w:p>
        </w:tc>
        <w:tc>
          <w:tcPr>
            <w:tcW w:w="550" w:type="pct"/>
            <w:noWrap/>
            <w:vAlign w:val="center"/>
            <w:hideMark/>
          </w:tcPr>
          <w:p w14:paraId="5AC4AAC6" w14:textId="77777777" w:rsidR="00791475" w:rsidRPr="006B2352" w:rsidRDefault="00791475" w:rsidP="000F7A6F">
            <w:pPr>
              <w:pStyle w:val="BRDNormal"/>
              <w:rPr>
                <w:rFonts w:asciiTheme="minorHAnsi" w:hAnsiTheme="minorHAnsi"/>
                <w:sz w:val="24"/>
                <w:szCs w:val="24"/>
                <w:lang w:val="en-GB" w:eastAsia="en-IN"/>
              </w:rPr>
            </w:pPr>
            <w:r w:rsidRPr="006B2352">
              <w:rPr>
                <w:rFonts w:asciiTheme="minorHAnsi" w:hAnsiTheme="minorHAnsi"/>
                <w:sz w:val="24"/>
                <w:szCs w:val="24"/>
                <w:lang w:val="en-GB" w:eastAsia="en-IN"/>
              </w:rPr>
              <w:t>High</w:t>
            </w:r>
          </w:p>
        </w:tc>
        <w:tc>
          <w:tcPr>
            <w:tcW w:w="2233" w:type="pct"/>
            <w:vAlign w:val="center"/>
            <w:hideMark/>
          </w:tcPr>
          <w:p w14:paraId="45D85495" w14:textId="2BBFD2E3" w:rsidR="00791475" w:rsidRPr="006B2352" w:rsidRDefault="00791475" w:rsidP="000F7A6F">
            <w:pPr>
              <w:pStyle w:val="BRDNormal"/>
              <w:numPr>
                <w:ilvl w:val="0"/>
                <w:numId w:val="4"/>
              </w:numPr>
              <w:rPr>
                <w:rFonts w:asciiTheme="minorHAnsi" w:hAnsiTheme="minorHAnsi"/>
                <w:sz w:val="24"/>
                <w:szCs w:val="24"/>
                <w:lang w:val="en-GB" w:eastAsia="en-IN"/>
              </w:rPr>
            </w:pPr>
            <w:r w:rsidRPr="006B2352">
              <w:rPr>
                <w:rFonts w:asciiTheme="minorHAnsi" w:hAnsiTheme="minorHAnsi"/>
                <w:sz w:val="24"/>
                <w:szCs w:val="24"/>
                <w:lang w:val="en-GB" w:eastAsia="en-IN"/>
              </w:rPr>
              <w:t>Identify SPOC for queries clarifications</w:t>
            </w:r>
            <w:r w:rsidR="000255B8" w:rsidRPr="006B2352">
              <w:rPr>
                <w:rFonts w:asciiTheme="minorHAnsi" w:hAnsiTheme="minorHAnsi"/>
                <w:sz w:val="24"/>
                <w:szCs w:val="24"/>
                <w:lang w:val="en-GB" w:eastAsia="en-IN"/>
              </w:rPr>
              <w:t>.</w:t>
            </w:r>
          </w:p>
          <w:p w14:paraId="1731AC20" w14:textId="7AFE1B8E" w:rsidR="00791475" w:rsidRPr="006B2352" w:rsidRDefault="00791475" w:rsidP="000F7A6F">
            <w:pPr>
              <w:pStyle w:val="BRDNormal"/>
              <w:numPr>
                <w:ilvl w:val="0"/>
                <w:numId w:val="4"/>
              </w:numPr>
              <w:rPr>
                <w:rFonts w:asciiTheme="minorHAnsi" w:hAnsiTheme="minorHAnsi"/>
                <w:sz w:val="24"/>
                <w:szCs w:val="24"/>
                <w:lang w:val="en-GB" w:eastAsia="en-IN"/>
              </w:rPr>
            </w:pPr>
            <w:r w:rsidRPr="006B2352">
              <w:rPr>
                <w:rFonts w:asciiTheme="minorHAnsi" w:hAnsiTheme="minorHAnsi"/>
                <w:sz w:val="24"/>
                <w:szCs w:val="24"/>
                <w:lang w:val="en-GB" w:eastAsia="en-IN"/>
              </w:rPr>
              <w:t xml:space="preserve">To have communication matrix to ensure all the queries are properly clarified on </w:t>
            </w:r>
            <w:r w:rsidR="00AB5C00" w:rsidRPr="006B2352">
              <w:rPr>
                <w:rFonts w:asciiTheme="minorHAnsi" w:hAnsiTheme="minorHAnsi"/>
                <w:sz w:val="24"/>
                <w:szCs w:val="24"/>
                <w:lang w:val="en-GB" w:eastAsia="en-IN"/>
              </w:rPr>
              <w:t>time.</w:t>
            </w:r>
          </w:p>
        </w:tc>
      </w:tr>
      <w:tr w:rsidR="00791475" w:rsidRPr="006B2352" w14:paraId="5A6F08A3" w14:textId="77777777" w:rsidTr="00D847E6">
        <w:trPr>
          <w:trHeight w:val="518"/>
        </w:trPr>
        <w:tc>
          <w:tcPr>
            <w:tcW w:w="283" w:type="pct"/>
            <w:noWrap/>
            <w:vAlign w:val="center"/>
          </w:tcPr>
          <w:p w14:paraId="42D11D1F" w14:textId="77777777" w:rsidR="00791475" w:rsidRPr="006B2352" w:rsidRDefault="00791475" w:rsidP="000F7A6F">
            <w:pPr>
              <w:pStyle w:val="BRDNormal"/>
              <w:rPr>
                <w:rFonts w:asciiTheme="minorHAnsi" w:hAnsiTheme="minorHAnsi"/>
                <w:sz w:val="24"/>
                <w:szCs w:val="24"/>
                <w:lang w:val="en-GB"/>
              </w:rPr>
            </w:pPr>
            <w:r w:rsidRPr="006B2352">
              <w:rPr>
                <w:rFonts w:asciiTheme="minorHAnsi" w:hAnsiTheme="minorHAnsi"/>
                <w:sz w:val="24"/>
                <w:szCs w:val="24"/>
                <w:lang w:val="en-GB"/>
              </w:rPr>
              <w:t>3</w:t>
            </w:r>
          </w:p>
        </w:tc>
        <w:tc>
          <w:tcPr>
            <w:tcW w:w="1226" w:type="pct"/>
            <w:vAlign w:val="center"/>
          </w:tcPr>
          <w:p w14:paraId="6B5705A0" w14:textId="77777777" w:rsidR="00791475" w:rsidRPr="006B2352" w:rsidRDefault="00791475" w:rsidP="000F7A6F">
            <w:pPr>
              <w:pStyle w:val="BRDNormal"/>
              <w:rPr>
                <w:rFonts w:asciiTheme="minorHAnsi" w:hAnsiTheme="minorHAnsi"/>
                <w:sz w:val="24"/>
                <w:szCs w:val="24"/>
                <w:lang w:val="en-GB"/>
              </w:rPr>
            </w:pPr>
            <w:r w:rsidRPr="006B2352">
              <w:rPr>
                <w:rFonts w:asciiTheme="minorHAnsi" w:hAnsiTheme="minorHAnsi"/>
                <w:sz w:val="24"/>
                <w:szCs w:val="24"/>
                <w:lang w:val="en-GB"/>
              </w:rPr>
              <w:t xml:space="preserve">Lack of Knowledge in the existing environment </w:t>
            </w:r>
          </w:p>
        </w:tc>
        <w:tc>
          <w:tcPr>
            <w:tcW w:w="708" w:type="pct"/>
            <w:vAlign w:val="center"/>
          </w:tcPr>
          <w:p w14:paraId="047FC364" w14:textId="77777777" w:rsidR="00791475" w:rsidRPr="006B2352" w:rsidRDefault="00791475" w:rsidP="000F7A6F">
            <w:pPr>
              <w:pStyle w:val="BRDNormal"/>
              <w:rPr>
                <w:rFonts w:asciiTheme="minorHAnsi" w:hAnsiTheme="minorHAnsi"/>
                <w:color w:val="000000"/>
                <w:sz w:val="24"/>
                <w:szCs w:val="24"/>
                <w:lang w:val="en-GB" w:eastAsia="en-IN"/>
              </w:rPr>
            </w:pPr>
            <w:r w:rsidRPr="006B2352">
              <w:rPr>
                <w:rFonts w:asciiTheme="minorHAnsi" w:hAnsiTheme="minorHAnsi"/>
                <w:sz w:val="24"/>
                <w:szCs w:val="24"/>
                <w:lang w:val="en-GB" w:eastAsia="en-IN"/>
              </w:rPr>
              <w:t>Assessment Time</w:t>
            </w:r>
          </w:p>
        </w:tc>
        <w:tc>
          <w:tcPr>
            <w:tcW w:w="550" w:type="pct"/>
            <w:noWrap/>
            <w:vAlign w:val="center"/>
          </w:tcPr>
          <w:p w14:paraId="347774F9" w14:textId="77777777" w:rsidR="00791475" w:rsidRPr="006B2352" w:rsidRDefault="00791475" w:rsidP="000F7A6F">
            <w:pPr>
              <w:pStyle w:val="BRDNormal"/>
              <w:rPr>
                <w:rFonts w:asciiTheme="minorHAnsi" w:hAnsiTheme="minorHAnsi"/>
                <w:sz w:val="24"/>
                <w:szCs w:val="24"/>
                <w:lang w:val="en-GB"/>
              </w:rPr>
            </w:pPr>
            <w:r w:rsidRPr="006B2352">
              <w:rPr>
                <w:rFonts w:asciiTheme="minorHAnsi" w:hAnsiTheme="minorHAnsi"/>
                <w:sz w:val="24"/>
                <w:szCs w:val="24"/>
                <w:lang w:val="en-GB"/>
              </w:rPr>
              <w:t>High</w:t>
            </w:r>
          </w:p>
        </w:tc>
        <w:tc>
          <w:tcPr>
            <w:tcW w:w="2233" w:type="pct"/>
            <w:vAlign w:val="center"/>
          </w:tcPr>
          <w:p w14:paraId="65CF3D49" w14:textId="7C2A1468" w:rsidR="00791475" w:rsidRPr="006B2352" w:rsidRDefault="00791475" w:rsidP="000F7A6F">
            <w:pPr>
              <w:pStyle w:val="BRDNormal"/>
              <w:numPr>
                <w:ilvl w:val="0"/>
                <w:numId w:val="3"/>
              </w:numPr>
              <w:rPr>
                <w:rFonts w:asciiTheme="minorHAnsi" w:hAnsiTheme="minorHAnsi"/>
                <w:sz w:val="24"/>
                <w:szCs w:val="24"/>
                <w:lang w:val="en-GB"/>
              </w:rPr>
            </w:pPr>
            <w:r w:rsidRPr="006B2352">
              <w:rPr>
                <w:rFonts w:asciiTheme="minorHAnsi" w:hAnsiTheme="minorHAnsi"/>
                <w:sz w:val="24"/>
                <w:szCs w:val="24"/>
                <w:lang w:val="en-GB"/>
              </w:rPr>
              <w:t>To have a proper KT Process and the availability of an SPOC for KT</w:t>
            </w:r>
            <w:r w:rsidR="000255B8" w:rsidRPr="006B2352">
              <w:rPr>
                <w:rFonts w:asciiTheme="minorHAnsi" w:hAnsiTheme="minorHAnsi"/>
                <w:sz w:val="24"/>
                <w:szCs w:val="24"/>
                <w:lang w:val="en-GB"/>
              </w:rPr>
              <w:t>.</w:t>
            </w:r>
          </w:p>
        </w:tc>
      </w:tr>
    </w:tbl>
    <w:p w14:paraId="643B2CD6" w14:textId="115A8E6E" w:rsidR="00791475" w:rsidRDefault="00791475" w:rsidP="00963C61">
      <w:pPr>
        <w:pStyle w:val="Heading1"/>
        <w:ind w:left="432"/>
        <w:rPr>
          <w:rFonts w:asciiTheme="minorHAnsi" w:hAnsiTheme="minorHAnsi" w:cstheme="minorHAnsi"/>
          <w:color w:val="auto"/>
        </w:rPr>
      </w:pPr>
      <w:bookmarkStart w:id="80" w:name="_Toc118192373"/>
      <w:bookmarkEnd w:id="12"/>
      <w:bookmarkEnd w:id="13"/>
      <w:r w:rsidRPr="00762AA8">
        <w:rPr>
          <w:rFonts w:asciiTheme="minorHAnsi" w:hAnsiTheme="minorHAnsi" w:cstheme="minorHAnsi"/>
          <w:color w:val="auto"/>
        </w:rPr>
        <w:lastRenderedPageBreak/>
        <w:t>FEES AND PAYMENTS</w:t>
      </w:r>
      <w:bookmarkEnd w:id="80"/>
    </w:p>
    <w:p w14:paraId="5A16BF71" w14:textId="748424AB" w:rsidR="00011067" w:rsidRDefault="00011067" w:rsidP="00011067"/>
    <w:p w14:paraId="309BE04B" w14:textId="77777777" w:rsidR="00011067" w:rsidRDefault="00011067" w:rsidP="00011067">
      <w:pPr>
        <w:rPr>
          <w:rFonts w:cstheme="minorHAnsi"/>
          <w:b/>
          <w:sz w:val="24"/>
        </w:rPr>
      </w:pPr>
      <w:r w:rsidRPr="00762AA8">
        <w:rPr>
          <w:rFonts w:cstheme="minorHAnsi"/>
          <w:b/>
          <w:sz w:val="24"/>
        </w:rPr>
        <w:t>Total Cost (Project Implementation)</w:t>
      </w:r>
      <w:r>
        <w:rPr>
          <w:rFonts w:cstheme="minorHAnsi"/>
          <w:b/>
          <w:sz w:val="24"/>
        </w:rPr>
        <w:t xml:space="preserve">: </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left w:w="0" w:type="dxa"/>
          <w:right w:w="0" w:type="dxa"/>
        </w:tblCellMar>
        <w:tblLook w:val="01E0" w:firstRow="1" w:lastRow="1" w:firstColumn="1" w:lastColumn="1" w:noHBand="0" w:noVBand="0"/>
      </w:tblPr>
      <w:tblGrid>
        <w:gridCol w:w="4675"/>
        <w:gridCol w:w="4675"/>
      </w:tblGrid>
      <w:tr w:rsidR="00011067" w:rsidRPr="00D8436C" w14:paraId="260687C2" w14:textId="77777777" w:rsidTr="00EF445E">
        <w:trPr>
          <w:trHeight w:val="538"/>
        </w:trPr>
        <w:tc>
          <w:tcPr>
            <w:tcW w:w="2500" w:type="pct"/>
            <w:shd w:val="clear" w:color="auto" w:fill="848484"/>
            <w:vAlign w:val="center"/>
          </w:tcPr>
          <w:p w14:paraId="66F85883" w14:textId="77777777" w:rsidR="00011067" w:rsidRPr="00D8436C" w:rsidRDefault="00011067" w:rsidP="00EF445E">
            <w:pPr>
              <w:pStyle w:val="TableParagraph"/>
              <w:spacing w:before="8" w:line="266" w:lineRule="exact"/>
              <w:jc w:val="center"/>
              <w:rPr>
                <w:rFonts w:cstheme="minorHAnsi"/>
                <w:b/>
                <w:color w:val="FFFFFF"/>
                <w:sz w:val="24"/>
                <w:szCs w:val="24"/>
              </w:rPr>
            </w:pPr>
            <w:r w:rsidRPr="00D8436C">
              <w:rPr>
                <w:rFonts w:cstheme="minorHAnsi"/>
                <w:b/>
                <w:color w:val="FFFFFF"/>
                <w:sz w:val="24"/>
                <w:szCs w:val="24"/>
              </w:rPr>
              <w:t>Milestones</w:t>
            </w:r>
          </w:p>
        </w:tc>
        <w:tc>
          <w:tcPr>
            <w:tcW w:w="2500" w:type="pct"/>
            <w:shd w:val="clear" w:color="auto" w:fill="848484"/>
            <w:vAlign w:val="center"/>
          </w:tcPr>
          <w:p w14:paraId="60688D6D" w14:textId="77777777" w:rsidR="00011067" w:rsidRPr="00D8436C" w:rsidRDefault="00011067" w:rsidP="00EF445E">
            <w:pPr>
              <w:pStyle w:val="TableParagraph"/>
              <w:spacing w:before="8" w:line="266" w:lineRule="exact"/>
              <w:jc w:val="center"/>
              <w:rPr>
                <w:rFonts w:cstheme="minorHAnsi"/>
                <w:b/>
                <w:sz w:val="24"/>
                <w:szCs w:val="24"/>
              </w:rPr>
            </w:pPr>
            <w:r w:rsidRPr="00D8436C">
              <w:rPr>
                <w:rFonts w:cstheme="minorHAnsi"/>
                <w:b/>
                <w:color w:val="FFFFFF"/>
                <w:sz w:val="24"/>
                <w:szCs w:val="24"/>
              </w:rPr>
              <w:t>Deliverables</w:t>
            </w:r>
          </w:p>
        </w:tc>
      </w:tr>
      <w:tr w:rsidR="00011067" w:rsidRPr="00D8436C" w14:paraId="4CCFBA8B" w14:textId="77777777" w:rsidTr="00EF445E">
        <w:trPr>
          <w:trHeight w:val="401"/>
        </w:trPr>
        <w:tc>
          <w:tcPr>
            <w:tcW w:w="2500" w:type="pct"/>
            <w:vAlign w:val="center"/>
          </w:tcPr>
          <w:p w14:paraId="6392EC4D"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Milestone 1</w:t>
            </w:r>
          </w:p>
        </w:tc>
        <w:tc>
          <w:tcPr>
            <w:tcW w:w="2500" w:type="pct"/>
            <w:vAlign w:val="center"/>
          </w:tcPr>
          <w:p w14:paraId="1680231D"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SRS and Wireframes Creation</w:t>
            </w:r>
          </w:p>
        </w:tc>
      </w:tr>
      <w:tr w:rsidR="00011067" w:rsidRPr="00D8436C" w14:paraId="115FFBC0" w14:textId="77777777" w:rsidTr="00EF445E">
        <w:trPr>
          <w:trHeight w:val="401"/>
        </w:trPr>
        <w:tc>
          <w:tcPr>
            <w:tcW w:w="2500" w:type="pct"/>
            <w:vAlign w:val="center"/>
          </w:tcPr>
          <w:p w14:paraId="58344A60"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Milestone 2</w:t>
            </w:r>
          </w:p>
        </w:tc>
        <w:tc>
          <w:tcPr>
            <w:tcW w:w="2500" w:type="pct"/>
            <w:vAlign w:val="center"/>
          </w:tcPr>
          <w:p w14:paraId="69162395"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Upon UI/UX Sign Off</w:t>
            </w:r>
          </w:p>
        </w:tc>
      </w:tr>
      <w:tr w:rsidR="00011067" w:rsidRPr="00D8436C" w14:paraId="5AF5B215" w14:textId="77777777" w:rsidTr="00EF445E">
        <w:trPr>
          <w:trHeight w:val="401"/>
        </w:trPr>
        <w:tc>
          <w:tcPr>
            <w:tcW w:w="2500" w:type="pct"/>
            <w:vAlign w:val="center"/>
          </w:tcPr>
          <w:p w14:paraId="2A49A874"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Milestone 3</w:t>
            </w:r>
          </w:p>
        </w:tc>
        <w:tc>
          <w:tcPr>
            <w:tcW w:w="2500" w:type="pct"/>
            <w:vAlign w:val="center"/>
          </w:tcPr>
          <w:p w14:paraId="66D02A5A"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Upon completion of 50% of the total no of sprints for the mentioned scope</w:t>
            </w:r>
          </w:p>
        </w:tc>
      </w:tr>
      <w:tr w:rsidR="00011067" w:rsidRPr="00D8436C" w14:paraId="05B6136C" w14:textId="77777777" w:rsidTr="00EF445E">
        <w:trPr>
          <w:trHeight w:val="401"/>
        </w:trPr>
        <w:tc>
          <w:tcPr>
            <w:tcW w:w="2500" w:type="pct"/>
            <w:vAlign w:val="center"/>
          </w:tcPr>
          <w:p w14:paraId="1EBDC558"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Milestone 4</w:t>
            </w:r>
          </w:p>
        </w:tc>
        <w:tc>
          <w:tcPr>
            <w:tcW w:w="2500" w:type="pct"/>
            <w:vAlign w:val="center"/>
          </w:tcPr>
          <w:p w14:paraId="71488227"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Upon completion of rest of the 50% of the total no of sprints for the mentioned scope</w:t>
            </w:r>
          </w:p>
        </w:tc>
      </w:tr>
      <w:tr w:rsidR="00011067" w:rsidRPr="00D8436C" w14:paraId="65D59C2F" w14:textId="77777777" w:rsidTr="00EF445E">
        <w:trPr>
          <w:trHeight w:val="401"/>
        </w:trPr>
        <w:tc>
          <w:tcPr>
            <w:tcW w:w="2500" w:type="pct"/>
            <w:vAlign w:val="center"/>
          </w:tcPr>
          <w:p w14:paraId="3513D673" w14:textId="77777777" w:rsidR="00011067" w:rsidRPr="00D8436C" w:rsidRDefault="00011067" w:rsidP="00EF445E">
            <w:pPr>
              <w:pStyle w:val="TableParagraph"/>
              <w:rPr>
                <w:rFonts w:cstheme="minorHAnsi"/>
                <w:sz w:val="24"/>
                <w:szCs w:val="24"/>
              </w:rPr>
            </w:pPr>
            <w:r w:rsidRPr="00D8436C">
              <w:rPr>
                <w:rFonts w:cstheme="minorHAnsi"/>
                <w:sz w:val="24"/>
                <w:szCs w:val="24"/>
              </w:rPr>
              <w:t xml:space="preserve">  Milestone 5</w:t>
            </w:r>
          </w:p>
        </w:tc>
        <w:tc>
          <w:tcPr>
            <w:tcW w:w="2500" w:type="pct"/>
            <w:vAlign w:val="center"/>
          </w:tcPr>
          <w:p w14:paraId="5516C6CD" w14:textId="77777777" w:rsidR="00011067" w:rsidRPr="00D8436C" w:rsidRDefault="00011067" w:rsidP="00EF445E">
            <w:pPr>
              <w:pStyle w:val="TableParagraph"/>
              <w:ind w:left="144"/>
              <w:rPr>
                <w:rFonts w:cstheme="minorHAnsi"/>
                <w:sz w:val="24"/>
                <w:szCs w:val="24"/>
              </w:rPr>
            </w:pPr>
            <w:r w:rsidRPr="00D8436C">
              <w:rPr>
                <w:rFonts w:cstheme="minorHAnsi"/>
                <w:sz w:val="24"/>
                <w:szCs w:val="24"/>
              </w:rPr>
              <w:t>UAT Sign Off</w:t>
            </w:r>
          </w:p>
        </w:tc>
      </w:tr>
    </w:tbl>
    <w:p w14:paraId="4ED59EA0" w14:textId="77777777" w:rsidR="00011067" w:rsidRPr="00762AA8" w:rsidRDefault="00011067" w:rsidP="00011067">
      <w:pPr>
        <w:rPr>
          <w:rFonts w:cstheme="minorHAnsi"/>
          <w:b/>
          <w:sz w:val="24"/>
        </w:rPr>
      </w:pPr>
    </w:p>
    <w:p w14:paraId="74333B03" w14:textId="77777777" w:rsidR="00011067" w:rsidRPr="00762AA8" w:rsidRDefault="00011067" w:rsidP="00011067">
      <w:pPr>
        <w:spacing w:after="0"/>
        <w:rPr>
          <w:rFonts w:cstheme="minorHAnsi"/>
          <w:b/>
        </w:rPr>
      </w:pPr>
    </w:p>
    <w:p w14:paraId="6C6BC897" w14:textId="77777777" w:rsidR="00011067" w:rsidRDefault="00011067" w:rsidP="00011067">
      <w:pPr>
        <w:rPr>
          <w:rFonts w:cstheme="minorHAnsi"/>
          <w:b/>
          <w:sz w:val="24"/>
        </w:rPr>
      </w:pPr>
      <w:r>
        <w:rPr>
          <w:rFonts w:cstheme="minorHAnsi"/>
          <w:b/>
          <w:sz w:val="24"/>
        </w:rPr>
        <w:t xml:space="preserve">CR </w:t>
      </w:r>
      <w:r w:rsidRPr="009F0C37">
        <w:rPr>
          <w:rFonts w:cstheme="minorHAnsi"/>
          <w:b/>
          <w:sz w:val="24"/>
        </w:rPr>
        <w:t>Man day rate</w:t>
      </w:r>
      <w:r>
        <w:rPr>
          <w:rFonts w:cstheme="minorHAnsi"/>
          <w:b/>
          <w:sz w:val="24"/>
        </w:rPr>
        <w:t xml:space="preserve"> - </w:t>
      </w:r>
      <w:r w:rsidRPr="0066035F">
        <w:rPr>
          <w:rFonts w:cstheme="minorHAnsi"/>
          <w:b/>
          <w:sz w:val="24"/>
        </w:rPr>
        <w:t xml:space="preserve"> </w:t>
      </w:r>
      <w:r>
        <w:rPr>
          <w:rFonts w:cstheme="minorHAnsi"/>
          <w:b/>
          <w:sz w:val="24"/>
        </w:rPr>
        <w:t>160 USD</w:t>
      </w:r>
    </w:p>
    <w:p w14:paraId="7DFB3546" w14:textId="77777777" w:rsidR="00011067" w:rsidRDefault="00011067" w:rsidP="00011067">
      <w:pPr>
        <w:rPr>
          <w:rFonts w:cstheme="minorHAnsi"/>
          <w:b/>
          <w:sz w:val="24"/>
        </w:rPr>
      </w:pPr>
      <w:r w:rsidRPr="00762AA8">
        <w:rPr>
          <w:rFonts w:cstheme="minorHAnsi"/>
          <w:b/>
          <w:sz w:val="24"/>
        </w:rPr>
        <w:t>Payment Schedule</w:t>
      </w:r>
      <w:r>
        <w:rPr>
          <w:rFonts w:cstheme="minorHAnsi"/>
          <w:b/>
          <w:sz w:val="24"/>
        </w:rPr>
        <w:t>:</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left w:w="0" w:type="dxa"/>
          <w:right w:w="0" w:type="dxa"/>
        </w:tblCellMar>
        <w:tblLook w:val="01E0" w:firstRow="1" w:lastRow="1" w:firstColumn="1" w:lastColumn="1" w:noHBand="0" w:noVBand="0"/>
      </w:tblPr>
      <w:tblGrid>
        <w:gridCol w:w="6319"/>
        <w:gridCol w:w="1453"/>
        <w:gridCol w:w="1578"/>
      </w:tblGrid>
      <w:tr w:rsidR="00011067" w:rsidRPr="008D5F96" w14:paraId="41F49D9F" w14:textId="77777777" w:rsidTr="00EF445E">
        <w:trPr>
          <w:trHeight w:val="385"/>
        </w:trPr>
        <w:tc>
          <w:tcPr>
            <w:tcW w:w="3379" w:type="pct"/>
            <w:shd w:val="clear" w:color="auto" w:fill="848484"/>
            <w:vAlign w:val="center"/>
          </w:tcPr>
          <w:p w14:paraId="2937B857" w14:textId="77777777" w:rsidR="00011067" w:rsidRPr="008D5F96" w:rsidRDefault="00011067" w:rsidP="00EF445E">
            <w:pPr>
              <w:pStyle w:val="TableParagraph"/>
              <w:spacing w:before="8" w:line="266" w:lineRule="exact"/>
              <w:jc w:val="center"/>
              <w:rPr>
                <w:rFonts w:cstheme="minorHAnsi"/>
                <w:b/>
                <w:sz w:val="24"/>
                <w:szCs w:val="24"/>
              </w:rPr>
            </w:pPr>
            <w:r w:rsidRPr="008D5F96">
              <w:rPr>
                <w:rFonts w:cstheme="minorHAnsi"/>
                <w:b/>
                <w:color w:val="FFFFFF"/>
                <w:sz w:val="24"/>
                <w:szCs w:val="24"/>
              </w:rPr>
              <w:t>Payment Milestone</w:t>
            </w:r>
          </w:p>
        </w:tc>
        <w:tc>
          <w:tcPr>
            <w:tcW w:w="777" w:type="pct"/>
            <w:shd w:val="clear" w:color="auto" w:fill="848484"/>
            <w:vAlign w:val="center"/>
          </w:tcPr>
          <w:p w14:paraId="59A7A976" w14:textId="77777777" w:rsidR="00011067" w:rsidRPr="008D5F96" w:rsidRDefault="00011067" w:rsidP="00EF445E">
            <w:pPr>
              <w:pStyle w:val="TableParagraph"/>
              <w:spacing w:before="8" w:line="266" w:lineRule="exact"/>
              <w:ind w:left="91" w:right="169"/>
              <w:jc w:val="center"/>
              <w:rPr>
                <w:rFonts w:cstheme="minorHAnsi"/>
                <w:b/>
                <w:sz w:val="24"/>
                <w:szCs w:val="24"/>
              </w:rPr>
            </w:pPr>
            <w:r w:rsidRPr="008D5F96">
              <w:rPr>
                <w:rFonts w:cstheme="minorHAnsi"/>
                <w:b/>
                <w:color w:val="FFFFFF"/>
                <w:sz w:val="24"/>
                <w:szCs w:val="24"/>
              </w:rPr>
              <w:t>Percentage</w:t>
            </w:r>
          </w:p>
        </w:tc>
        <w:tc>
          <w:tcPr>
            <w:tcW w:w="844" w:type="pct"/>
            <w:shd w:val="clear" w:color="auto" w:fill="848484"/>
            <w:vAlign w:val="center"/>
          </w:tcPr>
          <w:p w14:paraId="101CF521" w14:textId="77777777" w:rsidR="00011067" w:rsidRPr="008D5F96" w:rsidRDefault="00011067" w:rsidP="00EF445E">
            <w:pPr>
              <w:pStyle w:val="TableParagraph"/>
              <w:spacing w:before="8" w:line="266" w:lineRule="exact"/>
              <w:ind w:left="108"/>
              <w:jc w:val="center"/>
              <w:rPr>
                <w:rFonts w:cstheme="minorHAnsi"/>
                <w:b/>
                <w:sz w:val="24"/>
                <w:szCs w:val="24"/>
              </w:rPr>
            </w:pPr>
            <w:r w:rsidRPr="008D5F96">
              <w:rPr>
                <w:rFonts w:cstheme="minorHAnsi"/>
                <w:b/>
                <w:color w:val="FFFFFF"/>
                <w:sz w:val="24"/>
                <w:szCs w:val="24"/>
              </w:rPr>
              <w:t>Cost (USD)</w:t>
            </w:r>
          </w:p>
        </w:tc>
      </w:tr>
      <w:tr w:rsidR="00011067" w:rsidRPr="008D5F96" w14:paraId="0C46D176" w14:textId="77777777" w:rsidTr="00EF445E">
        <w:trPr>
          <w:trHeight w:val="287"/>
        </w:trPr>
        <w:tc>
          <w:tcPr>
            <w:tcW w:w="3379" w:type="pct"/>
            <w:vAlign w:val="center"/>
          </w:tcPr>
          <w:p w14:paraId="604FC429" w14:textId="77777777" w:rsidR="00011067" w:rsidRPr="008D5F96" w:rsidRDefault="00011067" w:rsidP="00EF445E">
            <w:pPr>
              <w:pStyle w:val="TableParagraph"/>
              <w:ind w:left="144"/>
              <w:rPr>
                <w:rFonts w:cstheme="minorHAnsi"/>
                <w:sz w:val="24"/>
                <w:szCs w:val="24"/>
                <w:highlight w:val="yellow"/>
              </w:rPr>
            </w:pPr>
            <w:r w:rsidRPr="008D5F96">
              <w:rPr>
                <w:rFonts w:cstheme="minorHAnsi"/>
                <w:sz w:val="24"/>
                <w:szCs w:val="24"/>
              </w:rPr>
              <w:t>Upon award</w:t>
            </w:r>
          </w:p>
        </w:tc>
        <w:tc>
          <w:tcPr>
            <w:tcW w:w="777" w:type="pct"/>
            <w:vAlign w:val="center"/>
          </w:tcPr>
          <w:p w14:paraId="6F254C35" w14:textId="77777777" w:rsidR="00011067" w:rsidRPr="006356E5" w:rsidRDefault="00011067" w:rsidP="00EF445E">
            <w:pPr>
              <w:pStyle w:val="TableParagraph"/>
              <w:spacing w:before="16"/>
              <w:ind w:left="91" w:right="82"/>
              <w:jc w:val="center"/>
              <w:rPr>
                <w:rFonts w:cstheme="minorHAnsi"/>
                <w:sz w:val="24"/>
                <w:szCs w:val="24"/>
              </w:rPr>
            </w:pPr>
            <w:r>
              <w:rPr>
                <w:rFonts w:cstheme="minorHAnsi"/>
                <w:sz w:val="24"/>
                <w:szCs w:val="24"/>
              </w:rPr>
              <w:t>25</w:t>
            </w:r>
            <w:r w:rsidRPr="006356E5">
              <w:rPr>
                <w:rFonts w:cstheme="minorHAnsi"/>
                <w:sz w:val="24"/>
                <w:szCs w:val="24"/>
              </w:rPr>
              <w:t>%</w:t>
            </w:r>
          </w:p>
        </w:tc>
        <w:tc>
          <w:tcPr>
            <w:tcW w:w="844" w:type="pct"/>
          </w:tcPr>
          <w:p w14:paraId="04E97C00" w14:textId="77777777" w:rsidR="00011067" w:rsidRPr="00AC4185" w:rsidRDefault="00011067" w:rsidP="00EF445E">
            <w:pPr>
              <w:spacing w:line="240" w:lineRule="auto"/>
              <w:jc w:val="center"/>
              <w:rPr>
                <w:rFonts w:cstheme="minorHAnsi"/>
                <w:b/>
                <w:sz w:val="24"/>
                <w:szCs w:val="24"/>
              </w:rPr>
            </w:pPr>
          </w:p>
        </w:tc>
      </w:tr>
      <w:tr w:rsidR="00011067" w:rsidRPr="008D5F96" w14:paraId="702A9FDB" w14:textId="77777777" w:rsidTr="00EF445E">
        <w:trPr>
          <w:trHeight w:val="287"/>
        </w:trPr>
        <w:tc>
          <w:tcPr>
            <w:tcW w:w="3379" w:type="pct"/>
            <w:vAlign w:val="center"/>
          </w:tcPr>
          <w:p w14:paraId="13DE5DF5" w14:textId="77777777" w:rsidR="00011067" w:rsidRPr="008D5F96" w:rsidRDefault="00011067" w:rsidP="00EF445E">
            <w:pPr>
              <w:pStyle w:val="TableParagraph"/>
              <w:ind w:left="144"/>
              <w:rPr>
                <w:rFonts w:cstheme="minorHAnsi"/>
                <w:sz w:val="24"/>
                <w:szCs w:val="24"/>
                <w:highlight w:val="yellow"/>
              </w:rPr>
            </w:pPr>
            <w:r w:rsidRPr="008D5F96">
              <w:rPr>
                <w:rFonts w:cstheme="minorHAnsi"/>
                <w:sz w:val="24"/>
                <w:szCs w:val="24"/>
              </w:rPr>
              <w:t xml:space="preserve">Milestone 1 </w:t>
            </w:r>
          </w:p>
        </w:tc>
        <w:tc>
          <w:tcPr>
            <w:tcW w:w="777" w:type="pct"/>
          </w:tcPr>
          <w:p w14:paraId="54C73B6C" w14:textId="77777777" w:rsidR="00011067" w:rsidRPr="006356E5" w:rsidRDefault="00011067" w:rsidP="00EF445E">
            <w:pPr>
              <w:pStyle w:val="TableParagraph"/>
              <w:spacing w:before="16"/>
              <w:ind w:left="91" w:right="82"/>
              <w:jc w:val="center"/>
              <w:rPr>
                <w:rFonts w:cstheme="minorHAnsi"/>
                <w:sz w:val="24"/>
                <w:szCs w:val="24"/>
              </w:rPr>
            </w:pPr>
            <w:r w:rsidRPr="00950978">
              <w:rPr>
                <w:rFonts w:cstheme="minorHAnsi"/>
                <w:sz w:val="24"/>
                <w:szCs w:val="24"/>
              </w:rPr>
              <w:t>15%</w:t>
            </w:r>
          </w:p>
        </w:tc>
        <w:tc>
          <w:tcPr>
            <w:tcW w:w="844" w:type="pct"/>
          </w:tcPr>
          <w:p w14:paraId="7A3F79A5" w14:textId="77777777" w:rsidR="00011067" w:rsidRPr="00AC4185" w:rsidRDefault="00011067" w:rsidP="00EF445E">
            <w:pPr>
              <w:spacing w:line="240" w:lineRule="auto"/>
              <w:jc w:val="center"/>
              <w:rPr>
                <w:rFonts w:cstheme="minorHAnsi"/>
                <w:b/>
                <w:sz w:val="24"/>
                <w:szCs w:val="24"/>
              </w:rPr>
            </w:pPr>
          </w:p>
        </w:tc>
      </w:tr>
      <w:tr w:rsidR="00011067" w:rsidRPr="008D5F96" w14:paraId="782C49DF" w14:textId="77777777" w:rsidTr="00EF445E">
        <w:trPr>
          <w:trHeight w:val="287"/>
        </w:trPr>
        <w:tc>
          <w:tcPr>
            <w:tcW w:w="3379" w:type="pct"/>
            <w:vAlign w:val="center"/>
          </w:tcPr>
          <w:p w14:paraId="2E438A92" w14:textId="77777777" w:rsidR="00011067" w:rsidRPr="008D5F96" w:rsidRDefault="00011067" w:rsidP="00EF445E">
            <w:pPr>
              <w:pStyle w:val="TableParagraph"/>
              <w:ind w:left="144"/>
              <w:rPr>
                <w:rFonts w:cstheme="minorHAnsi"/>
                <w:sz w:val="24"/>
                <w:szCs w:val="24"/>
                <w:highlight w:val="yellow"/>
              </w:rPr>
            </w:pPr>
            <w:r w:rsidRPr="008D5F96">
              <w:rPr>
                <w:rFonts w:cstheme="minorHAnsi"/>
                <w:sz w:val="24"/>
                <w:szCs w:val="24"/>
              </w:rPr>
              <w:t>Milestone 2</w:t>
            </w:r>
          </w:p>
        </w:tc>
        <w:tc>
          <w:tcPr>
            <w:tcW w:w="777" w:type="pct"/>
          </w:tcPr>
          <w:p w14:paraId="7027E02C" w14:textId="77777777" w:rsidR="00011067" w:rsidRPr="006356E5" w:rsidRDefault="00011067" w:rsidP="00EF445E">
            <w:pPr>
              <w:pStyle w:val="TableParagraph"/>
              <w:spacing w:before="16"/>
              <w:ind w:left="91" w:right="82"/>
              <w:jc w:val="center"/>
              <w:rPr>
                <w:rFonts w:cstheme="minorHAnsi"/>
                <w:sz w:val="24"/>
                <w:szCs w:val="24"/>
              </w:rPr>
            </w:pPr>
            <w:r w:rsidRPr="00950978">
              <w:rPr>
                <w:rFonts w:cstheme="minorHAnsi"/>
                <w:sz w:val="24"/>
                <w:szCs w:val="24"/>
              </w:rPr>
              <w:t>15%</w:t>
            </w:r>
          </w:p>
        </w:tc>
        <w:tc>
          <w:tcPr>
            <w:tcW w:w="844" w:type="pct"/>
          </w:tcPr>
          <w:p w14:paraId="44CFEFB8" w14:textId="77777777" w:rsidR="00011067" w:rsidRPr="00AC4185" w:rsidRDefault="00011067" w:rsidP="00EF445E">
            <w:pPr>
              <w:spacing w:line="240" w:lineRule="auto"/>
              <w:jc w:val="center"/>
              <w:rPr>
                <w:rFonts w:cstheme="minorHAnsi"/>
                <w:b/>
                <w:sz w:val="24"/>
                <w:szCs w:val="24"/>
              </w:rPr>
            </w:pPr>
          </w:p>
        </w:tc>
      </w:tr>
      <w:tr w:rsidR="00011067" w:rsidRPr="008D5F96" w14:paraId="2172F389" w14:textId="77777777" w:rsidTr="00EF445E">
        <w:trPr>
          <w:trHeight w:val="287"/>
        </w:trPr>
        <w:tc>
          <w:tcPr>
            <w:tcW w:w="3379" w:type="pct"/>
            <w:vAlign w:val="center"/>
          </w:tcPr>
          <w:p w14:paraId="561ADCA8" w14:textId="77777777" w:rsidR="00011067" w:rsidRPr="008D5F96" w:rsidRDefault="00011067" w:rsidP="00EF445E">
            <w:pPr>
              <w:pStyle w:val="TableParagraph"/>
              <w:ind w:left="144"/>
              <w:rPr>
                <w:rFonts w:cstheme="minorHAnsi"/>
                <w:sz w:val="24"/>
                <w:szCs w:val="24"/>
              </w:rPr>
            </w:pPr>
            <w:r w:rsidRPr="008D5F96">
              <w:rPr>
                <w:rFonts w:cstheme="minorHAnsi"/>
                <w:sz w:val="24"/>
                <w:szCs w:val="24"/>
              </w:rPr>
              <w:t>Milestone 3</w:t>
            </w:r>
          </w:p>
        </w:tc>
        <w:tc>
          <w:tcPr>
            <w:tcW w:w="777" w:type="pct"/>
          </w:tcPr>
          <w:p w14:paraId="5F90018E" w14:textId="77777777" w:rsidR="00011067" w:rsidRPr="006356E5" w:rsidRDefault="00011067" w:rsidP="00EF445E">
            <w:pPr>
              <w:pStyle w:val="TableParagraph"/>
              <w:spacing w:before="16"/>
              <w:ind w:left="91" w:right="82"/>
              <w:jc w:val="center"/>
              <w:rPr>
                <w:rFonts w:cstheme="minorHAnsi"/>
                <w:sz w:val="24"/>
                <w:szCs w:val="24"/>
              </w:rPr>
            </w:pPr>
            <w:r w:rsidRPr="00950978">
              <w:rPr>
                <w:rFonts w:cstheme="minorHAnsi"/>
                <w:sz w:val="24"/>
                <w:szCs w:val="24"/>
              </w:rPr>
              <w:t>15%</w:t>
            </w:r>
          </w:p>
        </w:tc>
        <w:tc>
          <w:tcPr>
            <w:tcW w:w="844" w:type="pct"/>
          </w:tcPr>
          <w:p w14:paraId="32988D56" w14:textId="77777777" w:rsidR="00011067" w:rsidRPr="00AC4185" w:rsidRDefault="00011067" w:rsidP="00EF445E">
            <w:pPr>
              <w:spacing w:line="240" w:lineRule="auto"/>
              <w:jc w:val="center"/>
              <w:rPr>
                <w:rFonts w:cstheme="minorHAnsi"/>
                <w:b/>
                <w:sz w:val="24"/>
                <w:szCs w:val="24"/>
              </w:rPr>
            </w:pPr>
          </w:p>
        </w:tc>
      </w:tr>
      <w:tr w:rsidR="00011067" w:rsidRPr="008D5F96" w14:paraId="13F50E4D" w14:textId="77777777" w:rsidTr="00EF445E">
        <w:trPr>
          <w:trHeight w:val="287"/>
        </w:trPr>
        <w:tc>
          <w:tcPr>
            <w:tcW w:w="3379" w:type="pct"/>
            <w:vAlign w:val="center"/>
          </w:tcPr>
          <w:p w14:paraId="51F599B2" w14:textId="77777777" w:rsidR="00011067" w:rsidRPr="008D5F96" w:rsidRDefault="00011067" w:rsidP="00EF445E">
            <w:pPr>
              <w:pStyle w:val="TableParagraph"/>
              <w:ind w:left="144"/>
              <w:rPr>
                <w:rFonts w:cstheme="minorHAnsi"/>
                <w:sz w:val="24"/>
                <w:szCs w:val="24"/>
              </w:rPr>
            </w:pPr>
            <w:r w:rsidRPr="008D5F96">
              <w:rPr>
                <w:rFonts w:cstheme="minorHAnsi"/>
                <w:sz w:val="24"/>
                <w:szCs w:val="24"/>
              </w:rPr>
              <w:t>Milestone 4</w:t>
            </w:r>
          </w:p>
        </w:tc>
        <w:tc>
          <w:tcPr>
            <w:tcW w:w="777" w:type="pct"/>
          </w:tcPr>
          <w:p w14:paraId="56163414" w14:textId="77777777" w:rsidR="00011067" w:rsidRPr="006356E5" w:rsidRDefault="00011067" w:rsidP="00EF445E">
            <w:pPr>
              <w:pStyle w:val="TableParagraph"/>
              <w:spacing w:before="16"/>
              <w:ind w:left="91" w:right="82"/>
              <w:jc w:val="center"/>
              <w:rPr>
                <w:rFonts w:cstheme="minorHAnsi"/>
                <w:sz w:val="24"/>
                <w:szCs w:val="24"/>
              </w:rPr>
            </w:pPr>
            <w:r w:rsidRPr="00950978">
              <w:rPr>
                <w:rFonts w:cstheme="minorHAnsi"/>
                <w:sz w:val="24"/>
                <w:szCs w:val="24"/>
              </w:rPr>
              <w:t>15%</w:t>
            </w:r>
          </w:p>
        </w:tc>
        <w:tc>
          <w:tcPr>
            <w:tcW w:w="844" w:type="pct"/>
          </w:tcPr>
          <w:p w14:paraId="2CD8CB1E" w14:textId="77777777" w:rsidR="00011067" w:rsidRPr="00AC4185" w:rsidRDefault="00011067" w:rsidP="00EF445E">
            <w:pPr>
              <w:spacing w:line="240" w:lineRule="auto"/>
              <w:jc w:val="center"/>
              <w:rPr>
                <w:rFonts w:cstheme="minorHAnsi"/>
                <w:b/>
                <w:sz w:val="24"/>
                <w:szCs w:val="24"/>
              </w:rPr>
            </w:pPr>
          </w:p>
        </w:tc>
      </w:tr>
      <w:tr w:rsidR="00011067" w:rsidRPr="008D5F96" w14:paraId="52EFBA81" w14:textId="77777777" w:rsidTr="00EF445E">
        <w:trPr>
          <w:trHeight w:val="287"/>
        </w:trPr>
        <w:tc>
          <w:tcPr>
            <w:tcW w:w="3379" w:type="pct"/>
            <w:vAlign w:val="center"/>
          </w:tcPr>
          <w:p w14:paraId="3B324FA1" w14:textId="77777777" w:rsidR="00011067" w:rsidRPr="008D5F96" w:rsidRDefault="00011067" w:rsidP="00EF445E">
            <w:pPr>
              <w:pStyle w:val="TableParagraph"/>
              <w:ind w:left="144"/>
              <w:rPr>
                <w:rFonts w:cstheme="minorHAnsi"/>
                <w:sz w:val="24"/>
                <w:szCs w:val="24"/>
              </w:rPr>
            </w:pPr>
            <w:r>
              <w:rPr>
                <w:rFonts w:cstheme="minorHAnsi"/>
                <w:sz w:val="24"/>
                <w:szCs w:val="24"/>
              </w:rPr>
              <w:t>Milestone 5</w:t>
            </w:r>
          </w:p>
        </w:tc>
        <w:tc>
          <w:tcPr>
            <w:tcW w:w="777" w:type="pct"/>
          </w:tcPr>
          <w:p w14:paraId="14259B0C" w14:textId="77777777" w:rsidR="00011067" w:rsidRPr="008D5F96" w:rsidRDefault="00011067" w:rsidP="00EF445E">
            <w:pPr>
              <w:pStyle w:val="TableParagraph"/>
              <w:spacing w:before="16"/>
              <w:ind w:left="91" w:right="82"/>
              <w:jc w:val="center"/>
              <w:rPr>
                <w:rFonts w:cstheme="minorHAnsi"/>
                <w:sz w:val="24"/>
                <w:szCs w:val="24"/>
              </w:rPr>
            </w:pPr>
            <w:r w:rsidRPr="00950978">
              <w:rPr>
                <w:rFonts w:cstheme="minorHAnsi"/>
                <w:sz w:val="24"/>
                <w:szCs w:val="24"/>
              </w:rPr>
              <w:t>15%</w:t>
            </w:r>
          </w:p>
        </w:tc>
        <w:tc>
          <w:tcPr>
            <w:tcW w:w="844" w:type="pct"/>
          </w:tcPr>
          <w:p w14:paraId="01B9E0BF" w14:textId="77777777" w:rsidR="00011067" w:rsidRPr="00AC4185" w:rsidRDefault="00011067" w:rsidP="00EF445E">
            <w:pPr>
              <w:spacing w:line="240" w:lineRule="auto"/>
              <w:jc w:val="center"/>
              <w:rPr>
                <w:rFonts w:cstheme="minorHAnsi"/>
                <w:b/>
                <w:sz w:val="24"/>
                <w:szCs w:val="24"/>
              </w:rPr>
            </w:pPr>
          </w:p>
        </w:tc>
      </w:tr>
      <w:tr w:rsidR="00011067" w:rsidRPr="008D5F96" w14:paraId="2BA30C32" w14:textId="77777777" w:rsidTr="00EF445E">
        <w:trPr>
          <w:trHeight w:val="287"/>
        </w:trPr>
        <w:tc>
          <w:tcPr>
            <w:tcW w:w="3379" w:type="pct"/>
            <w:vAlign w:val="center"/>
          </w:tcPr>
          <w:p w14:paraId="51D2CCC4" w14:textId="77777777" w:rsidR="00011067" w:rsidRPr="008D5F96" w:rsidRDefault="00011067" w:rsidP="00EF445E">
            <w:pPr>
              <w:pStyle w:val="TableParagraph"/>
              <w:ind w:left="144"/>
              <w:rPr>
                <w:rFonts w:cstheme="minorHAnsi"/>
                <w:b/>
                <w:sz w:val="24"/>
                <w:szCs w:val="24"/>
              </w:rPr>
            </w:pPr>
            <w:r w:rsidRPr="008D5F96">
              <w:rPr>
                <w:rFonts w:cstheme="minorHAnsi"/>
                <w:b/>
                <w:sz w:val="24"/>
                <w:szCs w:val="24"/>
              </w:rPr>
              <w:t>Total Cost</w:t>
            </w:r>
          </w:p>
        </w:tc>
        <w:tc>
          <w:tcPr>
            <w:tcW w:w="777" w:type="pct"/>
            <w:vAlign w:val="center"/>
          </w:tcPr>
          <w:p w14:paraId="1F066D3F" w14:textId="77777777" w:rsidR="00011067" w:rsidRPr="008D5F96" w:rsidRDefault="00011067" w:rsidP="00EF445E">
            <w:pPr>
              <w:pStyle w:val="TableParagraph"/>
              <w:spacing w:before="16"/>
              <w:ind w:left="91" w:right="82"/>
              <w:jc w:val="center"/>
              <w:rPr>
                <w:rFonts w:cstheme="minorHAnsi"/>
                <w:sz w:val="24"/>
                <w:szCs w:val="24"/>
              </w:rPr>
            </w:pPr>
            <w:r w:rsidRPr="008D5F96">
              <w:rPr>
                <w:rFonts w:cstheme="minorHAnsi"/>
                <w:sz w:val="24"/>
                <w:szCs w:val="24"/>
              </w:rPr>
              <w:t>100%</w:t>
            </w:r>
          </w:p>
        </w:tc>
        <w:tc>
          <w:tcPr>
            <w:tcW w:w="844" w:type="pct"/>
            <w:vAlign w:val="center"/>
          </w:tcPr>
          <w:p w14:paraId="5499CEE5" w14:textId="77777777" w:rsidR="00011067" w:rsidRPr="008D5F96" w:rsidRDefault="00011067" w:rsidP="00EF445E">
            <w:pPr>
              <w:spacing w:line="240" w:lineRule="auto"/>
              <w:jc w:val="center"/>
              <w:rPr>
                <w:rFonts w:cstheme="minorHAnsi"/>
                <w:b/>
                <w:sz w:val="24"/>
                <w:szCs w:val="24"/>
              </w:rPr>
            </w:pPr>
          </w:p>
        </w:tc>
      </w:tr>
    </w:tbl>
    <w:p w14:paraId="0C7FA711" w14:textId="77777777" w:rsidR="00011067" w:rsidRPr="00011067" w:rsidRDefault="00011067" w:rsidP="00011067"/>
    <w:p w14:paraId="017416F1" w14:textId="77777777" w:rsidR="00AB5C00" w:rsidRPr="00AB5C00" w:rsidRDefault="00AB5C00" w:rsidP="00AB5C00">
      <w:pPr>
        <w:spacing w:after="0"/>
      </w:pPr>
    </w:p>
    <w:p w14:paraId="2BE0F069" w14:textId="55431E0B" w:rsidR="00791475" w:rsidRPr="00762AA8" w:rsidRDefault="00791475" w:rsidP="00791475">
      <w:pPr>
        <w:rPr>
          <w:rFonts w:cstheme="minorHAnsi"/>
          <w:b/>
          <w:sz w:val="24"/>
          <w:szCs w:val="24"/>
        </w:rPr>
      </w:pPr>
      <w:r w:rsidRPr="00762AA8">
        <w:rPr>
          <w:rFonts w:cstheme="minorHAnsi"/>
          <w:b/>
          <w:sz w:val="24"/>
          <w:szCs w:val="24"/>
        </w:rPr>
        <w:t>Billing and Payment Terms</w:t>
      </w:r>
    </w:p>
    <w:p w14:paraId="14D122D0" w14:textId="6AB4A845" w:rsidR="00006595" w:rsidRPr="00C90FB9" w:rsidRDefault="00791475" w:rsidP="00CB2189">
      <w:pPr>
        <w:jc w:val="both"/>
        <w:rPr>
          <w:rFonts w:cstheme="minorHAnsi"/>
          <w:sz w:val="24"/>
          <w:szCs w:val="24"/>
        </w:rPr>
      </w:pPr>
      <w:r w:rsidRPr="00762AA8">
        <w:rPr>
          <w:rFonts w:cstheme="minorHAnsi"/>
          <w:sz w:val="24"/>
          <w:szCs w:val="24"/>
        </w:rPr>
        <w:lastRenderedPageBreak/>
        <w:t xml:space="preserve">NeoSOFT will raise the invoice based on the above payment schedule </w:t>
      </w:r>
      <w:proofErr w:type="gramStart"/>
      <w:r w:rsidRPr="00762AA8">
        <w:rPr>
          <w:rFonts w:cstheme="minorHAnsi"/>
          <w:sz w:val="24"/>
          <w:szCs w:val="24"/>
        </w:rPr>
        <w:t xml:space="preserve">and  </w:t>
      </w:r>
      <w:proofErr w:type="spellStart"/>
      <w:r w:rsidR="000F4A79">
        <w:rPr>
          <w:b/>
          <w:sz w:val="24"/>
          <w:szCs w:val="24"/>
        </w:rPr>
        <w:t>Eltizam</w:t>
      </w:r>
      <w:proofErr w:type="spellEnd"/>
      <w:proofErr w:type="gramEnd"/>
      <w:r w:rsidR="000C7AC5">
        <w:rPr>
          <w:rFonts w:cstheme="minorHAnsi"/>
          <w:sz w:val="24"/>
          <w:szCs w:val="24"/>
        </w:rPr>
        <w:t xml:space="preserve"> </w:t>
      </w:r>
      <w:r w:rsidRPr="00762AA8">
        <w:rPr>
          <w:rFonts w:cstheme="minorHAnsi"/>
          <w:sz w:val="24"/>
          <w:szCs w:val="24"/>
        </w:rPr>
        <w:t xml:space="preserve">will pay all </w:t>
      </w:r>
      <w:r w:rsidRPr="00080083">
        <w:rPr>
          <w:rFonts w:cstheme="minorHAnsi"/>
          <w:sz w:val="24"/>
          <w:szCs w:val="24"/>
        </w:rPr>
        <w:t xml:space="preserve">invoices within </w:t>
      </w:r>
      <w:r w:rsidR="00080083" w:rsidRPr="00080083">
        <w:rPr>
          <w:rFonts w:cstheme="minorHAnsi"/>
          <w:sz w:val="24"/>
          <w:szCs w:val="24"/>
        </w:rPr>
        <w:t>Seven (7</w:t>
      </w:r>
      <w:r w:rsidRPr="00080083">
        <w:rPr>
          <w:rFonts w:cstheme="minorHAnsi"/>
          <w:sz w:val="24"/>
          <w:szCs w:val="24"/>
        </w:rPr>
        <w:t>) calendar days of receipt of invoice.</w:t>
      </w:r>
      <w:r w:rsidRPr="00762AA8">
        <w:rPr>
          <w:rFonts w:cstheme="minorHAnsi"/>
          <w:sz w:val="24"/>
          <w:szCs w:val="24"/>
        </w:rPr>
        <w:t xml:space="preserve"> </w:t>
      </w:r>
      <w:bookmarkStart w:id="81" w:name="_Toc49261873"/>
      <w:bookmarkStart w:id="82" w:name="_Toc50844733"/>
      <w:bookmarkStart w:id="83" w:name="_Toc50844999"/>
    </w:p>
    <w:p w14:paraId="4315790B" w14:textId="1F5205C3" w:rsidR="00791475" w:rsidRPr="00762AA8" w:rsidRDefault="00791475" w:rsidP="00CB2189">
      <w:pPr>
        <w:jc w:val="both"/>
        <w:rPr>
          <w:rFonts w:cstheme="minorHAnsi"/>
          <w:b/>
          <w:sz w:val="24"/>
          <w:szCs w:val="24"/>
        </w:rPr>
      </w:pPr>
      <w:r w:rsidRPr="00762AA8">
        <w:rPr>
          <w:rFonts w:cstheme="minorHAnsi"/>
          <w:b/>
          <w:sz w:val="24"/>
          <w:szCs w:val="24"/>
        </w:rPr>
        <w:t>Expenses</w:t>
      </w:r>
      <w:bookmarkEnd w:id="81"/>
      <w:bookmarkEnd w:id="82"/>
      <w:bookmarkEnd w:id="83"/>
    </w:p>
    <w:p w14:paraId="29D17CC7" w14:textId="41BFBCDE" w:rsidR="00791475" w:rsidRPr="00762AA8" w:rsidRDefault="00791475" w:rsidP="00CB2189">
      <w:pPr>
        <w:jc w:val="both"/>
        <w:rPr>
          <w:rFonts w:cstheme="minorHAnsi"/>
        </w:rPr>
      </w:pPr>
      <w:bookmarkStart w:id="84" w:name="_Toc49261875"/>
      <w:bookmarkStart w:id="85" w:name="_Toc50844734"/>
      <w:bookmarkStart w:id="86" w:name="_Toc50845000"/>
      <w:r w:rsidRPr="00762AA8">
        <w:rPr>
          <w:rFonts w:cstheme="minorHAnsi"/>
          <w:sz w:val="24"/>
          <w:szCs w:val="24"/>
        </w:rPr>
        <w:t xml:space="preserve">In case a team member needs to travel at </w:t>
      </w:r>
      <w:proofErr w:type="spellStart"/>
      <w:r w:rsidR="000F4A79">
        <w:rPr>
          <w:b/>
          <w:sz w:val="24"/>
          <w:szCs w:val="24"/>
        </w:rPr>
        <w:t>Eltizam</w:t>
      </w:r>
      <w:proofErr w:type="spellEnd"/>
      <w:r w:rsidR="000C7AC5" w:rsidRPr="00762AA8">
        <w:rPr>
          <w:rFonts w:cstheme="minorHAnsi"/>
          <w:sz w:val="24"/>
          <w:szCs w:val="24"/>
        </w:rPr>
        <w:t xml:space="preserve"> </w:t>
      </w:r>
      <w:r w:rsidRPr="00762AA8">
        <w:rPr>
          <w:rFonts w:cstheme="minorHAnsi"/>
          <w:sz w:val="24"/>
          <w:szCs w:val="24"/>
        </w:rPr>
        <w:t xml:space="preserve">‘s request, </w:t>
      </w:r>
      <w:proofErr w:type="spellStart"/>
      <w:r w:rsidR="000F4A79">
        <w:rPr>
          <w:b/>
          <w:sz w:val="24"/>
          <w:szCs w:val="24"/>
        </w:rPr>
        <w:t>Eltizam</w:t>
      </w:r>
      <w:proofErr w:type="spellEnd"/>
      <w:r w:rsidRPr="00762AA8">
        <w:rPr>
          <w:rFonts w:cstheme="minorHAnsi"/>
          <w:sz w:val="24"/>
          <w:szCs w:val="24"/>
        </w:rPr>
        <w:t xml:space="preserve"> will reimburse NeoSOFT for all expenses </w:t>
      </w:r>
      <w:r w:rsidR="00814489">
        <w:rPr>
          <w:rFonts w:cstheme="minorHAnsi"/>
          <w:sz w:val="24"/>
          <w:szCs w:val="24"/>
        </w:rPr>
        <w:t xml:space="preserve">incurred during the course of the entire visit, those expenses </w:t>
      </w:r>
      <w:r w:rsidRPr="00762AA8">
        <w:rPr>
          <w:rFonts w:cstheme="minorHAnsi"/>
          <w:sz w:val="24"/>
          <w:szCs w:val="24"/>
        </w:rPr>
        <w:t>will be invoiced separately on actuals</w:t>
      </w:r>
      <w:r w:rsidR="00814489">
        <w:rPr>
          <w:rFonts w:cstheme="minorHAnsi"/>
          <w:sz w:val="24"/>
          <w:szCs w:val="24"/>
        </w:rPr>
        <w:t>,</w:t>
      </w:r>
      <w:r w:rsidRPr="00762AA8">
        <w:rPr>
          <w:rFonts w:cstheme="minorHAnsi"/>
          <w:sz w:val="24"/>
          <w:szCs w:val="24"/>
        </w:rPr>
        <w:t xml:space="preserve"> unless </w:t>
      </w:r>
      <w:proofErr w:type="spellStart"/>
      <w:r w:rsidR="000F4A79">
        <w:rPr>
          <w:b/>
          <w:sz w:val="24"/>
          <w:szCs w:val="24"/>
        </w:rPr>
        <w:t>Eltizam</w:t>
      </w:r>
      <w:proofErr w:type="spellEnd"/>
      <w:r w:rsidRPr="00762AA8">
        <w:rPr>
          <w:rFonts w:cstheme="minorHAnsi"/>
          <w:sz w:val="24"/>
          <w:szCs w:val="24"/>
        </w:rPr>
        <w:t xml:space="preserve"> arranges for the same.</w:t>
      </w:r>
    </w:p>
    <w:p w14:paraId="57A89491" w14:textId="77777777" w:rsidR="00FF5061" w:rsidRPr="00762AA8" w:rsidRDefault="00FF5061" w:rsidP="00FF5061">
      <w:pPr>
        <w:rPr>
          <w:rFonts w:cstheme="minorHAnsi"/>
        </w:rPr>
      </w:pPr>
      <w:bookmarkStart w:id="87" w:name="_Toc57806120"/>
      <w:bookmarkEnd w:id="84"/>
      <w:bookmarkEnd w:id="85"/>
      <w:bookmarkEnd w:id="86"/>
    </w:p>
    <w:bookmarkEnd w:id="87"/>
    <w:p w14:paraId="1520544D" w14:textId="77777777" w:rsidR="00D4214A" w:rsidRDefault="00D4214A">
      <w:pPr>
        <w:rPr>
          <w:rFonts w:eastAsiaTheme="majorEastAsia" w:cstheme="minorHAnsi"/>
          <w:sz w:val="32"/>
          <w:szCs w:val="32"/>
          <w:highlight w:val="yellow"/>
        </w:rPr>
      </w:pPr>
      <w:r>
        <w:rPr>
          <w:rFonts w:cstheme="minorHAnsi"/>
          <w:highlight w:val="yellow"/>
        </w:rPr>
        <w:br w:type="page"/>
      </w:r>
    </w:p>
    <w:p w14:paraId="1F185F0E" w14:textId="77777777" w:rsidR="00E95B0F" w:rsidRPr="00E95B0F" w:rsidRDefault="00E95B0F" w:rsidP="00160178">
      <w:pPr>
        <w:pStyle w:val="Heading1"/>
        <w:ind w:left="432"/>
        <w:rPr>
          <w:rFonts w:asciiTheme="minorHAnsi" w:hAnsiTheme="minorHAnsi" w:cstheme="minorHAnsi"/>
          <w:color w:val="auto"/>
        </w:rPr>
      </w:pPr>
      <w:bookmarkStart w:id="88" w:name="_Toc91615161"/>
      <w:bookmarkStart w:id="89" w:name="_Toc118192374"/>
      <w:r w:rsidRPr="00E95B0F">
        <w:rPr>
          <w:rFonts w:asciiTheme="minorHAnsi" w:hAnsiTheme="minorHAnsi" w:cstheme="minorHAnsi"/>
          <w:color w:val="auto"/>
        </w:rPr>
        <w:lastRenderedPageBreak/>
        <w:t>CHANGE MANAGEMENT</w:t>
      </w:r>
      <w:bookmarkEnd w:id="88"/>
      <w:bookmarkEnd w:id="89"/>
    </w:p>
    <w:p w14:paraId="05036F09" w14:textId="77777777" w:rsidR="00E95B0F" w:rsidRDefault="00E95B0F" w:rsidP="00E95B0F"/>
    <w:p w14:paraId="6FC762AA" w14:textId="77777777" w:rsidR="00E95B0F" w:rsidRPr="00A000C1" w:rsidRDefault="00E95B0F" w:rsidP="00E95B0F">
      <w:pPr>
        <w:suppressAutoHyphens/>
        <w:spacing w:after="0" w:line="240" w:lineRule="auto"/>
        <w:jc w:val="both"/>
        <w:rPr>
          <w:rFonts w:eastAsia="Times New Roman" w:cs="Times New Roman"/>
          <w:b/>
          <w:bCs/>
          <w:color w:val="000000" w:themeColor="text1"/>
          <w:sz w:val="24"/>
          <w:szCs w:val="24"/>
          <w:u w:val="single"/>
          <w:lang w:val="en-IN" w:eastAsia="hi-IN" w:bidi="hi-IN"/>
        </w:rPr>
      </w:pPr>
      <w:r w:rsidRPr="00A000C1">
        <w:rPr>
          <w:rFonts w:eastAsia="Times New Roman" w:cs="Times New Roman"/>
          <w:b/>
          <w:bCs/>
          <w:color w:val="000000" w:themeColor="text1"/>
          <w:sz w:val="24"/>
          <w:szCs w:val="24"/>
          <w:u w:val="single"/>
          <w:lang w:val="en-IN" w:eastAsia="hi-IN" w:bidi="hi-IN"/>
        </w:rPr>
        <w:t>Change Request Management:</w:t>
      </w:r>
    </w:p>
    <w:p w14:paraId="4329E270" w14:textId="77777777" w:rsidR="00726277" w:rsidRDefault="00726277" w:rsidP="00E95B0F">
      <w:pPr>
        <w:suppressAutoHyphens/>
        <w:spacing w:after="0" w:line="100" w:lineRule="atLeast"/>
        <w:jc w:val="both"/>
        <w:rPr>
          <w:rFonts w:eastAsia="Times New Roman" w:cs="Calibri"/>
          <w:color w:val="000000" w:themeColor="text1"/>
          <w:kern w:val="1"/>
          <w:sz w:val="24"/>
          <w:szCs w:val="24"/>
          <w:lang w:eastAsia="hi-IN" w:bidi="hi-IN"/>
        </w:rPr>
      </w:pPr>
    </w:p>
    <w:p w14:paraId="4F210F04" w14:textId="76185DE4"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 xml:space="preserve">NeoSOFT follows a structured approach towards the change request whereby the change is closely monitored to ensure that change implementations are carried </w:t>
      </w:r>
      <w:r w:rsidR="00B2078A">
        <w:rPr>
          <w:rFonts w:eastAsia="Times New Roman" w:cs="Calibri"/>
          <w:color w:val="000000" w:themeColor="text1"/>
          <w:kern w:val="1"/>
          <w:sz w:val="24"/>
          <w:szCs w:val="24"/>
          <w:lang w:eastAsia="hi-IN" w:bidi="hi-IN"/>
        </w:rPr>
        <w:t xml:space="preserve">out </w:t>
      </w:r>
      <w:r w:rsidRPr="00A000C1">
        <w:rPr>
          <w:rFonts w:eastAsia="Times New Roman" w:cs="Calibri"/>
          <w:color w:val="000000" w:themeColor="text1"/>
          <w:kern w:val="1"/>
          <w:sz w:val="24"/>
          <w:szCs w:val="24"/>
          <w:lang w:eastAsia="hi-IN" w:bidi="hi-IN"/>
        </w:rPr>
        <w:t>smoothly and successfully to achieve the desired output.</w:t>
      </w:r>
    </w:p>
    <w:p w14:paraId="49C68BEA" w14:textId="77777777" w:rsidR="00E95B0F" w:rsidRPr="00A000C1" w:rsidRDefault="00E95B0F" w:rsidP="00E95B0F">
      <w:pPr>
        <w:suppressAutoHyphens/>
        <w:spacing w:after="0" w:line="100" w:lineRule="atLeast"/>
        <w:jc w:val="both"/>
        <w:rPr>
          <w:rFonts w:eastAsia="Times New Roman" w:cs="Calibri"/>
          <w:b/>
          <w:color w:val="000000" w:themeColor="text1"/>
          <w:kern w:val="1"/>
          <w:sz w:val="24"/>
          <w:szCs w:val="24"/>
          <w:u w:val="single"/>
          <w:lang w:eastAsia="hi-IN" w:bidi="hi-IN"/>
        </w:rPr>
      </w:pPr>
    </w:p>
    <w:p w14:paraId="60F25E62" w14:textId="77777777" w:rsidR="00E95B0F" w:rsidRPr="00A000C1" w:rsidRDefault="00E95B0F" w:rsidP="00E95B0F">
      <w:pPr>
        <w:suppressAutoHyphens/>
        <w:spacing w:after="0" w:line="100" w:lineRule="atLeast"/>
        <w:jc w:val="both"/>
        <w:rPr>
          <w:rFonts w:eastAsia="Times New Roman" w:cs="Calibri"/>
          <w:b/>
          <w:color w:val="000000" w:themeColor="text1"/>
          <w:kern w:val="1"/>
          <w:sz w:val="24"/>
          <w:szCs w:val="24"/>
          <w:lang w:eastAsia="hi-IN" w:bidi="hi-IN"/>
        </w:rPr>
      </w:pPr>
      <w:r w:rsidRPr="00A000C1">
        <w:rPr>
          <w:rFonts w:eastAsia="Times New Roman" w:cs="Calibri"/>
          <w:b/>
          <w:color w:val="000000" w:themeColor="text1"/>
          <w:kern w:val="1"/>
          <w:sz w:val="24"/>
          <w:szCs w:val="24"/>
          <w:lang w:eastAsia="hi-IN" w:bidi="hi-IN"/>
        </w:rPr>
        <w:t>Step 1: Initiating a Change</w:t>
      </w:r>
    </w:p>
    <w:p w14:paraId="413CB1C3" w14:textId="77777777" w:rsidR="00E95B0F"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p>
    <w:p w14:paraId="3A2093FB" w14:textId="1FD6DD54" w:rsidR="00E95B0F"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It is the responsibility of the Change Initiator to ensure that sufficient detail exists in the request for change to ensure that the Change Manager can make an informed assessment.</w:t>
      </w:r>
    </w:p>
    <w:p w14:paraId="0ED9E5D2"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p>
    <w:p w14:paraId="58525067"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u w:val="single"/>
          <w:lang w:eastAsia="hi-IN" w:bidi="hi-IN"/>
        </w:rPr>
      </w:pPr>
      <w:r w:rsidRPr="00A000C1">
        <w:rPr>
          <w:rFonts w:eastAsia="Times New Roman" w:cs="Calibri"/>
          <w:color w:val="000000" w:themeColor="text1"/>
          <w:kern w:val="1"/>
          <w:sz w:val="24"/>
          <w:szCs w:val="24"/>
          <w:u w:val="single"/>
          <w:lang w:eastAsia="hi-IN" w:bidi="hi-IN"/>
        </w:rPr>
        <w:t>Change information should include the following:</w:t>
      </w:r>
    </w:p>
    <w:p w14:paraId="68E35236" w14:textId="77777777" w:rsidR="00E95B0F" w:rsidRPr="00A000C1" w:rsidRDefault="00E95B0F" w:rsidP="6CB289AA">
      <w:pPr>
        <w:pStyle w:val="ListParagraph"/>
        <w:numPr>
          <w:ilvl w:val="0"/>
          <w:numId w:val="2"/>
        </w:numPr>
        <w:jc w:val="both"/>
        <w:rPr>
          <w:sz w:val="24"/>
          <w:szCs w:val="24"/>
        </w:rPr>
      </w:pPr>
      <w:r w:rsidRPr="6CB289AA">
        <w:rPr>
          <w:sz w:val="24"/>
          <w:szCs w:val="24"/>
        </w:rPr>
        <w:t>The reason/business justification for the change</w:t>
      </w:r>
    </w:p>
    <w:p w14:paraId="73D5D6CD" w14:textId="6ED70531" w:rsidR="00E95B0F" w:rsidRPr="00A000C1" w:rsidRDefault="00E95B0F" w:rsidP="6CB289AA">
      <w:pPr>
        <w:pStyle w:val="ListParagraph"/>
        <w:numPr>
          <w:ilvl w:val="0"/>
          <w:numId w:val="2"/>
        </w:numPr>
        <w:jc w:val="both"/>
        <w:rPr>
          <w:sz w:val="24"/>
          <w:szCs w:val="24"/>
        </w:rPr>
      </w:pPr>
      <w:r w:rsidRPr="6CB289AA">
        <w:rPr>
          <w:sz w:val="24"/>
          <w:szCs w:val="24"/>
        </w:rPr>
        <w:t>Why the change is needed – in particular giving detailed information on implications of not implementing the change – i.e. security risks</w:t>
      </w:r>
      <w:r w:rsidR="00B1215C">
        <w:rPr>
          <w:sz w:val="24"/>
          <w:szCs w:val="24"/>
        </w:rPr>
        <w:t>,</w:t>
      </w:r>
      <w:r w:rsidRPr="6CB289AA">
        <w:rPr>
          <w:sz w:val="24"/>
          <w:szCs w:val="24"/>
        </w:rPr>
        <w:t xml:space="preserve"> etc.</w:t>
      </w:r>
    </w:p>
    <w:p w14:paraId="6D9E79F8" w14:textId="77777777" w:rsidR="00E95B0F" w:rsidRPr="00A000C1" w:rsidRDefault="00E95B0F" w:rsidP="6CB289AA">
      <w:pPr>
        <w:pStyle w:val="ListParagraph"/>
        <w:numPr>
          <w:ilvl w:val="0"/>
          <w:numId w:val="2"/>
        </w:numPr>
        <w:jc w:val="both"/>
        <w:rPr>
          <w:sz w:val="24"/>
          <w:szCs w:val="24"/>
        </w:rPr>
      </w:pPr>
      <w:r w:rsidRPr="6CB289AA">
        <w:rPr>
          <w:sz w:val="24"/>
          <w:szCs w:val="24"/>
        </w:rPr>
        <w:t>Known risks or impact to the business of implementing the change – consideration should also be given to the risk and impact to the business of not implementing the change</w:t>
      </w:r>
    </w:p>
    <w:p w14:paraId="73BA16E7" w14:textId="0BB07E64" w:rsidR="00E95B0F" w:rsidRPr="00A000C1" w:rsidRDefault="00E95B0F" w:rsidP="6CB289AA">
      <w:pPr>
        <w:pStyle w:val="ListParagraph"/>
        <w:numPr>
          <w:ilvl w:val="0"/>
          <w:numId w:val="2"/>
        </w:numPr>
        <w:jc w:val="both"/>
        <w:rPr>
          <w:sz w:val="24"/>
          <w:szCs w:val="24"/>
        </w:rPr>
      </w:pPr>
      <w:r w:rsidRPr="6CB289AA">
        <w:rPr>
          <w:sz w:val="24"/>
          <w:szCs w:val="24"/>
        </w:rPr>
        <w:t>Required resources – including people, time</w:t>
      </w:r>
      <w:r w:rsidR="00E711D0">
        <w:rPr>
          <w:sz w:val="24"/>
          <w:szCs w:val="24"/>
        </w:rPr>
        <w:t>,</w:t>
      </w:r>
      <w:r w:rsidRPr="6CB289AA">
        <w:rPr>
          <w:sz w:val="24"/>
          <w:szCs w:val="24"/>
        </w:rPr>
        <w:t xml:space="preserve"> and investment/costs</w:t>
      </w:r>
    </w:p>
    <w:p w14:paraId="450D86D7"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The status of a change at this stage of the change process will be: NEW and then AWAITING ASSESSMENT</w:t>
      </w:r>
    </w:p>
    <w:p w14:paraId="32FAC7BD" w14:textId="77777777" w:rsidR="00E95B0F" w:rsidRPr="00A000C1" w:rsidRDefault="00E95B0F" w:rsidP="00E95B0F">
      <w:pPr>
        <w:suppressAutoHyphens/>
        <w:spacing w:after="0" w:line="100" w:lineRule="atLeast"/>
        <w:ind w:left="540"/>
        <w:jc w:val="both"/>
        <w:rPr>
          <w:rFonts w:eastAsia="Times New Roman" w:cs="Calibri"/>
          <w:color w:val="000000" w:themeColor="text1"/>
          <w:kern w:val="1"/>
          <w:sz w:val="24"/>
          <w:szCs w:val="24"/>
          <w:lang w:eastAsia="hi-IN" w:bidi="hi-IN"/>
        </w:rPr>
      </w:pPr>
    </w:p>
    <w:p w14:paraId="59CD6B22" w14:textId="77777777" w:rsidR="00E95B0F" w:rsidRPr="00A000C1" w:rsidRDefault="00E95B0F" w:rsidP="00E95B0F">
      <w:pPr>
        <w:suppressAutoHyphens/>
        <w:spacing w:after="0" w:line="100" w:lineRule="atLeast"/>
        <w:jc w:val="both"/>
        <w:rPr>
          <w:rFonts w:eastAsia="Times New Roman" w:cs="Calibri"/>
          <w:b/>
          <w:color w:val="000000" w:themeColor="text1"/>
          <w:kern w:val="1"/>
          <w:sz w:val="24"/>
          <w:szCs w:val="24"/>
          <w:lang w:eastAsia="hi-IN" w:bidi="hi-IN"/>
        </w:rPr>
      </w:pPr>
      <w:r w:rsidRPr="00A000C1">
        <w:rPr>
          <w:rFonts w:eastAsia="Times New Roman" w:cs="Calibri"/>
          <w:b/>
          <w:color w:val="000000" w:themeColor="text1"/>
          <w:kern w:val="1"/>
          <w:sz w:val="24"/>
          <w:szCs w:val="24"/>
          <w:lang w:eastAsia="hi-IN" w:bidi="hi-IN"/>
        </w:rPr>
        <w:t>Step 2: Filtering &amp; assessing a change</w:t>
      </w:r>
    </w:p>
    <w:p w14:paraId="38E0BE53" w14:textId="77777777" w:rsidR="00726277" w:rsidRDefault="00726277" w:rsidP="00E95B0F">
      <w:pPr>
        <w:suppressAutoHyphens/>
        <w:spacing w:after="0" w:line="100" w:lineRule="atLeast"/>
        <w:jc w:val="both"/>
        <w:rPr>
          <w:rFonts w:eastAsia="Times New Roman" w:cs="Calibri"/>
          <w:color w:val="000000" w:themeColor="text1"/>
          <w:kern w:val="1"/>
          <w:sz w:val="24"/>
          <w:szCs w:val="24"/>
          <w:lang w:eastAsia="hi-IN" w:bidi="hi-IN"/>
        </w:rPr>
      </w:pPr>
    </w:p>
    <w:p w14:paraId="3893F083" w14:textId="189873A3" w:rsidR="00E95B0F"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All changes are filtered and assessed by the Change Manager.</w:t>
      </w:r>
    </w:p>
    <w:p w14:paraId="1E7EA06B"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p>
    <w:p w14:paraId="7ADCDFA4"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u w:val="single"/>
          <w:lang w:eastAsia="hi-IN" w:bidi="hi-IN"/>
        </w:rPr>
      </w:pPr>
      <w:r w:rsidRPr="00A000C1">
        <w:rPr>
          <w:rFonts w:eastAsia="Times New Roman" w:cs="Calibri"/>
          <w:color w:val="000000" w:themeColor="text1"/>
          <w:kern w:val="1"/>
          <w:sz w:val="24"/>
          <w:szCs w:val="24"/>
          <w:u w:val="single"/>
          <w:lang w:eastAsia="hi-IN" w:bidi="hi-IN"/>
        </w:rPr>
        <w:t>Rejection of changes at assessment stage</w:t>
      </w:r>
    </w:p>
    <w:p w14:paraId="067C8E51" w14:textId="48501A5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Where a request for change has been assessed and considered inappropriate, impractical</w:t>
      </w:r>
      <w:r w:rsidR="00E711D0">
        <w:rPr>
          <w:rFonts w:eastAsia="Times New Roman" w:cs="Calibri"/>
          <w:color w:val="000000" w:themeColor="text1"/>
          <w:kern w:val="1"/>
          <w:sz w:val="24"/>
          <w:szCs w:val="24"/>
          <w:lang w:eastAsia="hi-IN" w:bidi="hi-IN"/>
        </w:rPr>
        <w:t>,</w:t>
      </w:r>
      <w:r w:rsidRPr="00A000C1">
        <w:rPr>
          <w:rFonts w:eastAsia="Times New Roman" w:cs="Calibri"/>
          <w:color w:val="000000" w:themeColor="text1"/>
          <w:kern w:val="1"/>
          <w:sz w:val="24"/>
          <w:szCs w:val="24"/>
          <w:lang w:eastAsia="hi-IN" w:bidi="hi-IN"/>
        </w:rPr>
        <w:t xml:space="preserve"> or unjustified </w:t>
      </w:r>
      <w:r w:rsidR="002632F2">
        <w:rPr>
          <w:rFonts w:eastAsia="Times New Roman" w:cs="Calibri"/>
          <w:color w:val="000000" w:themeColor="text1"/>
          <w:kern w:val="1"/>
          <w:sz w:val="24"/>
          <w:szCs w:val="24"/>
          <w:lang w:eastAsia="hi-IN" w:bidi="hi-IN"/>
        </w:rPr>
        <w:t>it</w:t>
      </w:r>
      <w:r w:rsidRPr="00A000C1">
        <w:rPr>
          <w:rFonts w:eastAsia="Times New Roman" w:cs="Calibri"/>
          <w:color w:val="000000" w:themeColor="text1"/>
          <w:kern w:val="1"/>
          <w:sz w:val="24"/>
          <w:szCs w:val="24"/>
          <w:lang w:eastAsia="hi-IN" w:bidi="hi-IN"/>
        </w:rPr>
        <w:t xml:space="preserve"> should be returned to the Initiator, together with brief details of the reason for the rejection, and the request for change should re</w:t>
      </w:r>
      <w:r>
        <w:rPr>
          <w:rFonts w:eastAsia="Times New Roman" w:cs="Calibri"/>
          <w:color w:val="000000" w:themeColor="text1"/>
          <w:kern w:val="1"/>
          <w:sz w:val="24"/>
          <w:szCs w:val="24"/>
          <w:lang w:eastAsia="hi-IN" w:bidi="hi-IN"/>
        </w:rPr>
        <w:t xml:space="preserve">cord the rejection information. </w:t>
      </w:r>
      <w:r w:rsidRPr="00A000C1">
        <w:rPr>
          <w:rFonts w:eastAsia="Times New Roman" w:cs="Calibri"/>
          <w:color w:val="000000" w:themeColor="text1"/>
          <w:kern w:val="1"/>
          <w:sz w:val="24"/>
          <w:szCs w:val="24"/>
          <w:lang w:eastAsia="hi-IN" w:bidi="hi-IN"/>
        </w:rPr>
        <w:t xml:space="preserve">A right of appeal against rejection should exist, </w:t>
      </w:r>
      <w:r>
        <w:rPr>
          <w:rFonts w:eastAsia="Times New Roman" w:cs="Calibri"/>
          <w:color w:val="000000" w:themeColor="text1"/>
          <w:kern w:val="1"/>
          <w:sz w:val="24"/>
          <w:szCs w:val="24"/>
          <w:lang w:eastAsia="hi-IN" w:bidi="hi-IN"/>
        </w:rPr>
        <w:t xml:space="preserve">via normal management channels. </w:t>
      </w:r>
      <w:r w:rsidRPr="00A000C1">
        <w:rPr>
          <w:rFonts w:eastAsia="Times New Roman" w:cs="Calibri"/>
          <w:color w:val="000000" w:themeColor="text1"/>
          <w:kern w:val="1"/>
          <w:sz w:val="24"/>
          <w:szCs w:val="24"/>
          <w:lang w:eastAsia="hi-IN" w:bidi="hi-IN"/>
        </w:rPr>
        <w:t>The status of a change rejected at this stage of the change process will be: REJECTED BY THE CHANGE MANAGER.</w:t>
      </w:r>
    </w:p>
    <w:p w14:paraId="736C7717" w14:textId="77777777" w:rsidR="00E95B0F" w:rsidRDefault="00E95B0F" w:rsidP="00E95B0F">
      <w:pPr>
        <w:suppressAutoHyphens/>
        <w:spacing w:after="0" w:line="100" w:lineRule="atLeast"/>
        <w:jc w:val="both"/>
        <w:rPr>
          <w:rFonts w:eastAsia="Times New Roman" w:cs="Calibri"/>
          <w:color w:val="000000" w:themeColor="text1"/>
          <w:kern w:val="1"/>
          <w:sz w:val="24"/>
          <w:szCs w:val="24"/>
          <w:u w:val="single"/>
          <w:lang w:eastAsia="hi-IN" w:bidi="hi-IN"/>
        </w:rPr>
      </w:pPr>
    </w:p>
    <w:p w14:paraId="3ED9686D" w14:textId="77777777" w:rsidR="001128A3" w:rsidRDefault="001128A3" w:rsidP="00E95B0F">
      <w:pPr>
        <w:suppressAutoHyphens/>
        <w:spacing w:after="0" w:line="100" w:lineRule="atLeast"/>
        <w:jc w:val="both"/>
        <w:rPr>
          <w:rFonts w:eastAsia="Times New Roman" w:cs="Calibri"/>
          <w:color w:val="000000" w:themeColor="text1"/>
          <w:kern w:val="1"/>
          <w:sz w:val="24"/>
          <w:szCs w:val="24"/>
          <w:u w:val="single"/>
          <w:lang w:eastAsia="hi-IN" w:bidi="hi-IN"/>
        </w:rPr>
      </w:pPr>
    </w:p>
    <w:p w14:paraId="3DE141B4" w14:textId="77777777" w:rsidR="001128A3" w:rsidRDefault="001128A3" w:rsidP="00E95B0F">
      <w:pPr>
        <w:suppressAutoHyphens/>
        <w:spacing w:after="0" w:line="100" w:lineRule="atLeast"/>
        <w:jc w:val="both"/>
        <w:rPr>
          <w:rFonts w:eastAsia="Times New Roman" w:cs="Calibri"/>
          <w:color w:val="000000" w:themeColor="text1"/>
          <w:kern w:val="1"/>
          <w:sz w:val="24"/>
          <w:szCs w:val="24"/>
          <w:u w:val="single"/>
          <w:lang w:eastAsia="hi-IN" w:bidi="hi-IN"/>
        </w:rPr>
      </w:pPr>
    </w:p>
    <w:p w14:paraId="23219A01" w14:textId="05A26332" w:rsidR="00E95B0F" w:rsidRPr="00A000C1" w:rsidRDefault="00E95B0F" w:rsidP="00E95B0F">
      <w:pPr>
        <w:suppressAutoHyphens/>
        <w:spacing w:after="0" w:line="100" w:lineRule="atLeast"/>
        <w:jc w:val="both"/>
        <w:rPr>
          <w:rFonts w:eastAsia="Times New Roman" w:cs="Calibri"/>
          <w:color w:val="000000" w:themeColor="text1"/>
          <w:kern w:val="1"/>
          <w:sz w:val="24"/>
          <w:szCs w:val="24"/>
          <w:u w:val="single"/>
          <w:lang w:eastAsia="hi-IN" w:bidi="hi-IN"/>
        </w:rPr>
      </w:pPr>
      <w:r w:rsidRPr="00A000C1">
        <w:rPr>
          <w:rFonts w:eastAsia="Times New Roman" w:cs="Calibri"/>
          <w:color w:val="000000" w:themeColor="text1"/>
          <w:kern w:val="1"/>
          <w:sz w:val="24"/>
          <w:szCs w:val="24"/>
          <w:u w:val="single"/>
          <w:lang w:eastAsia="hi-IN" w:bidi="hi-IN"/>
        </w:rPr>
        <w:lastRenderedPageBreak/>
        <w:t>Progression of changes at assessment stage</w:t>
      </w:r>
    </w:p>
    <w:p w14:paraId="5B1DDA86"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If the Change Manager completed the change assessment and considers it request viable the request for change</w:t>
      </w:r>
      <w:r>
        <w:rPr>
          <w:rFonts w:eastAsia="Times New Roman" w:cs="Calibri"/>
          <w:color w:val="000000" w:themeColor="text1"/>
          <w:kern w:val="1"/>
          <w:sz w:val="24"/>
          <w:szCs w:val="24"/>
          <w:lang w:eastAsia="hi-IN" w:bidi="hi-IN"/>
        </w:rPr>
        <w:t xml:space="preserve"> is progress to prioritization. </w:t>
      </w:r>
      <w:r w:rsidRPr="00A000C1">
        <w:rPr>
          <w:rFonts w:eastAsia="Times New Roman" w:cs="Calibri"/>
          <w:color w:val="000000" w:themeColor="text1"/>
          <w:kern w:val="1"/>
          <w:sz w:val="24"/>
          <w:szCs w:val="24"/>
          <w:lang w:eastAsia="hi-IN" w:bidi="hi-IN"/>
        </w:rPr>
        <w:t>The status of a change at this stage of the change process will be: ASSESSED.</w:t>
      </w:r>
    </w:p>
    <w:p w14:paraId="4C41F2C1" w14:textId="77777777" w:rsidR="001128A3" w:rsidRDefault="001128A3" w:rsidP="00E95B0F">
      <w:pPr>
        <w:suppressAutoHyphens/>
        <w:spacing w:after="0" w:line="100" w:lineRule="atLeast"/>
        <w:jc w:val="both"/>
        <w:rPr>
          <w:rFonts w:eastAsia="Times New Roman" w:cs="Calibri"/>
          <w:b/>
          <w:color w:val="000000" w:themeColor="text1"/>
          <w:kern w:val="1"/>
          <w:sz w:val="24"/>
          <w:szCs w:val="24"/>
          <w:lang w:eastAsia="hi-IN" w:bidi="hi-IN"/>
        </w:rPr>
      </w:pPr>
    </w:p>
    <w:p w14:paraId="16096641" w14:textId="3CEC31DE" w:rsidR="00E95B0F" w:rsidRPr="00A000C1" w:rsidRDefault="00E95B0F" w:rsidP="00E95B0F">
      <w:pPr>
        <w:suppressAutoHyphens/>
        <w:spacing w:after="0" w:line="100" w:lineRule="atLeast"/>
        <w:jc w:val="both"/>
        <w:rPr>
          <w:rFonts w:eastAsia="Times New Roman" w:cs="Calibri"/>
          <w:b/>
          <w:color w:val="000000" w:themeColor="text1"/>
          <w:kern w:val="1"/>
          <w:sz w:val="24"/>
          <w:szCs w:val="24"/>
          <w:lang w:eastAsia="hi-IN" w:bidi="hi-IN"/>
        </w:rPr>
      </w:pPr>
      <w:r w:rsidRPr="00A000C1">
        <w:rPr>
          <w:rFonts w:eastAsia="Times New Roman" w:cs="Calibri"/>
          <w:b/>
          <w:color w:val="000000" w:themeColor="text1"/>
          <w:kern w:val="1"/>
          <w:sz w:val="24"/>
          <w:szCs w:val="24"/>
          <w:lang w:eastAsia="hi-IN" w:bidi="hi-IN"/>
        </w:rPr>
        <w:t>Step 3: Assigning a priority to a change</w:t>
      </w:r>
    </w:p>
    <w:p w14:paraId="57DBE30F" w14:textId="77777777" w:rsidR="003366BD" w:rsidRDefault="003366BD" w:rsidP="00E95B0F">
      <w:pPr>
        <w:suppressAutoHyphens/>
        <w:spacing w:after="0" w:line="100" w:lineRule="atLeast"/>
        <w:jc w:val="both"/>
        <w:rPr>
          <w:rFonts w:eastAsia="Times New Roman" w:cs="Calibri"/>
          <w:color w:val="000000" w:themeColor="text1"/>
          <w:kern w:val="1"/>
          <w:sz w:val="24"/>
          <w:szCs w:val="24"/>
          <w:lang w:eastAsia="hi-IN" w:bidi="hi-IN"/>
        </w:rPr>
      </w:pPr>
    </w:p>
    <w:p w14:paraId="01A4968C"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The Change Manager assigns the change a priority based on the following information:</w:t>
      </w:r>
    </w:p>
    <w:p w14:paraId="22301E8D"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Priority information (priority is based on how quickly the change needs to be implemented)</w:t>
      </w:r>
    </w:p>
    <w:p w14:paraId="2B10C8B6" w14:textId="5F563C39" w:rsidR="00E95B0F" w:rsidRPr="00A000C1" w:rsidRDefault="00E95B0F" w:rsidP="6CB289AA">
      <w:pPr>
        <w:pStyle w:val="ListParagraph"/>
        <w:numPr>
          <w:ilvl w:val="0"/>
          <w:numId w:val="2"/>
        </w:numPr>
        <w:jc w:val="both"/>
        <w:rPr>
          <w:sz w:val="24"/>
          <w:szCs w:val="24"/>
        </w:rPr>
      </w:pPr>
      <w:r w:rsidRPr="6CB289AA">
        <w:rPr>
          <w:sz w:val="24"/>
          <w:szCs w:val="24"/>
        </w:rPr>
        <w:t xml:space="preserve">Emergency – Causing loss of service or severe usability problems to a larger number of Users, a mission-critical system, or some equally serious problem. Immediate action required. </w:t>
      </w:r>
    </w:p>
    <w:p w14:paraId="3DF0CA04" w14:textId="4B9BFB0D" w:rsidR="00E95B0F" w:rsidRPr="00A000C1" w:rsidRDefault="00B1215C" w:rsidP="6CB289AA">
      <w:pPr>
        <w:pStyle w:val="ListParagraph"/>
        <w:numPr>
          <w:ilvl w:val="0"/>
          <w:numId w:val="2"/>
        </w:numPr>
        <w:jc w:val="both"/>
        <w:rPr>
          <w:sz w:val="24"/>
          <w:szCs w:val="24"/>
        </w:rPr>
      </w:pPr>
      <w:r>
        <w:rPr>
          <w:sz w:val="24"/>
          <w:szCs w:val="24"/>
        </w:rPr>
        <w:t>High – N</w:t>
      </w:r>
      <w:r w:rsidR="00E95B0F" w:rsidRPr="6CB289AA">
        <w:rPr>
          <w:sz w:val="24"/>
          <w:szCs w:val="24"/>
        </w:rPr>
        <w:t>eeds doing within 48 hours. Severely affecting some users, or impacting a large number of users. To be given highest priority for change building, testing</w:t>
      </w:r>
      <w:r w:rsidR="00036C98">
        <w:rPr>
          <w:sz w:val="24"/>
          <w:szCs w:val="24"/>
        </w:rPr>
        <w:t>,</w:t>
      </w:r>
      <w:r w:rsidR="00E95B0F" w:rsidRPr="6CB289AA">
        <w:rPr>
          <w:sz w:val="24"/>
          <w:szCs w:val="24"/>
        </w:rPr>
        <w:t xml:space="preserve"> and implementation resources. (Other than emergency).</w:t>
      </w:r>
    </w:p>
    <w:p w14:paraId="5982E01E" w14:textId="1D978EDD" w:rsidR="00E95B0F" w:rsidRPr="00A000C1" w:rsidRDefault="00E95B0F" w:rsidP="6CB289AA">
      <w:pPr>
        <w:pStyle w:val="ListParagraph"/>
        <w:numPr>
          <w:ilvl w:val="0"/>
          <w:numId w:val="2"/>
        </w:numPr>
        <w:jc w:val="both"/>
        <w:rPr>
          <w:sz w:val="24"/>
          <w:szCs w:val="24"/>
        </w:rPr>
      </w:pPr>
      <w:r w:rsidRPr="6CB289AA">
        <w:rPr>
          <w:sz w:val="24"/>
          <w:szCs w:val="24"/>
        </w:rPr>
        <w:t>Medium –</w:t>
      </w:r>
      <w:r w:rsidR="00B1215C">
        <w:rPr>
          <w:sz w:val="24"/>
          <w:szCs w:val="24"/>
        </w:rPr>
        <w:t xml:space="preserve"> </w:t>
      </w:r>
      <w:r w:rsidRPr="6CB289AA">
        <w:rPr>
          <w:sz w:val="24"/>
          <w:szCs w:val="24"/>
        </w:rPr>
        <w:t>No severe impact, but rectification cannot be deferred until the next scheduled release or upgrade. To be allocated medium priority for resources.</w:t>
      </w:r>
    </w:p>
    <w:p w14:paraId="12257E2F" w14:textId="1F6BC362" w:rsidR="00E95B0F" w:rsidRPr="00D446CC" w:rsidRDefault="00E95B0F" w:rsidP="6CB289AA">
      <w:pPr>
        <w:pStyle w:val="ListParagraph"/>
        <w:numPr>
          <w:ilvl w:val="0"/>
          <w:numId w:val="2"/>
        </w:numPr>
        <w:jc w:val="both"/>
        <w:rPr>
          <w:sz w:val="24"/>
          <w:szCs w:val="24"/>
        </w:rPr>
      </w:pPr>
      <w:r w:rsidRPr="6CB289AA">
        <w:rPr>
          <w:sz w:val="24"/>
          <w:szCs w:val="24"/>
        </w:rPr>
        <w:t>Low – needs doing by the indicated date. A change is justified and necessary but can wait until the next scheduled release or upgrade. To be allocated resources accordingly.</w:t>
      </w:r>
    </w:p>
    <w:p w14:paraId="29B60970" w14:textId="1CA6804A" w:rsidR="00E95B0F" w:rsidRDefault="00A175F4" w:rsidP="00E95B0F">
      <w:pPr>
        <w:suppressAutoHyphens/>
        <w:spacing w:after="0" w:line="100" w:lineRule="atLeast"/>
        <w:jc w:val="both"/>
        <w:rPr>
          <w:rFonts w:eastAsia="Times New Roman" w:cs="Calibri"/>
          <w:b/>
          <w:color w:val="000000" w:themeColor="text1"/>
          <w:kern w:val="1"/>
          <w:sz w:val="24"/>
          <w:szCs w:val="24"/>
          <w:lang w:eastAsia="hi-IN" w:bidi="hi-IN"/>
        </w:rPr>
      </w:pPr>
      <w:r>
        <w:rPr>
          <w:rFonts w:eastAsia="Times New Roman" w:cs="Calibri"/>
          <w:b/>
          <w:color w:val="000000" w:themeColor="text1"/>
          <w:kern w:val="1"/>
          <w:sz w:val="24"/>
          <w:szCs w:val="24"/>
          <w:lang w:eastAsia="hi-IN" w:bidi="hi-IN"/>
        </w:rPr>
        <w:t>Step 4</w:t>
      </w:r>
      <w:r w:rsidR="00E95B0F" w:rsidRPr="00A000C1">
        <w:rPr>
          <w:rFonts w:eastAsia="Times New Roman" w:cs="Calibri"/>
          <w:b/>
          <w:color w:val="000000" w:themeColor="text1"/>
          <w:kern w:val="1"/>
          <w:sz w:val="24"/>
          <w:szCs w:val="24"/>
          <w:lang w:eastAsia="hi-IN" w:bidi="hi-IN"/>
        </w:rPr>
        <w:t>: Rejection of a change by the stakeholders</w:t>
      </w:r>
    </w:p>
    <w:p w14:paraId="20F2559D" w14:textId="77777777" w:rsidR="00726277" w:rsidRPr="00A000C1" w:rsidRDefault="00726277" w:rsidP="00E95B0F">
      <w:pPr>
        <w:suppressAutoHyphens/>
        <w:spacing w:after="0" w:line="100" w:lineRule="atLeast"/>
        <w:jc w:val="both"/>
        <w:rPr>
          <w:rFonts w:eastAsia="Times New Roman" w:cs="Calibri"/>
          <w:b/>
          <w:color w:val="000000" w:themeColor="text1"/>
          <w:kern w:val="1"/>
          <w:sz w:val="24"/>
          <w:szCs w:val="24"/>
          <w:lang w:eastAsia="hi-IN" w:bidi="hi-IN"/>
        </w:rPr>
      </w:pPr>
    </w:p>
    <w:p w14:paraId="4794E26E" w14:textId="04334E16"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If the stakeholders reject the change, the Change Manager must document, in full, the reasons for the rejection and ensure that the decision is communicated to the Change Initiator.</w:t>
      </w:r>
      <w:r>
        <w:rPr>
          <w:rFonts w:eastAsia="Times New Roman" w:cs="Calibri"/>
          <w:color w:val="000000" w:themeColor="text1"/>
          <w:kern w:val="1"/>
          <w:sz w:val="24"/>
          <w:szCs w:val="24"/>
          <w:lang w:eastAsia="hi-IN" w:bidi="hi-IN"/>
        </w:rPr>
        <w:t xml:space="preserve"> </w:t>
      </w:r>
      <w:r w:rsidRPr="00A000C1">
        <w:rPr>
          <w:rFonts w:eastAsia="Times New Roman" w:cs="Calibri"/>
          <w:color w:val="000000" w:themeColor="text1"/>
          <w:kern w:val="1"/>
          <w:sz w:val="24"/>
          <w:szCs w:val="24"/>
          <w:lang w:eastAsia="hi-IN" w:bidi="hi-IN"/>
        </w:rPr>
        <w:t>The status of the change at this stage of the change process will be: REJECTED BY PROJECT OWNER.</w:t>
      </w:r>
    </w:p>
    <w:p w14:paraId="35BF8083" w14:textId="77777777" w:rsidR="00E95B0F" w:rsidRPr="00A000C1" w:rsidRDefault="00E95B0F" w:rsidP="00E95B0F">
      <w:pPr>
        <w:suppressAutoHyphens/>
        <w:spacing w:after="0" w:line="100" w:lineRule="atLeast"/>
        <w:ind w:left="540"/>
        <w:jc w:val="both"/>
        <w:rPr>
          <w:rFonts w:eastAsia="Times New Roman" w:cs="Calibri"/>
          <w:b/>
          <w:color w:val="000000" w:themeColor="text1"/>
          <w:kern w:val="1"/>
          <w:sz w:val="24"/>
          <w:szCs w:val="24"/>
          <w:lang w:eastAsia="hi-IN" w:bidi="hi-IN"/>
        </w:rPr>
      </w:pPr>
    </w:p>
    <w:p w14:paraId="0EB1E04F" w14:textId="694856D0" w:rsidR="00E95B0F" w:rsidRDefault="00A175F4" w:rsidP="00E95B0F">
      <w:pPr>
        <w:suppressAutoHyphens/>
        <w:spacing w:after="0" w:line="100" w:lineRule="atLeast"/>
        <w:jc w:val="both"/>
        <w:rPr>
          <w:rFonts w:eastAsia="Times New Roman" w:cs="Calibri"/>
          <w:b/>
          <w:color w:val="000000" w:themeColor="text1"/>
          <w:kern w:val="1"/>
          <w:sz w:val="24"/>
          <w:szCs w:val="24"/>
          <w:lang w:eastAsia="hi-IN" w:bidi="hi-IN"/>
        </w:rPr>
      </w:pPr>
      <w:r>
        <w:rPr>
          <w:rFonts w:eastAsia="Times New Roman" w:cs="Calibri"/>
          <w:b/>
          <w:color w:val="000000" w:themeColor="text1"/>
          <w:kern w:val="1"/>
          <w:sz w:val="24"/>
          <w:szCs w:val="24"/>
          <w:lang w:eastAsia="hi-IN" w:bidi="hi-IN"/>
        </w:rPr>
        <w:t>Step 5</w:t>
      </w:r>
      <w:r w:rsidR="00E95B0F" w:rsidRPr="00A000C1">
        <w:rPr>
          <w:rFonts w:eastAsia="Times New Roman" w:cs="Calibri"/>
          <w:b/>
          <w:color w:val="000000" w:themeColor="text1"/>
          <w:kern w:val="1"/>
          <w:sz w:val="24"/>
          <w:szCs w:val="24"/>
          <w:lang w:eastAsia="hi-IN" w:bidi="hi-IN"/>
        </w:rPr>
        <w:t>: Scheduling of a change</w:t>
      </w:r>
    </w:p>
    <w:p w14:paraId="0BCB2B40" w14:textId="77777777" w:rsidR="00726277" w:rsidRPr="00A000C1" w:rsidRDefault="00726277" w:rsidP="00E95B0F">
      <w:pPr>
        <w:suppressAutoHyphens/>
        <w:spacing w:after="0" w:line="100" w:lineRule="atLeast"/>
        <w:jc w:val="both"/>
        <w:rPr>
          <w:rFonts w:eastAsia="Times New Roman" w:cs="Calibri"/>
          <w:b/>
          <w:color w:val="000000" w:themeColor="text1"/>
          <w:kern w:val="1"/>
          <w:sz w:val="24"/>
          <w:szCs w:val="24"/>
          <w:lang w:eastAsia="hi-IN" w:bidi="hi-IN"/>
        </w:rPr>
      </w:pPr>
    </w:p>
    <w:p w14:paraId="13B36FD3" w14:textId="4B084DAB"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Only when a change has been authorized can the Change Manager progress the change for scheduling.</w:t>
      </w:r>
      <w:r>
        <w:rPr>
          <w:rFonts w:eastAsia="Times New Roman" w:cs="Calibri"/>
          <w:color w:val="000000" w:themeColor="text1"/>
          <w:kern w:val="1"/>
          <w:sz w:val="24"/>
          <w:szCs w:val="24"/>
          <w:lang w:eastAsia="hi-IN" w:bidi="hi-IN"/>
        </w:rPr>
        <w:t xml:space="preserve"> </w:t>
      </w:r>
      <w:r w:rsidRPr="00A000C1">
        <w:rPr>
          <w:rFonts w:eastAsia="Times New Roman" w:cs="Calibri"/>
          <w:color w:val="000000" w:themeColor="text1"/>
          <w:kern w:val="1"/>
          <w:sz w:val="24"/>
          <w:szCs w:val="24"/>
          <w:lang w:eastAsia="hi-IN" w:bidi="hi-IN"/>
        </w:rPr>
        <w:t xml:space="preserve">The Change Manager will complete the following information in the request for change form with input from other IT </w:t>
      </w:r>
      <w:proofErr w:type="gramStart"/>
      <w:r w:rsidRPr="00A000C1">
        <w:rPr>
          <w:rFonts w:eastAsia="Times New Roman" w:cs="Calibri"/>
          <w:color w:val="000000" w:themeColor="text1"/>
          <w:kern w:val="1"/>
          <w:sz w:val="24"/>
          <w:szCs w:val="24"/>
          <w:lang w:eastAsia="hi-IN" w:bidi="hi-IN"/>
        </w:rPr>
        <w:t>managers</w:t>
      </w:r>
      <w:proofErr w:type="gramEnd"/>
      <w:r w:rsidRPr="00A000C1">
        <w:rPr>
          <w:rFonts w:eastAsia="Times New Roman" w:cs="Calibri"/>
          <w:color w:val="000000" w:themeColor="text1"/>
          <w:kern w:val="1"/>
          <w:sz w:val="24"/>
          <w:szCs w:val="24"/>
          <w:lang w:eastAsia="hi-IN" w:bidi="hi-IN"/>
        </w:rPr>
        <w:t>/team leaders to ensure that the appropriate resources are allocated to the change.</w:t>
      </w:r>
    </w:p>
    <w:p w14:paraId="65D5AB58" w14:textId="77777777" w:rsidR="00E95B0F" w:rsidRPr="00A000C1" w:rsidRDefault="00E95B0F" w:rsidP="00E95B0F">
      <w:pPr>
        <w:suppressAutoHyphens/>
        <w:spacing w:after="0" w:line="100" w:lineRule="atLeast"/>
        <w:ind w:left="540"/>
        <w:jc w:val="both"/>
        <w:rPr>
          <w:rFonts w:eastAsia="Times New Roman" w:cs="Calibri"/>
          <w:color w:val="000000" w:themeColor="text1"/>
          <w:kern w:val="1"/>
          <w:sz w:val="24"/>
          <w:szCs w:val="24"/>
          <w:lang w:eastAsia="hi-IN" w:bidi="hi-IN"/>
        </w:rPr>
      </w:pPr>
    </w:p>
    <w:p w14:paraId="511B49ED" w14:textId="3F3B4B6B" w:rsidR="00E95B0F" w:rsidRDefault="00A175F4" w:rsidP="00E95B0F">
      <w:pPr>
        <w:suppressAutoHyphens/>
        <w:spacing w:after="0" w:line="100" w:lineRule="atLeast"/>
        <w:jc w:val="both"/>
        <w:rPr>
          <w:rFonts w:eastAsia="Times New Roman" w:cs="Calibri"/>
          <w:b/>
          <w:color w:val="000000" w:themeColor="text1"/>
          <w:kern w:val="1"/>
          <w:sz w:val="24"/>
          <w:szCs w:val="24"/>
          <w:lang w:eastAsia="hi-IN" w:bidi="hi-IN"/>
        </w:rPr>
      </w:pPr>
      <w:r>
        <w:rPr>
          <w:rFonts w:eastAsia="Times New Roman" w:cs="Calibri"/>
          <w:b/>
          <w:color w:val="000000" w:themeColor="text1"/>
          <w:kern w:val="1"/>
          <w:sz w:val="24"/>
          <w:szCs w:val="24"/>
          <w:lang w:eastAsia="hi-IN" w:bidi="hi-IN"/>
        </w:rPr>
        <w:t>Step 6</w:t>
      </w:r>
      <w:r w:rsidR="00E95B0F" w:rsidRPr="00A000C1">
        <w:rPr>
          <w:rFonts w:eastAsia="Times New Roman" w:cs="Calibri"/>
          <w:b/>
          <w:color w:val="000000" w:themeColor="text1"/>
          <w:kern w:val="1"/>
          <w:sz w:val="24"/>
          <w:szCs w:val="24"/>
          <w:lang w:eastAsia="hi-IN" w:bidi="hi-IN"/>
        </w:rPr>
        <w:t>: Building of a change</w:t>
      </w:r>
    </w:p>
    <w:p w14:paraId="0C46E71B" w14:textId="77777777" w:rsidR="00726277" w:rsidRPr="00A000C1" w:rsidRDefault="00726277" w:rsidP="00E95B0F">
      <w:pPr>
        <w:suppressAutoHyphens/>
        <w:spacing w:after="0" w:line="100" w:lineRule="atLeast"/>
        <w:jc w:val="both"/>
        <w:rPr>
          <w:rFonts w:eastAsia="Times New Roman" w:cs="Calibri"/>
          <w:b/>
          <w:color w:val="000000" w:themeColor="text1"/>
          <w:kern w:val="1"/>
          <w:sz w:val="24"/>
          <w:szCs w:val="24"/>
          <w:lang w:eastAsia="hi-IN" w:bidi="hi-IN"/>
        </w:rPr>
      </w:pPr>
    </w:p>
    <w:p w14:paraId="744C3E12" w14:textId="2B443FCB" w:rsidR="00D446CC" w:rsidRDefault="00E95B0F" w:rsidP="00D446CC">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Once a Change Builder(s) has been identified the change is passed to the appropriate technology expert for building. The Change Builder(s) will change the st</w:t>
      </w:r>
      <w:r w:rsidR="00D446CC">
        <w:rPr>
          <w:rFonts w:eastAsia="Times New Roman" w:cs="Calibri"/>
          <w:color w:val="000000" w:themeColor="text1"/>
          <w:kern w:val="1"/>
          <w:sz w:val="24"/>
          <w:szCs w:val="24"/>
          <w:lang w:eastAsia="hi-IN" w:bidi="hi-IN"/>
        </w:rPr>
        <w:t>atus of the change to IN BUILD.</w:t>
      </w:r>
    </w:p>
    <w:p w14:paraId="5E1C88B1" w14:textId="77777777" w:rsidR="00E95B0F" w:rsidRPr="00A000C1" w:rsidRDefault="00E95B0F" w:rsidP="00E95B0F">
      <w:pPr>
        <w:suppressAutoHyphens/>
        <w:spacing w:after="0" w:line="100" w:lineRule="atLeast"/>
        <w:ind w:left="540"/>
        <w:jc w:val="both"/>
        <w:rPr>
          <w:rFonts w:eastAsia="Times New Roman" w:cs="Calibri"/>
          <w:color w:val="000000" w:themeColor="text1"/>
          <w:kern w:val="1"/>
          <w:sz w:val="24"/>
          <w:szCs w:val="24"/>
          <w:lang w:eastAsia="hi-IN" w:bidi="hi-IN"/>
        </w:rPr>
      </w:pPr>
    </w:p>
    <w:p w14:paraId="4C62DA6A" w14:textId="77777777" w:rsidR="001128A3" w:rsidRDefault="001128A3" w:rsidP="00E95B0F">
      <w:pPr>
        <w:suppressAutoHyphens/>
        <w:spacing w:after="0" w:line="100" w:lineRule="atLeast"/>
        <w:jc w:val="both"/>
        <w:rPr>
          <w:rFonts w:eastAsia="Times New Roman" w:cs="Calibri"/>
          <w:b/>
          <w:color w:val="000000" w:themeColor="text1"/>
          <w:kern w:val="1"/>
          <w:sz w:val="24"/>
          <w:szCs w:val="24"/>
          <w:lang w:eastAsia="hi-IN" w:bidi="hi-IN"/>
        </w:rPr>
      </w:pPr>
    </w:p>
    <w:p w14:paraId="2BF63944" w14:textId="1A081DA8" w:rsidR="00E95B0F" w:rsidRPr="00A000C1" w:rsidRDefault="00A175F4" w:rsidP="00E95B0F">
      <w:pPr>
        <w:suppressAutoHyphens/>
        <w:spacing w:after="0" w:line="100" w:lineRule="atLeast"/>
        <w:jc w:val="both"/>
        <w:rPr>
          <w:rFonts w:eastAsia="Times New Roman" w:cs="Calibri"/>
          <w:b/>
          <w:color w:val="000000" w:themeColor="text1"/>
          <w:kern w:val="1"/>
          <w:sz w:val="24"/>
          <w:szCs w:val="24"/>
          <w:lang w:eastAsia="hi-IN" w:bidi="hi-IN"/>
        </w:rPr>
      </w:pPr>
      <w:r>
        <w:rPr>
          <w:rFonts w:eastAsia="Times New Roman" w:cs="Calibri"/>
          <w:b/>
          <w:color w:val="000000" w:themeColor="text1"/>
          <w:kern w:val="1"/>
          <w:sz w:val="24"/>
          <w:szCs w:val="24"/>
          <w:lang w:eastAsia="hi-IN" w:bidi="hi-IN"/>
        </w:rPr>
        <w:lastRenderedPageBreak/>
        <w:t>Step 7</w:t>
      </w:r>
      <w:r w:rsidR="00E95B0F" w:rsidRPr="00A000C1">
        <w:rPr>
          <w:rFonts w:eastAsia="Times New Roman" w:cs="Calibri"/>
          <w:b/>
          <w:color w:val="000000" w:themeColor="text1"/>
          <w:kern w:val="1"/>
          <w:sz w:val="24"/>
          <w:szCs w:val="24"/>
          <w:lang w:eastAsia="hi-IN" w:bidi="hi-IN"/>
        </w:rPr>
        <w:t>: Testing of a change</w:t>
      </w:r>
    </w:p>
    <w:p w14:paraId="171CBAC5" w14:textId="77777777" w:rsidR="00726277" w:rsidRDefault="00726277" w:rsidP="00E95B0F">
      <w:pPr>
        <w:suppressAutoHyphens/>
        <w:spacing w:after="0" w:line="100" w:lineRule="atLeast"/>
        <w:jc w:val="both"/>
        <w:rPr>
          <w:rFonts w:eastAsia="Times New Roman" w:cs="Calibri"/>
          <w:color w:val="000000" w:themeColor="text1"/>
          <w:kern w:val="1"/>
          <w:sz w:val="24"/>
          <w:szCs w:val="24"/>
          <w:lang w:eastAsia="hi-IN" w:bidi="hi-IN"/>
        </w:rPr>
      </w:pPr>
    </w:p>
    <w:p w14:paraId="1FFFC1F1" w14:textId="77777777" w:rsidR="00E95B0F" w:rsidRPr="00A000C1" w:rsidRDefault="00E95B0F" w:rsidP="00E95B0F">
      <w:pPr>
        <w:suppressAutoHyphens/>
        <w:spacing w:after="0" w:line="100" w:lineRule="atLeast"/>
        <w:jc w:val="both"/>
        <w:rPr>
          <w:rFonts w:eastAsia="Times New Roman" w:cs="Calibri"/>
          <w:color w:val="000000" w:themeColor="text1"/>
          <w:kern w:val="1"/>
          <w:sz w:val="24"/>
          <w:szCs w:val="24"/>
          <w:lang w:eastAsia="hi-IN" w:bidi="hi-IN"/>
        </w:rPr>
      </w:pPr>
      <w:r w:rsidRPr="00A000C1">
        <w:rPr>
          <w:rFonts w:eastAsia="Times New Roman" w:cs="Calibri"/>
          <w:color w:val="000000" w:themeColor="text1"/>
          <w:kern w:val="1"/>
          <w:sz w:val="24"/>
          <w:szCs w:val="24"/>
          <w:lang w:eastAsia="hi-IN" w:bidi="hi-IN"/>
        </w:rPr>
        <w:t>Once the Change Builder(s) has completed all build activities the change is passed to a Change Tester for independent testing.</w:t>
      </w:r>
      <w:r>
        <w:rPr>
          <w:rFonts w:eastAsia="Times New Roman" w:cs="Calibri"/>
          <w:color w:val="000000" w:themeColor="text1"/>
          <w:kern w:val="1"/>
          <w:sz w:val="24"/>
          <w:szCs w:val="24"/>
          <w:lang w:eastAsia="hi-IN" w:bidi="hi-IN"/>
        </w:rPr>
        <w:t xml:space="preserve"> </w:t>
      </w:r>
      <w:r w:rsidRPr="00A000C1">
        <w:rPr>
          <w:rFonts w:eastAsia="Times New Roman" w:cs="Calibri"/>
          <w:color w:val="000000" w:themeColor="text1"/>
          <w:kern w:val="1"/>
          <w:sz w:val="24"/>
          <w:szCs w:val="24"/>
          <w:lang w:eastAsia="hi-IN" w:bidi="hi-IN"/>
        </w:rPr>
        <w:t>The Change Tester will change the status of the change to IN TEST.</w:t>
      </w:r>
    </w:p>
    <w:p w14:paraId="144EC02D" w14:textId="77777777" w:rsidR="00D4214A" w:rsidRPr="00D4214A" w:rsidRDefault="00D4214A" w:rsidP="00AB5C00">
      <w:pPr>
        <w:spacing w:after="0"/>
        <w:rPr>
          <w:highlight w:val="yellow"/>
        </w:rPr>
      </w:pPr>
    </w:p>
    <w:p w14:paraId="745014E0" w14:textId="1E63413A" w:rsidR="00D446CC" w:rsidRDefault="00D446CC" w:rsidP="00D446CC"/>
    <w:p w14:paraId="60CA0178" w14:textId="40A749A9" w:rsidR="001128A3" w:rsidRDefault="001128A3" w:rsidP="00D446CC"/>
    <w:p w14:paraId="6CC1B5E7" w14:textId="2246D095" w:rsidR="001128A3" w:rsidRDefault="001128A3" w:rsidP="00D446CC"/>
    <w:p w14:paraId="11BC98CF" w14:textId="72D34CDE" w:rsidR="001128A3" w:rsidRDefault="001128A3" w:rsidP="00D446CC"/>
    <w:p w14:paraId="2F38E725" w14:textId="40F2AAC8" w:rsidR="001128A3" w:rsidRDefault="001128A3" w:rsidP="00D446CC"/>
    <w:p w14:paraId="388E91E0" w14:textId="3A3762FC" w:rsidR="001128A3" w:rsidRDefault="001128A3" w:rsidP="00D446CC"/>
    <w:p w14:paraId="79DD3177" w14:textId="50D3C863" w:rsidR="001128A3" w:rsidRDefault="001128A3" w:rsidP="00D446CC"/>
    <w:p w14:paraId="67BB4F43" w14:textId="483D2B82" w:rsidR="001128A3" w:rsidRDefault="001128A3" w:rsidP="00D446CC"/>
    <w:p w14:paraId="6DBAF7CF" w14:textId="246BF213" w:rsidR="001128A3" w:rsidRDefault="001128A3" w:rsidP="00D446CC"/>
    <w:p w14:paraId="5C32782D" w14:textId="7CBFD85C" w:rsidR="001128A3" w:rsidRDefault="001128A3" w:rsidP="00D446CC"/>
    <w:p w14:paraId="66DC2BBE" w14:textId="2DDA7269" w:rsidR="001128A3" w:rsidRDefault="001128A3" w:rsidP="00D446CC"/>
    <w:p w14:paraId="3063EAC8" w14:textId="4DE66E92" w:rsidR="001128A3" w:rsidRDefault="001128A3" w:rsidP="00D446CC"/>
    <w:p w14:paraId="1C2CC842" w14:textId="27B13756" w:rsidR="001128A3" w:rsidRDefault="001128A3" w:rsidP="00D446CC"/>
    <w:p w14:paraId="54A49863" w14:textId="6F6BB63D" w:rsidR="001128A3" w:rsidRDefault="001128A3" w:rsidP="00D446CC"/>
    <w:p w14:paraId="123B2DD6" w14:textId="726DC1BF" w:rsidR="001128A3" w:rsidRDefault="001128A3" w:rsidP="00D446CC"/>
    <w:p w14:paraId="77AEB4B8" w14:textId="36A4B0E9" w:rsidR="001128A3" w:rsidRDefault="001128A3" w:rsidP="00D446CC"/>
    <w:p w14:paraId="6723BB86" w14:textId="071A1516" w:rsidR="001128A3" w:rsidRDefault="001128A3" w:rsidP="00D446CC"/>
    <w:p w14:paraId="0EA7A09F" w14:textId="7E51BE59" w:rsidR="001128A3" w:rsidRDefault="001128A3" w:rsidP="00D446CC"/>
    <w:p w14:paraId="21004768" w14:textId="409B22FD" w:rsidR="001128A3" w:rsidRDefault="001128A3" w:rsidP="00D446CC"/>
    <w:p w14:paraId="1A9A0BB2" w14:textId="2CD64F7C" w:rsidR="001128A3" w:rsidRDefault="001128A3" w:rsidP="00D446CC"/>
    <w:p w14:paraId="34B41885" w14:textId="77777777" w:rsidR="001128A3" w:rsidRPr="00D446CC" w:rsidRDefault="001128A3" w:rsidP="00D446CC"/>
    <w:p w14:paraId="4FF20880" w14:textId="5F477E0D" w:rsidR="00FF06CD" w:rsidRPr="009D50CB" w:rsidRDefault="00FF06CD" w:rsidP="00160178">
      <w:pPr>
        <w:pStyle w:val="Heading1"/>
        <w:ind w:left="432"/>
        <w:rPr>
          <w:rFonts w:asciiTheme="minorHAnsi" w:hAnsiTheme="minorHAnsi" w:cstheme="minorHAnsi"/>
          <w:color w:val="auto"/>
        </w:rPr>
      </w:pPr>
      <w:bookmarkStart w:id="90" w:name="_Toc118192375"/>
      <w:r w:rsidRPr="009D50CB">
        <w:rPr>
          <w:rFonts w:asciiTheme="minorHAnsi" w:hAnsiTheme="minorHAnsi" w:cstheme="minorHAnsi"/>
          <w:color w:val="auto"/>
        </w:rPr>
        <w:lastRenderedPageBreak/>
        <w:t>STANDARD TERMS AND CONDITIONS</w:t>
      </w:r>
      <w:bookmarkEnd w:id="90"/>
    </w:p>
    <w:p w14:paraId="133CEB3F" w14:textId="77777777" w:rsidR="00FF06CD" w:rsidRPr="00762AA8" w:rsidRDefault="00FF06CD" w:rsidP="00AB5C00">
      <w:pPr>
        <w:spacing w:after="0"/>
        <w:rPr>
          <w:rFonts w:cstheme="minorHAnsi"/>
        </w:rPr>
      </w:pPr>
    </w:p>
    <w:p w14:paraId="23199413"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Proposal Validity</w:t>
      </w:r>
    </w:p>
    <w:p w14:paraId="27525B9F" w14:textId="3EB6ABF4" w:rsidR="00FF06CD" w:rsidRDefault="00FF06CD" w:rsidP="00DE084C">
      <w:pPr>
        <w:spacing w:before="240" w:after="240"/>
        <w:jc w:val="both"/>
        <w:rPr>
          <w:rFonts w:cstheme="minorHAnsi"/>
          <w:sz w:val="24"/>
          <w:szCs w:val="24"/>
        </w:rPr>
      </w:pPr>
      <w:r w:rsidRPr="00762AA8">
        <w:rPr>
          <w:rFonts w:cstheme="minorHAnsi"/>
          <w:sz w:val="24"/>
          <w:szCs w:val="24"/>
        </w:rPr>
        <w:t xml:space="preserve">Unless stated elsewhere, the proposal shall remain </w:t>
      </w:r>
      <w:r w:rsidRPr="00080083">
        <w:rPr>
          <w:rFonts w:cstheme="minorHAnsi"/>
          <w:sz w:val="24"/>
          <w:szCs w:val="24"/>
        </w:rPr>
        <w:t>valid for 1 month from date of submission and subject to our written approval thereafter. However, once signed and agreed upon, the agreement shall remain valid until completion or termination of this project</w:t>
      </w:r>
      <w:r w:rsidRPr="00762AA8">
        <w:rPr>
          <w:rFonts w:cstheme="minorHAnsi"/>
          <w:sz w:val="24"/>
          <w:szCs w:val="24"/>
        </w:rPr>
        <w:t>.</w:t>
      </w:r>
    </w:p>
    <w:p w14:paraId="01E714EF" w14:textId="317ED5A4" w:rsidR="006E3414" w:rsidRPr="00762AA8" w:rsidRDefault="009F1A3D" w:rsidP="00DE084C">
      <w:pPr>
        <w:pStyle w:val="ListParagraph"/>
        <w:numPr>
          <w:ilvl w:val="0"/>
          <w:numId w:val="11"/>
        </w:numPr>
        <w:spacing w:before="240" w:after="240"/>
        <w:jc w:val="both"/>
        <w:rPr>
          <w:rFonts w:cstheme="minorHAnsi"/>
          <w:b/>
          <w:sz w:val="24"/>
          <w:szCs w:val="24"/>
        </w:rPr>
      </w:pPr>
      <w:bookmarkStart w:id="91" w:name="_Hlk98764078"/>
      <w:r>
        <w:rPr>
          <w:rFonts w:cstheme="minorHAnsi"/>
          <w:b/>
          <w:sz w:val="24"/>
          <w:szCs w:val="24"/>
        </w:rPr>
        <w:t>Project Team Location(s)</w:t>
      </w:r>
    </w:p>
    <w:p w14:paraId="191AD591" w14:textId="492AABD0" w:rsidR="006E3414" w:rsidRPr="00762AA8" w:rsidRDefault="006E3414" w:rsidP="00DE084C">
      <w:pPr>
        <w:spacing w:before="240" w:after="240"/>
        <w:jc w:val="both"/>
        <w:rPr>
          <w:rFonts w:cstheme="minorHAnsi"/>
          <w:sz w:val="24"/>
          <w:szCs w:val="24"/>
        </w:rPr>
      </w:pPr>
      <w:r w:rsidRPr="00762AA8">
        <w:rPr>
          <w:rFonts w:cstheme="minorHAnsi"/>
          <w:sz w:val="24"/>
          <w:szCs w:val="24"/>
        </w:rPr>
        <w:t xml:space="preserve">Unless stated elsewhere, </w:t>
      </w:r>
      <w:r>
        <w:rPr>
          <w:rFonts w:cstheme="minorHAnsi"/>
          <w:sz w:val="24"/>
          <w:szCs w:val="24"/>
        </w:rPr>
        <w:t xml:space="preserve">all the allocated NeoSOFT team members will be working from </w:t>
      </w:r>
      <w:proofErr w:type="spellStart"/>
      <w:r>
        <w:rPr>
          <w:rFonts w:cstheme="minorHAnsi"/>
          <w:sz w:val="24"/>
          <w:szCs w:val="24"/>
        </w:rPr>
        <w:t>NeoSOFT’s</w:t>
      </w:r>
      <w:proofErr w:type="spellEnd"/>
      <w:r>
        <w:rPr>
          <w:rFonts w:cstheme="minorHAnsi"/>
          <w:sz w:val="24"/>
          <w:szCs w:val="24"/>
        </w:rPr>
        <w:t xml:space="preserve"> location</w:t>
      </w:r>
      <w:r w:rsidR="000D0EBA">
        <w:rPr>
          <w:rFonts w:cstheme="minorHAnsi"/>
          <w:sz w:val="24"/>
          <w:szCs w:val="24"/>
        </w:rPr>
        <w:t>,</w:t>
      </w:r>
      <w:r>
        <w:rPr>
          <w:rFonts w:cstheme="minorHAnsi"/>
          <w:sz w:val="24"/>
          <w:szCs w:val="24"/>
        </w:rPr>
        <w:t xml:space="preserve"> and no </w:t>
      </w:r>
      <w:r w:rsidR="00080309">
        <w:rPr>
          <w:rFonts w:cstheme="minorHAnsi"/>
          <w:sz w:val="24"/>
          <w:szCs w:val="24"/>
        </w:rPr>
        <w:t>resources</w:t>
      </w:r>
      <w:r>
        <w:rPr>
          <w:rFonts w:cstheme="minorHAnsi"/>
          <w:sz w:val="24"/>
          <w:szCs w:val="24"/>
        </w:rPr>
        <w:t xml:space="preserve"> will be working at client-location(s)</w:t>
      </w:r>
      <w:r w:rsidR="001221BB">
        <w:rPr>
          <w:rFonts w:cstheme="minorHAnsi"/>
          <w:sz w:val="24"/>
          <w:szCs w:val="24"/>
        </w:rPr>
        <w:t xml:space="preserve"> for this current scope of </w:t>
      </w:r>
      <w:r w:rsidR="000D0EBA">
        <w:rPr>
          <w:rFonts w:cstheme="minorHAnsi"/>
          <w:sz w:val="24"/>
          <w:szCs w:val="24"/>
        </w:rPr>
        <w:t>engagement</w:t>
      </w:r>
      <w:r>
        <w:rPr>
          <w:rFonts w:cstheme="minorHAnsi"/>
          <w:sz w:val="24"/>
          <w:szCs w:val="24"/>
        </w:rPr>
        <w:t>.</w:t>
      </w:r>
    </w:p>
    <w:bookmarkEnd w:id="91"/>
    <w:p w14:paraId="1D919783"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Commencement of Project</w:t>
      </w:r>
    </w:p>
    <w:p w14:paraId="756E51A1" w14:textId="473404A5" w:rsidR="00FF06CD" w:rsidRPr="00762AA8" w:rsidRDefault="00FF06CD" w:rsidP="00DE084C">
      <w:pPr>
        <w:spacing w:before="240" w:after="240"/>
        <w:jc w:val="both"/>
        <w:rPr>
          <w:rFonts w:cstheme="minorHAnsi"/>
          <w:sz w:val="24"/>
          <w:szCs w:val="24"/>
        </w:rPr>
      </w:pPr>
      <w:r w:rsidRPr="00762AA8">
        <w:rPr>
          <w:rFonts w:cstheme="minorHAnsi"/>
          <w:sz w:val="24"/>
          <w:szCs w:val="24"/>
        </w:rPr>
        <w:t>NeoSOFT will need a minimum lead-</w:t>
      </w:r>
      <w:r w:rsidRPr="00080083">
        <w:rPr>
          <w:rFonts w:cstheme="minorHAnsi"/>
          <w:sz w:val="24"/>
          <w:szCs w:val="24"/>
        </w:rPr>
        <w:t xml:space="preserve">time of </w:t>
      </w:r>
      <w:r w:rsidR="00080083" w:rsidRPr="00080083">
        <w:rPr>
          <w:rFonts w:cstheme="minorHAnsi"/>
          <w:sz w:val="24"/>
          <w:szCs w:val="24"/>
        </w:rPr>
        <w:t>2-4</w:t>
      </w:r>
      <w:r w:rsidRPr="00080083">
        <w:rPr>
          <w:rFonts w:cstheme="minorHAnsi"/>
          <w:sz w:val="24"/>
          <w:szCs w:val="24"/>
        </w:rPr>
        <w:t xml:space="preserve"> weeks before the commencement of the project. This is essential to gear up the adequate resources and carry out necessary scheduling. As this is fixed priced project, it would be NeoSOFT responsibility to</w:t>
      </w:r>
      <w:r w:rsidRPr="00762AA8">
        <w:rPr>
          <w:rFonts w:cstheme="minorHAnsi"/>
          <w:sz w:val="24"/>
          <w:szCs w:val="24"/>
        </w:rPr>
        <w:t xml:space="preserve"> complete </w:t>
      </w:r>
      <w:r w:rsidR="007C205D">
        <w:rPr>
          <w:rFonts w:cstheme="minorHAnsi"/>
          <w:sz w:val="24"/>
          <w:szCs w:val="24"/>
        </w:rPr>
        <w:t xml:space="preserve">it </w:t>
      </w:r>
      <w:r w:rsidRPr="00762AA8">
        <w:rPr>
          <w:rFonts w:cstheme="minorHAnsi"/>
          <w:sz w:val="24"/>
          <w:szCs w:val="24"/>
        </w:rPr>
        <w:t>within the decided time frame. However, the lead time will start on receipt of the duly signed techno-commercial SOW/Proposal by Client and NeoSOFT.</w:t>
      </w:r>
    </w:p>
    <w:p w14:paraId="243E93E9"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Approvals &amp; Acceptance Criteria</w:t>
      </w:r>
    </w:p>
    <w:p w14:paraId="0FBD2664" w14:textId="25982FF8" w:rsidR="00FF06CD" w:rsidRDefault="00FF06CD" w:rsidP="00DE084C">
      <w:pPr>
        <w:spacing w:before="240" w:after="240"/>
        <w:jc w:val="both"/>
        <w:rPr>
          <w:rFonts w:cstheme="minorHAnsi"/>
          <w:sz w:val="24"/>
          <w:szCs w:val="24"/>
        </w:rPr>
      </w:pPr>
      <w:r w:rsidRPr="00762AA8">
        <w:rPr>
          <w:rFonts w:cstheme="minorHAnsi"/>
          <w:sz w:val="24"/>
          <w:szCs w:val="24"/>
        </w:rPr>
        <w:t xml:space="preserve">User interaction and speedy approvals wherever identified and required plays an important role in meeting requirements accurately and timely. Once a project/project-phase is completed and NeoSOFT will provide project/project-phase release for review and approval, client will either sign off </w:t>
      </w:r>
      <w:r w:rsidRPr="00080083">
        <w:rPr>
          <w:rFonts w:cstheme="minorHAnsi"/>
          <w:sz w:val="24"/>
          <w:szCs w:val="24"/>
        </w:rPr>
        <w:t>on the approval for the next phase to begin or reply to NeoSOFT, in writing i.e. within [5] days, advising what tasks must still be accomplished. If not reverted in [5] working days with proper feedback after release, release will be deemed accepted. In the event any feedback is provided after the said period of [5] working days, the same</w:t>
      </w:r>
      <w:r w:rsidR="002306A2">
        <w:rPr>
          <w:rFonts w:cstheme="minorHAnsi"/>
          <w:sz w:val="24"/>
          <w:szCs w:val="24"/>
        </w:rPr>
        <w:t xml:space="preserve"> may be taken and considered on </w:t>
      </w:r>
      <w:r w:rsidRPr="00080083">
        <w:rPr>
          <w:rFonts w:cstheme="minorHAnsi"/>
          <w:sz w:val="24"/>
          <w:szCs w:val="24"/>
        </w:rPr>
        <w:t>mutually agreeable terms.</w:t>
      </w:r>
    </w:p>
    <w:p w14:paraId="5A750D57" w14:textId="578DB10C" w:rsidR="00873E68" w:rsidRDefault="00873E68" w:rsidP="00DE084C">
      <w:pPr>
        <w:spacing w:before="240" w:after="240"/>
        <w:jc w:val="both"/>
        <w:rPr>
          <w:rFonts w:cstheme="minorHAnsi"/>
          <w:sz w:val="24"/>
          <w:szCs w:val="24"/>
        </w:rPr>
      </w:pPr>
    </w:p>
    <w:p w14:paraId="71CE0F85" w14:textId="77777777" w:rsidR="00873E68" w:rsidRPr="00762AA8" w:rsidRDefault="00873E68" w:rsidP="00DE084C">
      <w:pPr>
        <w:spacing w:before="240" w:after="240"/>
        <w:jc w:val="both"/>
        <w:rPr>
          <w:rFonts w:cstheme="minorHAnsi"/>
          <w:sz w:val="24"/>
          <w:szCs w:val="24"/>
        </w:rPr>
      </w:pPr>
    </w:p>
    <w:p w14:paraId="6D461CAA" w14:textId="0A27BD41" w:rsidR="00FF06CD" w:rsidRPr="00AB5C00"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lastRenderedPageBreak/>
        <w:t>Additional Support Services</w:t>
      </w:r>
    </w:p>
    <w:p w14:paraId="1E89FCDB" w14:textId="3889AEC5" w:rsidR="00FF06CD" w:rsidRDefault="00FF06CD" w:rsidP="00DE084C">
      <w:pPr>
        <w:spacing w:before="240" w:after="240" w:line="276" w:lineRule="auto"/>
        <w:jc w:val="both"/>
        <w:rPr>
          <w:rFonts w:cstheme="minorHAnsi"/>
          <w:sz w:val="24"/>
          <w:szCs w:val="24"/>
        </w:rPr>
      </w:pPr>
      <w:r w:rsidRPr="00762AA8">
        <w:rPr>
          <w:rFonts w:cstheme="minorHAnsi"/>
          <w:sz w:val="24"/>
          <w:szCs w:val="24"/>
        </w:rPr>
        <w:t>In case Client requires assistance in the execution of its tasks in respect of the completed assignment, NeoSOFT may undertake this on Time &amp; Material/Managed Servic</w:t>
      </w:r>
      <w:r w:rsidR="002306A2">
        <w:rPr>
          <w:rFonts w:cstheme="minorHAnsi"/>
          <w:sz w:val="24"/>
          <w:szCs w:val="24"/>
        </w:rPr>
        <w:t xml:space="preserve">e/Bucket Hours basis based on </w:t>
      </w:r>
      <w:r w:rsidRPr="00762AA8">
        <w:rPr>
          <w:rFonts w:cstheme="minorHAnsi"/>
          <w:sz w:val="24"/>
          <w:szCs w:val="24"/>
        </w:rPr>
        <w:t>mutually a</w:t>
      </w:r>
      <w:r w:rsidR="00AB5C00">
        <w:rPr>
          <w:rFonts w:cstheme="minorHAnsi"/>
          <w:sz w:val="24"/>
          <w:szCs w:val="24"/>
        </w:rPr>
        <w:t>greeable terms with the Client.</w:t>
      </w:r>
    </w:p>
    <w:p w14:paraId="2EB613CF" w14:textId="7DF96302"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Warranty Period</w:t>
      </w:r>
    </w:p>
    <w:p w14:paraId="1FED1283" w14:textId="3B2BCDAB" w:rsidR="00AB5C00" w:rsidRPr="00D446CC" w:rsidRDefault="00FF06CD" w:rsidP="00DE084C">
      <w:pPr>
        <w:spacing w:before="240" w:after="240"/>
        <w:jc w:val="both"/>
        <w:rPr>
          <w:rFonts w:cstheme="minorHAnsi"/>
          <w:sz w:val="24"/>
          <w:szCs w:val="24"/>
        </w:rPr>
      </w:pPr>
      <w:r w:rsidRPr="00080083">
        <w:rPr>
          <w:rFonts w:cstheme="minorHAnsi"/>
          <w:sz w:val="24"/>
          <w:szCs w:val="24"/>
        </w:rPr>
        <w:t xml:space="preserve">Unless stated elsewhere, NeoSOFT will provide a Warranty period </w:t>
      </w:r>
      <w:r w:rsidR="00AE0AE3">
        <w:rPr>
          <w:rFonts w:cstheme="minorHAnsi"/>
          <w:sz w:val="24"/>
          <w:szCs w:val="24"/>
        </w:rPr>
        <w:t>of</w:t>
      </w:r>
      <w:r w:rsidRPr="00080083">
        <w:rPr>
          <w:rFonts w:cstheme="minorHAnsi"/>
          <w:sz w:val="24"/>
          <w:szCs w:val="24"/>
        </w:rPr>
        <w:t xml:space="preserve"> 1 month from </w:t>
      </w:r>
      <w:r w:rsidR="00AE0AE3">
        <w:rPr>
          <w:rFonts w:cstheme="minorHAnsi"/>
          <w:sz w:val="24"/>
          <w:szCs w:val="24"/>
        </w:rPr>
        <w:t xml:space="preserve">the </w:t>
      </w:r>
      <w:r w:rsidRPr="00080083">
        <w:rPr>
          <w:rFonts w:cstheme="minorHAnsi"/>
          <w:sz w:val="24"/>
          <w:szCs w:val="24"/>
        </w:rPr>
        <w:t>date of UAT Sign</w:t>
      </w:r>
      <w:r w:rsidR="00AB5C00" w:rsidRPr="00080083">
        <w:rPr>
          <w:rFonts w:cstheme="minorHAnsi"/>
          <w:sz w:val="24"/>
          <w:szCs w:val="24"/>
        </w:rPr>
        <w:t>-o</w:t>
      </w:r>
      <w:r w:rsidRPr="00080083">
        <w:rPr>
          <w:rFonts w:cstheme="minorHAnsi"/>
          <w:sz w:val="24"/>
          <w:szCs w:val="24"/>
        </w:rPr>
        <w:t>ff. The Warranty period support activities will be limited to bug fixes and will not entertain any enhancements or additional requirements.</w:t>
      </w:r>
    </w:p>
    <w:p w14:paraId="403FDFE5"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Additional Scope of Work</w:t>
      </w:r>
    </w:p>
    <w:p w14:paraId="6D7D3047" w14:textId="3FAAFA4D" w:rsidR="00FF06CD" w:rsidRPr="00762AA8" w:rsidRDefault="00FF06CD" w:rsidP="00DE084C">
      <w:pPr>
        <w:spacing w:before="240" w:after="240"/>
        <w:jc w:val="both"/>
        <w:rPr>
          <w:rFonts w:cstheme="minorHAnsi"/>
          <w:sz w:val="24"/>
          <w:szCs w:val="24"/>
        </w:rPr>
      </w:pPr>
      <w:r w:rsidRPr="00762AA8">
        <w:rPr>
          <w:rFonts w:cstheme="minorHAnsi"/>
          <w:sz w:val="24"/>
          <w:szCs w:val="24"/>
        </w:rPr>
        <w:t>Inputs or feedback received</w:t>
      </w:r>
      <w:r w:rsidR="00AB5C00">
        <w:rPr>
          <w:rFonts w:cstheme="minorHAnsi"/>
          <w:sz w:val="24"/>
          <w:szCs w:val="24"/>
        </w:rPr>
        <w:t xml:space="preserve"> after the UAT Sign-o</w:t>
      </w:r>
      <w:r w:rsidRPr="00762AA8">
        <w:rPr>
          <w:rFonts w:cstheme="minorHAnsi"/>
          <w:sz w:val="24"/>
          <w:szCs w:val="24"/>
        </w:rPr>
        <w:t xml:space="preserve">ff would be considered as fresh requirements or would be treated as per change management procedure. </w:t>
      </w:r>
    </w:p>
    <w:p w14:paraId="76B1F6B2"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Interruption of Work</w:t>
      </w:r>
    </w:p>
    <w:p w14:paraId="245201E1" w14:textId="69F8FA67" w:rsidR="00FF06CD" w:rsidRPr="00762AA8" w:rsidRDefault="00FF06CD" w:rsidP="00DE084C">
      <w:pPr>
        <w:spacing w:before="240" w:after="240" w:line="276" w:lineRule="auto"/>
        <w:jc w:val="both"/>
        <w:rPr>
          <w:rFonts w:cstheme="minorHAnsi"/>
          <w:sz w:val="24"/>
          <w:szCs w:val="24"/>
        </w:rPr>
      </w:pPr>
      <w:r w:rsidRPr="00762AA8">
        <w:rPr>
          <w:rFonts w:cstheme="minorHAnsi"/>
          <w:sz w:val="24"/>
          <w:szCs w:val="24"/>
        </w:rPr>
        <w:t>Delay in work due to reasons extraneous to NeoSOFT (viz. Non-availability of Client personnel or Hardware/Software resources or data in the desired format, etc.) will automatically lead to the proportionate extension of the project duration and price. So any such extensions which incur cost</w:t>
      </w:r>
      <w:r w:rsidR="00AE0AE3">
        <w:rPr>
          <w:rFonts w:cstheme="minorHAnsi"/>
          <w:sz w:val="24"/>
          <w:szCs w:val="24"/>
        </w:rPr>
        <w:t>s</w:t>
      </w:r>
      <w:r w:rsidRPr="00762AA8">
        <w:rPr>
          <w:rFonts w:cstheme="minorHAnsi"/>
          <w:sz w:val="24"/>
          <w:szCs w:val="24"/>
        </w:rPr>
        <w:t xml:space="preserve"> need to be borne by the customer on mutually agreeable terms.</w:t>
      </w:r>
    </w:p>
    <w:p w14:paraId="2CE8382C"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Expenses</w:t>
      </w:r>
    </w:p>
    <w:p w14:paraId="63BFB3A5" w14:textId="2B4A4CB2" w:rsidR="00FF06CD" w:rsidRPr="00762AA8" w:rsidRDefault="00FF06CD" w:rsidP="00DE084C">
      <w:pPr>
        <w:spacing w:before="240" w:after="240" w:line="276" w:lineRule="auto"/>
        <w:jc w:val="both"/>
        <w:rPr>
          <w:rFonts w:cstheme="minorHAnsi"/>
          <w:sz w:val="24"/>
          <w:szCs w:val="24"/>
        </w:rPr>
      </w:pPr>
      <w:r w:rsidRPr="00762AA8">
        <w:rPr>
          <w:rFonts w:cstheme="minorHAnsi"/>
          <w:sz w:val="24"/>
          <w:szCs w:val="24"/>
        </w:rPr>
        <w:t>All the travel and other expenses of NeoSOFT employees incurred during any unplanned onsite support as part of the project engagement shall be borne by the Client</w:t>
      </w:r>
      <w:r w:rsidR="00AE6409">
        <w:rPr>
          <w:rFonts w:cstheme="minorHAnsi"/>
          <w:sz w:val="24"/>
          <w:szCs w:val="24"/>
        </w:rPr>
        <w:t>. The expenses shall include the per diem as well</w:t>
      </w:r>
      <w:r w:rsidRPr="00762AA8">
        <w:rPr>
          <w:rFonts w:cstheme="minorHAnsi"/>
          <w:sz w:val="24"/>
          <w:szCs w:val="24"/>
        </w:rPr>
        <w:t>. Unless specifically defined, the proposed scope of work/ price does not include any such on</w:t>
      </w:r>
      <w:r w:rsidR="002E674D">
        <w:rPr>
          <w:rFonts w:cstheme="minorHAnsi"/>
          <w:sz w:val="24"/>
          <w:szCs w:val="24"/>
        </w:rPr>
        <w:t>-</w:t>
      </w:r>
      <w:r w:rsidRPr="00762AA8">
        <w:rPr>
          <w:rFonts w:cstheme="minorHAnsi"/>
          <w:sz w:val="24"/>
          <w:szCs w:val="24"/>
        </w:rPr>
        <w:t xml:space="preserve">site visit at the client location as </w:t>
      </w:r>
      <w:proofErr w:type="spellStart"/>
      <w:proofErr w:type="gramStart"/>
      <w:r w:rsidRPr="00762AA8">
        <w:rPr>
          <w:rFonts w:cstheme="minorHAnsi"/>
          <w:sz w:val="24"/>
          <w:szCs w:val="24"/>
        </w:rPr>
        <w:t>NeoSOFT‘</w:t>
      </w:r>
      <w:proofErr w:type="gramEnd"/>
      <w:r w:rsidRPr="00762AA8">
        <w:rPr>
          <w:rFonts w:cstheme="minorHAnsi"/>
          <w:sz w:val="24"/>
          <w:szCs w:val="24"/>
        </w:rPr>
        <w:t>s</w:t>
      </w:r>
      <w:proofErr w:type="spellEnd"/>
      <w:r w:rsidRPr="00762AA8">
        <w:rPr>
          <w:rFonts w:cstheme="minorHAnsi"/>
          <w:sz w:val="24"/>
          <w:szCs w:val="24"/>
        </w:rPr>
        <w:t xml:space="preserve"> responsibility.</w:t>
      </w:r>
    </w:p>
    <w:p w14:paraId="716D5AE7"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Delay in Payment</w:t>
      </w:r>
    </w:p>
    <w:p w14:paraId="0B4548B5" w14:textId="09364C51" w:rsidR="00FF06CD" w:rsidRDefault="00FF06CD" w:rsidP="00DE084C">
      <w:pPr>
        <w:spacing w:before="240" w:after="240"/>
        <w:jc w:val="both"/>
        <w:rPr>
          <w:rFonts w:cstheme="minorHAnsi"/>
          <w:sz w:val="24"/>
          <w:szCs w:val="24"/>
        </w:rPr>
      </w:pPr>
      <w:r w:rsidRPr="00762AA8">
        <w:rPr>
          <w:rFonts w:cstheme="minorHAnsi"/>
          <w:sz w:val="24"/>
          <w:szCs w:val="24"/>
        </w:rPr>
        <w:t xml:space="preserve">We are sure that our client would release the payment as per agreed payment schedules. If there </w:t>
      </w:r>
      <w:r w:rsidR="00AE0AE3">
        <w:rPr>
          <w:rFonts w:cstheme="minorHAnsi"/>
          <w:sz w:val="24"/>
          <w:szCs w:val="24"/>
        </w:rPr>
        <w:t>is</w:t>
      </w:r>
      <w:r w:rsidRPr="00762AA8">
        <w:rPr>
          <w:rFonts w:cstheme="minorHAnsi"/>
          <w:sz w:val="24"/>
          <w:szCs w:val="24"/>
        </w:rPr>
        <w:t xml:space="preserve"> a delay of more </w:t>
      </w:r>
      <w:r w:rsidRPr="00080083">
        <w:rPr>
          <w:rFonts w:cstheme="minorHAnsi"/>
          <w:sz w:val="24"/>
          <w:szCs w:val="24"/>
        </w:rPr>
        <w:t xml:space="preserve">than </w:t>
      </w:r>
      <w:r w:rsidR="00080083" w:rsidRPr="00080083">
        <w:rPr>
          <w:rFonts w:cstheme="minorHAnsi"/>
          <w:sz w:val="24"/>
          <w:szCs w:val="24"/>
        </w:rPr>
        <w:t>15 Days</w:t>
      </w:r>
      <w:r w:rsidRPr="00080083">
        <w:rPr>
          <w:rFonts w:cstheme="minorHAnsi"/>
          <w:sz w:val="24"/>
          <w:szCs w:val="24"/>
        </w:rPr>
        <w:t xml:space="preserve"> due to reasons beyond our control, outstanding due amount would attract interest </w:t>
      </w:r>
      <w:r w:rsidR="00080083">
        <w:rPr>
          <w:rFonts w:cstheme="minorHAnsi"/>
          <w:sz w:val="24"/>
          <w:szCs w:val="24"/>
        </w:rPr>
        <w:t>@1.5</w:t>
      </w:r>
      <w:r w:rsidRPr="00080083">
        <w:rPr>
          <w:rFonts w:cstheme="minorHAnsi"/>
          <w:sz w:val="24"/>
          <w:szCs w:val="24"/>
        </w:rPr>
        <w:t>%</w:t>
      </w:r>
      <w:r w:rsidR="00080083">
        <w:rPr>
          <w:rFonts w:cstheme="minorHAnsi"/>
          <w:sz w:val="24"/>
          <w:szCs w:val="24"/>
        </w:rPr>
        <w:t xml:space="preserve"> per month</w:t>
      </w:r>
      <w:r w:rsidRPr="00080083">
        <w:rPr>
          <w:rFonts w:cstheme="minorHAnsi"/>
          <w:sz w:val="24"/>
          <w:szCs w:val="24"/>
        </w:rPr>
        <w:t xml:space="preserve"> or part of thereof</w:t>
      </w:r>
      <w:r w:rsidRPr="00762AA8">
        <w:rPr>
          <w:rFonts w:cstheme="minorHAnsi"/>
          <w:sz w:val="24"/>
          <w:szCs w:val="24"/>
        </w:rPr>
        <w:t>.</w:t>
      </w:r>
    </w:p>
    <w:p w14:paraId="031A8197" w14:textId="77777777" w:rsidR="00873E68" w:rsidRDefault="00873E68" w:rsidP="00DE084C">
      <w:pPr>
        <w:spacing w:before="240" w:after="240"/>
        <w:jc w:val="both"/>
        <w:rPr>
          <w:rFonts w:cstheme="minorHAnsi"/>
          <w:sz w:val="24"/>
          <w:szCs w:val="24"/>
        </w:rPr>
      </w:pPr>
    </w:p>
    <w:p w14:paraId="654E89DF" w14:textId="77777777" w:rsidR="00B02DDF" w:rsidRPr="00B02DDF" w:rsidRDefault="00B02DDF" w:rsidP="00DE084C">
      <w:pPr>
        <w:pStyle w:val="ListParagraph"/>
        <w:numPr>
          <w:ilvl w:val="0"/>
          <w:numId w:val="2"/>
        </w:numPr>
        <w:spacing w:before="240" w:after="240"/>
        <w:jc w:val="both"/>
        <w:rPr>
          <w:rFonts w:cstheme="minorHAnsi"/>
          <w:b/>
          <w:sz w:val="24"/>
          <w:szCs w:val="24"/>
        </w:rPr>
      </w:pPr>
      <w:r w:rsidRPr="00B02DDF">
        <w:rPr>
          <w:rFonts w:cstheme="minorHAnsi"/>
          <w:b/>
          <w:sz w:val="24"/>
          <w:szCs w:val="24"/>
        </w:rPr>
        <w:lastRenderedPageBreak/>
        <w:t>Source Code Handover</w:t>
      </w:r>
    </w:p>
    <w:p w14:paraId="60C4FE23" w14:textId="298F9656" w:rsidR="00B02DDF" w:rsidRPr="00B02DDF" w:rsidRDefault="00B02DDF" w:rsidP="00DE084C">
      <w:pPr>
        <w:spacing w:before="240" w:after="240"/>
        <w:jc w:val="both"/>
        <w:rPr>
          <w:rFonts w:cstheme="minorHAnsi"/>
          <w:sz w:val="24"/>
          <w:szCs w:val="24"/>
        </w:rPr>
      </w:pPr>
      <w:r w:rsidRPr="00B02DDF">
        <w:rPr>
          <w:rFonts w:cstheme="minorHAnsi"/>
          <w:sz w:val="24"/>
          <w:szCs w:val="24"/>
        </w:rPr>
        <w:t>Only after the realization of the full and final payment</w:t>
      </w:r>
      <w:r w:rsidR="00AE0AE3">
        <w:rPr>
          <w:rFonts w:cstheme="minorHAnsi"/>
          <w:sz w:val="24"/>
          <w:szCs w:val="24"/>
        </w:rPr>
        <w:t>,</w:t>
      </w:r>
      <w:r w:rsidRPr="00B02DDF">
        <w:rPr>
          <w:rFonts w:cstheme="minorHAnsi"/>
          <w:sz w:val="24"/>
          <w:szCs w:val="24"/>
        </w:rPr>
        <w:t xml:space="preserve"> </w:t>
      </w:r>
      <w:r w:rsidR="001C279A">
        <w:rPr>
          <w:rFonts w:cstheme="minorHAnsi"/>
          <w:sz w:val="24"/>
          <w:szCs w:val="24"/>
        </w:rPr>
        <w:t xml:space="preserve">we </w:t>
      </w:r>
      <w:r w:rsidRPr="00B02DDF">
        <w:rPr>
          <w:rFonts w:cstheme="minorHAnsi"/>
          <w:sz w:val="24"/>
          <w:szCs w:val="24"/>
        </w:rPr>
        <w:t>will move</w:t>
      </w:r>
      <w:r w:rsidR="00784419">
        <w:rPr>
          <w:rFonts w:cstheme="minorHAnsi"/>
          <w:sz w:val="24"/>
          <w:szCs w:val="24"/>
        </w:rPr>
        <w:t>/transfer</w:t>
      </w:r>
      <w:r w:rsidRPr="00B02DDF">
        <w:rPr>
          <w:rFonts w:cstheme="minorHAnsi"/>
          <w:sz w:val="24"/>
          <w:szCs w:val="24"/>
        </w:rPr>
        <w:t xml:space="preserve"> the </w:t>
      </w:r>
      <w:r w:rsidR="001C279A">
        <w:rPr>
          <w:rFonts w:cstheme="minorHAnsi"/>
          <w:sz w:val="24"/>
          <w:szCs w:val="24"/>
        </w:rPr>
        <w:t xml:space="preserve">relevant </w:t>
      </w:r>
      <w:r w:rsidRPr="00B02DDF">
        <w:rPr>
          <w:rFonts w:cstheme="minorHAnsi"/>
          <w:sz w:val="24"/>
          <w:szCs w:val="24"/>
        </w:rPr>
        <w:t>source code to the customers’ environment.</w:t>
      </w:r>
    </w:p>
    <w:p w14:paraId="7C02F3BC" w14:textId="77777777" w:rsidR="00FF06CD" w:rsidRPr="00762AA8" w:rsidRDefault="00FF06CD" w:rsidP="00DE084C">
      <w:pPr>
        <w:pStyle w:val="ListParagraph"/>
        <w:numPr>
          <w:ilvl w:val="0"/>
          <w:numId w:val="11"/>
        </w:numPr>
        <w:spacing w:before="240" w:after="240"/>
        <w:jc w:val="both"/>
        <w:rPr>
          <w:rFonts w:cstheme="minorHAnsi"/>
          <w:b/>
          <w:sz w:val="24"/>
          <w:szCs w:val="24"/>
        </w:rPr>
      </w:pPr>
      <w:r w:rsidRPr="00762AA8">
        <w:rPr>
          <w:rFonts w:cstheme="minorHAnsi"/>
          <w:b/>
          <w:sz w:val="24"/>
          <w:szCs w:val="24"/>
        </w:rPr>
        <w:t>General Exclusions</w:t>
      </w:r>
    </w:p>
    <w:p w14:paraId="184D650A" w14:textId="77777777" w:rsidR="00FF06CD" w:rsidRPr="00762AA8" w:rsidRDefault="00FF06CD" w:rsidP="00DE084C">
      <w:pPr>
        <w:spacing w:before="240" w:after="240" w:line="276" w:lineRule="auto"/>
        <w:jc w:val="both"/>
        <w:rPr>
          <w:rFonts w:cstheme="minorHAnsi"/>
          <w:sz w:val="24"/>
          <w:szCs w:val="24"/>
        </w:rPr>
      </w:pPr>
      <w:r w:rsidRPr="00762AA8">
        <w:rPr>
          <w:rFonts w:cstheme="minorHAnsi"/>
          <w:sz w:val="24"/>
          <w:szCs w:val="24"/>
        </w:rPr>
        <w:t>Unless and otherwise stated or covered or accepted elsewhere, following are excluded:</w:t>
      </w:r>
    </w:p>
    <w:p w14:paraId="6C2A0047" w14:textId="77777777" w:rsidR="00FF06CD" w:rsidRPr="00762AA8"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Procurement of Hardware &amp; Software licenses to run application</w:t>
      </w:r>
    </w:p>
    <w:p w14:paraId="2259A738" w14:textId="79955624" w:rsidR="00FF06CD" w:rsidRPr="00762AA8" w:rsidRDefault="002306A2" w:rsidP="00DE084C">
      <w:pPr>
        <w:pStyle w:val="ListParagraph"/>
        <w:numPr>
          <w:ilvl w:val="0"/>
          <w:numId w:val="10"/>
        </w:numPr>
        <w:spacing w:before="240" w:after="240" w:line="276" w:lineRule="auto"/>
        <w:jc w:val="both"/>
        <w:rPr>
          <w:rFonts w:cstheme="minorHAnsi"/>
          <w:sz w:val="24"/>
          <w:szCs w:val="24"/>
        </w:rPr>
      </w:pPr>
      <w:r>
        <w:rPr>
          <w:rFonts w:cstheme="minorHAnsi"/>
          <w:sz w:val="24"/>
          <w:szCs w:val="24"/>
        </w:rPr>
        <w:t>Integration with other</w:t>
      </w:r>
      <w:r w:rsidR="00FF06CD" w:rsidRPr="00762AA8">
        <w:rPr>
          <w:rFonts w:cstheme="minorHAnsi"/>
          <w:sz w:val="24"/>
          <w:szCs w:val="24"/>
        </w:rPr>
        <w:t>/</w:t>
      </w:r>
      <w:r w:rsidR="002E674D">
        <w:rPr>
          <w:rFonts w:cstheme="minorHAnsi"/>
          <w:sz w:val="24"/>
          <w:szCs w:val="24"/>
        </w:rPr>
        <w:t>third-</w:t>
      </w:r>
      <w:r w:rsidR="00FF06CD" w:rsidRPr="00762AA8">
        <w:rPr>
          <w:rFonts w:cstheme="minorHAnsi"/>
          <w:sz w:val="24"/>
          <w:szCs w:val="24"/>
        </w:rPr>
        <w:t>party software application/</w:t>
      </w:r>
      <w:r w:rsidR="002E674D">
        <w:rPr>
          <w:rFonts w:cstheme="minorHAnsi"/>
          <w:sz w:val="24"/>
          <w:szCs w:val="24"/>
        </w:rPr>
        <w:t>tools</w:t>
      </w:r>
      <w:r w:rsidR="00FF06CD" w:rsidRPr="00762AA8">
        <w:rPr>
          <w:rFonts w:cstheme="minorHAnsi"/>
          <w:sz w:val="24"/>
          <w:szCs w:val="24"/>
        </w:rPr>
        <w:t xml:space="preserve"> which has not been identified within scope of engagement and written in the proposal.</w:t>
      </w:r>
    </w:p>
    <w:p w14:paraId="6470D9E5" w14:textId="77777777" w:rsidR="00FF06CD" w:rsidRPr="00762AA8"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Knowledge transfer to another Vendor</w:t>
      </w:r>
    </w:p>
    <w:p w14:paraId="58641C21" w14:textId="77777777" w:rsidR="00FF06CD" w:rsidRPr="00762AA8"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Direct Knowledge transition from another Vendor</w:t>
      </w:r>
    </w:p>
    <w:p w14:paraId="1397F415" w14:textId="77777777" w:rsidR="00FF06CD" w:rsidRPr="00762AA8"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Data Migration from existing system, if any.</w:t>
      </w:r>
    </w:p>
    <w:p w14:paraId="477B9827" w14:textId="77777777" w:rsidR="00FF06CD" w:rsidRPr="00762AA8"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Utilities like backup, recovery, purging, etc.</w:t>
      </w:r>
    </w:p>
    <w:p w14:paraId="6B88F7CB" w14:textId="0110FD01" w:rsidR="00FF06CD"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Printed stationaries, storage</w:t>
      </w:r>
      <w:r w:rsidR="002E674D">
        <w:rPr>
          <w:rFonts w:cstheme="minorHAnsi"/>
          <w:sz w:val="24"/>
          <w:szCs w:val="24"/>
        </w:rPr>
        <w:t>,</w:t>
      </w:r>
      <w:r w:rsidRPr="00762AA8">
        <w:rPr>
          <w:rFonts w:cstheme="minorHAnsi"/>
          <w:sz w:val="24"/>
          <w:szCs w:val="24"/>
        </w:rPr>
        <w:t xml:space="preserve"> and production of any graphical information like a Photograph (unless provided during requirement analysis phase)</w:t>
      </w:r>
    </w:p>
    <w:p w14:paraId="76878340" w14:textId="6F339031" w:rsidR="00752879" w:rsidRPr="00762AA8" w:rsidRDefault="00752879" w:rsidP="00DE084C">
      <w:pPr>
        <w:pStyle w:val="ListParagraph"/>
        <w:numPr>
          <w:ilvl w:val="0"/>
          <w:numId w:val="10"/>
        </w:numPr>
        <w:spacing w:before="240" w:after="240" w:line="276" w:lineRule="auto"/>
        <w:jc w:val="both"/>
        <w:rPr>
          <w:rFonts w:cstheme="minorHAnsi"/>
          <w:sz w:val="24"/>
          <w:szCs w:val="24"/>
        </w:rPr>
      </w:pPr>
      <w:r w:rsidRPr="00752879">
        <w:rPr>
          <w:rFonts w:cstheme="minorHAnsi"/>
          <w:sz w:val="24"/>
          <w:szCs w:val="24"/>
        </w:rPr>
        <w:t>Vulnerability Assessment and Penetration Testing</w:t>
      </w:r>
    </w:p>
    <w:p w14:paraId="0097089B" w14:textId="1F31410B" w:rsidR="00FF06CD" w:rsidRDefault="00FF06CD" w:rsidP="00DE084C">
      <w:pPr>
        <w:pStyle w:val="ListParagraph"/>
        <w:numPr>
          <w:ilvl w:val="0"/>
          <w:numId w:val="10"/>
        </w:numPr>
        <w:spacing w:before="240" w:after="240" w:line="276" w:lineRule="auto"/>
        <w:jc w:val="both"/>
        <w:rPr>
          <w:rFonts w:cstheme="minorHAnsi"/>
          <w:sz w:val="24"/>
          <w:szCs w:val="24"/>
        </w:rPr>
      </w:pPr>
      <w:r w:rsidRPr="00762AA8">
        <w:rPr>
          <w:rFonts w:cstheme="minorHAnsi"/>
          <w:sz w:val="24"/>
          <w:szCs w:val="24"/>
        </w:rPr>
        <w:t>Ongoing/ final inspection for the developed software by a third</w:t>
      </w:r>
      <w:r w:rsidR="002E674D">
        <w:rPr>
          <w:rFonts w:cstheme="minorHAnsi"/>
          <w:sz w:val="24"/>
          <w:szCs w:val="24"/>
        </w:rPr>
        <w:t>-</w:t>
      </w:r>
      <w:r w:rsidRPr="00762AA8">
        <w:rPr>
          <w:rFonts w:cstheme="minorHAnsi"/>
          <w:sz w:val="24"/>
          <w:szCs w:val="24"/>
        </w:rPr>
        <w:t>party provider other than customer/</w:t>
      </w:r>
      <w:r w:rsidR="009A1C64">
        <w:rPr>
          <w:rFonts w:cstheme="minorHAnsi"/>
          <w:sz w:val="24"/>
          <w:szCs w:val="24"/>
        </w:rPr>
        <w:t xml:space="preserve"> </w:t>
      </w:r>
      <w:r w:rsidRPr="00762AA8">
        <w:rPr>
          <w:rFonts w:cstheme="minorHAnsi"/>
          <w:sz w:val="24"/>
          <w:szCs w:val="24"/>
        </w:rPr>
        <w:t>user.</w:t>
      </w:r>
    </w:p>
    <w:p w14:paraId="0F5E16D1" w14:textId="77777777" w:rsidR="00CC2CD6" w:rsidRDefault="00CC2CD6" w:rsidP="00CC2CD6">
      <w:pPr>
        <w:spacing w:before="240" w:after="240" w:line="276" w:lineRule="auto"/>
        <w:jc w:val="both"/>
        <w:rPr>
          <w:rFonts w:cstheme="minorHAnsi"/>
          <w:sz w:val="24"/>
          <w:szCs w:val="24"/>
        </w:rPr>
      </w:pPr>
    </w:p>
    <w:p w14:paraId="2762C1B0" w14:textId="77777777" w:rsidR="00CC2CD6" w:rsidRDefault="00CC2CD6" w:rsidP="00CC2CD6">
      <w:pPr>
        <w:spacing w:before="240" w:after="240" w:line="276" w:lineRule="auto"/>
        <w:jc w:val="both"/>
        <w:rPr>
          <w:rFonts w:cstheme="minorHAnsi"/>
          <w:sz w:val="24"/>
          <w:szCs w:val="24"/>
        </w:rPr>
      </w:pPr>
    </w:p>
    <w:p w14:paraId="57FA9B58" w14:textId="77777777" w:rsidR="00CC2CD6" w:rsidRDefault="00CC2CD6" w:rsidP="00CC2CD6">
      <w:pPr>
        <w:spacing w:before="240" w:after="240" w:line="276" w:lineRule="auto"/>
        <w:jc w:val="both"/>
        <w:rPr>
          <w:rFonts w:cstheme="minorHAnsi"/>
          <w:sz w:val="24"/>
          <w:szCs w:val="24"/>
        </w:rPr>
      </w:pPr>
    </w:p>
    <w:p w14:paraId="44266300" w14:textId="77777777" w:rsidR="00CC2CD6" w:rsidRDefault="00CC2CD6" w:rsidP="00CC2CD6">
      <w:pPr>
        <w:spacing w:before="240" w:after="240" w:line="276" w:lineRule="auto"/>
        <w:jc w:val="both"/>
        <w:rPr>
          <w:rFonts w:cstheme="minorHAnsi"/>
          <w:sz w:val="24"/>
          <w:szCs w:val="24"/>
        </w:rPr>
      </w:pPr>
    </w:p>
    <w:p w14:paraId="0FB0BD49" w14:textId="77777777" w:rsidR="00CC2CD6" w:rsidRDefault="00CC2CD6" w:rsidP="00CC2CD6">
      <w:pPr>
        <w:spacing w:before="240" w:after="240" w:line="276" w:lineRule="auto"/>
        <w:jc w:val="both"/>
        <w:rPr>
          <w:rFonts w:cstheme="minorHAnsi"/>
          <w:sz w:val="24"/>
          <w:szCs w:val="24"/>
        </w:rPr>
      </w:pPr>
    </w:p>
    <w:p w14:paraId="0A5A5B89" w14:textId="77777777" w:rsidR="00CC2CD6" w:rsidRDefault="00CC2CD6" w:rsidP="00CC2CD6">
      <w:pPr>
        <w:spacing w:before="240" w:after="240" w:line="276" w:lineRule="auto"/>
        <w:jc w:val="both"/>
        <w:rPr>
          <w:rFonts w:cstheme="minorHAnsi"/>
          <w:sz w:val="24"/>
          <w:szCs w:val="24"/>
        </w:rPr>
      </w:pPr>
    </w:p>
    <w:p w14:paraId="47764B38" w14:textId="77777777" w:rsidR="00CC2CD6" w:rsidRPr="00CC2CD6" w:rsidRDefault="00CC2CD6" w:rsidP="00CC2CD6">
      <w:pPr>
        <w:spacing w:before="240" w:after="240" w:line="276" w:lineRule="auto"/>
        <w:jc w:val="both"/>
        <w:rPr>
          <w:rFonts w:cstheme="minorHAnsi"/>
          <w:sz w:val="24"/>
          <w:szCs w:val="24"/>
        </w:rPr>
      </w:pPr>
    </w:p>
    <w:p w14:paraId="3F29556F" w14:textId="189B2D2D" w:rsidR="00866AAB" w:rsidRPr="00762AA8" w:rsidRDefault="00866AAB" w:rsidP="0013796C">
      <w:pPr>
        <w:pStyle w:val="Heading1"/>
        <w:ind w:left="432"/>
        <w:rPr>
          <w:rFonts w:asciiTheme="minorHAnsi" w:hAnsiTheme="minorHAnsi" w:cstheme="minorHAnsi"/>
          <w:color w:val="auto"/>
        </w:rPr>
      </w:pPr>
      <w:bookmarkStart w:id="92" w:name="_Toc118192376"/>
      <w:r w:rsidRPr="00762AA8">
        <w:rPr>
          <w:rFonts w:asciiTheme="minorHAnsi" w:hAnsiTheme="minorHAnsi" w:cstheme="minorHAnsi"/>
          <w:color w:val="auto"/>
        </w:rPr>
        <w:lastRenderedPageBreak/>
        <w:t>OUR DETAILED PORTFOLIO</w:t>
      </w:r>
      <w:bookmarkEnd w:id="92"/>
    </w:p>
    <w:p w14:paraId="05EBB2A9" w14:textId="77777777" w:rsidR="00276A37" w:rsidRDefault="00276A37" w:rsidP="00866AAB">
      <w:pPr>
        <w:rPr>
          <w:rFonts w:cstheme="minorHAnsi"/>
        </w:rPr>
      </w:pPr>
    </w:p>
    <w:p w14:paraId="56BBE963" w14:textId="04EDB490" w:rsidR="0045416E" w:rsidRDefault="00E54364" w:rsidP="00866AAB">
      <w:pPr>
        <w:rPr>
          <w:rFonts w:cstheme="minorHAnsi"/>
        </w:rPr>
      </w:pPr>
      <w:hyperlink r:id="rId21" w:history="1">
        <w:r w:rsidR="0045416E" w:rsidRPr="00CD000E">
          <w:rPr>
            <w:rStyle w:val="Hyperlink"/>
            <w:rFonts w:cstheme="minorHAnsi"/>
          </w:rPr>
          <w:t>https://marketing.neosofttech.com/</w:t>
        </w:r>
      </w:hyperlink>
    </w:p>
    <w:p w14:paraId="57AD22D6" w14:textId="7F9E4117" w:rsidR="0045416E" w:rsidRDefault="00E54364" w:rsidP="00866AAB">
      <w:pPr>
        <w:rPr>
          <w:rFonts w:cstheme="minorHAnsi"/>
        </w:rPr>
      </w:pPr>
      <w:hyperlink r:id="rId22" w:history="1">
        <w:r w:rsidR="0045416E" w:rsidRPr="00CD000E">
          <w:rPr>
            <w:rStyle w:val="Hyperlink"/>
            <w:rFonts w:cstheme="minorHAnsi"/>
          </w:rPr>
          <w:t>http://marketing.neosofttech.com/devops/</w:t>
        </w:r>
      </w:hyperlink>
    </w:p>
    <w:p w14:paraId="7CBACBDA" w14:textId="3FCC131D" w:rsidR="0045416E" w:rsidRDefault="00E54364" w:rsidP="00866AAB">
      <w:pPr>
        <w:rPr>
          <w:rFonts w:cstheme="minorHAnsi"/>
        </w:rPr>
      </w:pPr>
      <w:hyperlink r:id="rId23" w:history="1">
        <w:r w:rsidR="0045416E" w:rsidRPr="00CD000E">
          <w:rPr>
            <w:rStyle w:val="Hyperlink"/>
            <w:rFonts w:cstheme="minorHAnsi"/>
          </w:rPr>
          <w:t>http://design.neosofttech.com/</w:t>
        </w:r>
      </w:hyperlink>
    </w:p>
    <w:p w14:paraId="2ECB7F8D" w14:textId="5ECF85AB" w:rsidR="0045416E" w:rsidRDefault="00E54364" w:rsidP="00866AAB">
      <w:pPr>
        <w:rPr>
          <w:rFonts w:cstheme="minorHAnsi"/>
        </w:rPr>
      </w:pPr>
      <w:hyperlink r:id="rId24" w:history="1">
        <w:r w:rsidR="0045416E" w:rsidRPr="00CD000E">
          <w:rPr>
            <w:rStyle w:val="Hyperlink"/>
            <w:rFonts w:cstheme="minorHAnsi"/>
          </w:rPr>
          <w:t>http://marketing.neosofttech.com/mobile/</w:t>
        </w:r>
      </w:hyperlink>
    </w:p>
    <w:p w14:paraId="4C2014AF" w14:textId="7BA53BE2" w:rsidR="0045416E" w:rsidRDefault="00E54364" w:rsidP="00866AAB">
      <w:pPr>
        <w:rPr>
          <w:rFonts w:cstheme="minorHAnsi"/>
        </w:rPr>
      </w:pPr>
      <w:hyperlink r:id="rId25" w:history="1">
        <w:r w:rsidR="0045416E" w:rsidRPr="00CD000E">
          <w:rPr>
            <w:rStyle w:val="Hyperlink"/>
            <w:rFonts w:cstheme="minorHAnsi"/>
          </w:rPr>
          <w:t>http://marketing.neosofttech.com/microsoft</w:t>
        </w:r>
      </w:hyperlink>
    </w:p>
    <w:p w14:paraId="58FC2EA5" w14:textId="2205D2CF" w:rsidR="0045416E" w:rsidRDefault="00E54364" w:rsidP="00866AAB">
      <w:pPr>
        <w:rPr>
          <w:rFonts w:cstheme="minorHAnsi"/>
        </w:rPr>
      </w:pPr>
      <w:hyperlink r:id="rId26" w:history="1">
        <w:r w:rsidR="0045416E" w:rsidRPr="00CD000E">
          <w:rPr>
            <w:rStyle w:val="Hyperlink"/>
            <w:rFonts w:cstheme="minorHAnsi"/>
          </w:rPr>
          <w:t>http://marketing.neosofttech.com/java/</w:t>
        </w:r>
      </w:hyperlink>
    </w:p>
    <w:p w14:paraId="139EE76D" w14:textId="243EB6CA" w:rsidR="0045416E" w:rsidRDefault="00E54364" w:rsidP="00866AAB">
      <w:pPr>
        <w:rPr>
          <w:rFonts w:cstheme="minorHAnsi"/>
        </w:rPr>
      </w:pPr>
      <w:hyperlink r:id="rId27" w:history="1">
        <w:r w:rsidR="0045416E" w:rsidRPr="00CD000E">
          <w:rPr>
            <w:rStyle w:val="Hyperlink"/>
            <w:rFonts w:cstheme="minorHAnsi"/>
          </w:rPr>
          <w:t>http://marketing.neosofttech.com/magento/</w:t>
        </w:r>
      </w:hyperlink>
    </w:p>
    <w:p w14:paraId="1005ADCB" w14:textId="56F20006" w:rsidR="0045416E" w:rsidRDefault="00E54364" w:rsidP="00866AAB">
      <w:pPr>
        <w:rPr>
          <w:rFonts w:cstheme="minorHAnsi"/>
        </w:rPr>
      </w:pPr>
      <w:hyperlink r:id="rId28" w:history="1">
        <w:r w:rsidR="0045416E" w:rsidRPr="00CD000E">
          <w:rPr>
            <w:rStyle w:val="Hyperlink"/>
            <w:rFonts w:cstheme="minorHAnsi"/>
          </w:rPr>
          <w:t>http://marketing.neosofttech.com/drupal/</w:t>
        </w:r>
      </w:hyperlink>
    </w:p>
    <w:p w14:paraId="29825129" w14:textId="4A59D371" w:rsidR="0045416E" w:rsidRDefault="00E54364" w:rsidP="00866AAB">
      <w:pPr>
        <w:rPr>
          <w:rFonts w:cstheme="minorHAnsi"/>
        </w:rPr>
      </w:pPr>
      <w:hyperlink r:id="rId29" w:history="1">
        <w:r w:rsidR="0045416E" w:rsidRPr="00CD000E">
          <w:rPr>
            <w:rStyle w:val="Hyperlink"/>
            <w:rFonts w:cstheme="minorHAnsi"/>
          </w:rPr>
          <w:t>http://marketing.neosofttech.com/ims/</w:t>
        </w:r>
      </w:hyperlink>
    </w:p>
    <w:p w14:paraId="47B869CA" w14:textId="27ABAE69" w:rsidR="00866AAB" w:rsidRPr="001A0CED" w:rsidRDefault="00E54364">
      <w:pPr>
        <w:rPr>
          <w:rFonts w:cstheme="minorHAnsi"/>
        </w:rPr>
      </w:pPr>
      <w:hyperlink r:id="rId30" w:history="1">
        <w:r w:rsidR="0045416E" w:rsidRPr="00CD000E">
          <w:rPr>
            <w:rStyle w:val="Hyperlink"/>
            <w:rFonts w:cstheme="minorHAnsi"/>
          </w:rPr>
          <w:t>http://marketing.neosofttech.com/sap/</w:t>
        </w:r>
      </w:hyperlink>
    </w:p>
    <w:sectPr w:rsidR="00866AAB" w:rsidRPr="001A0CED" w:rsidSect="000C42C6">
      <w:headerReference w:type="default" r:id="rId31"/>
      <w:footerReference w:type="default" r:id="rId32"/>
      <w:pgSz w:w="12240" w:h="15840"/>
      <w:pgMar w:top="0" w:right="1440" w:bottom="1440" w:left="1440" w:header="850" w:footer="144" w:gutter="0"/>
      <w:pgBorders w:display="notFirstPage" w:offsetFrom="page">
        <w:top w:val="single" w:sz="2" w:space="24" w:color="BFBFBF" w:themeColor="background1" w:themeShade="BF"/>
        <w:left w:val="single" w:sz="2" w:space="24" w:color="BFBFBF" w:themeColor="background1" w:themeShade="BF"/>
        <w:bottom w:val="single" w:sz="2" w:space="24" w:color="BFBFBF" w:themeColor="background1" w:themeShade="BF"/>
        <w:right w:val="single" w:sz="2" w:space="24" w:color="BFBFBF" w:themeColor="background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FB7ED" w14:textId="77777777" w:rsidR="00E54364" w:rsidRDefault="00E54364" w:rsidP="00DF329E">
      <w:pPr>
        <w:spacing w:after="0" w:line="240" w:lineRule="auto"/>
      </w:pPr>
      <w:r>
        <w:separator/>
      </w:r>
    </w:p>
  </w:endnote>
  <w:endnote w:type="continuationSeparator" w:id="0">
    <w:p w14:paraId="3DB78439" w14:textId="77777777" w:rsidR="00E54364" w:rsidRDefault="00E54364" w:rsidP="00DF3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known-2--">
    <w:altName w:val="Times New Roman"/>
    <w:panose1 w:val="00000000000000000000"/>
    <w:charset w:val="00"/>
    <w:family w:val="roman"/>
    <w:notTrueType/>
    <w:pitch w:val="default"/>
  </w:font>
  <w:font w:name="--unknown-3--">
    <w:altName w:val="Times New Roman"/>
    <w:panose1 w:val="00000000000000000000"/>
    <w:charset w:val="00"/>
    <w:family w:val="roman"/>
    <w:notTrueType/>
    <w:pitch w:val="default"/>
  </w:font>
  <w:font w:name="--unknown-7--">
    <w:altName w:val="Times New Roman"/>
    <w:panose1 w:val="00000000000000000000"/>
    <w:charset w:val="00"/>
    <w:family w:val="roman"/>
    <w:notTrueType/>
    <w:pitch w:val="default"/>
  </w:font>
  <w:font w:name="Calibri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E9315" w14:textId="444A146F" w:rsidR="00EB71FD" w:rsidRDefault="00EB71FD">
    <w:r w:rsidRPr="00FB45E8">
      <w:rPr>
        <w:noProof/>
        <w:color w:val="FFFFFF" w:themeColor="background1"/>
      </w:rPr>
      <mc:AlternateContent>
        <mc:Choice Requires="wps">
          <w:drawing>
            <wp:anchor distT="0" distB="0" distL="114300" distR="114300" simplePos="0" relativeHeight="251664383" behindDoc="1" locked="0" layoutInCell="1" allowOverlap="1" wp14:anchorId="7058CDC4" wp14:editId="12A276E7">
              <wp:simplePos x="0" y="0"/>
              <wp:positionH relativeFrom="column">
                <wp:posOffset>-600075</wp:posOffset>
              </wp:positionH>
              <wp:positionV relativeFrom="paragraph">
                <wp:posOffset>262461</wp:posOffset>
              </wp:positionV>
              <wp:extent cx="7150608" cy="240472"/>
              <wp:effectExtent l="0" t="0" r="12700" b="26670"/>
              <wp:wrapNone/>
              <wp:docPr id="20" name="Rectangle 20"/>
              <wp:cNvGraphicFramePr/>
              <a:graphic xmlns:a="http://schemas.openxmlformats.org/drawingml/2006/main">
                <a:graphicData uri="http://schemas.microsoft.com/office/word/2010/wordprocessingShape">
                  <wps:wsp>
                    <wps:cNvSpPr/>
                    <wps:spPr>
                      <a:xfrm>
                        <a:off x="0" y="0"/>
                        <a:ext cx="7150608" cy="240472"/>
                      </a:xfrm>
                      <a:prstGeom prst="rect">
                        <a:avLst/>
                      </a:prstGeom>
                      <a:solidFill>
                        <a:srgbClr val="D60000"/>
                      </a:solidFill>
                      <a:ln>
                        <a:solidFill>
                          <a:srgbClr val="D6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9F9125" id="Rectangle 20" o:spid="_x0000_s1026" style="position:absolute;margin-left:-47.25pt;margin-top:20.65pt;width:563.05pt;height:18.9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" fillcolor="#d60000" strokecolor="#d60000" strokeweight="1pt"/>
          </w:pict>
        </mc:Fallback>
      </mc:AlternateContent>
    </w:r>
  </w:p>
  <w:tbl>
    <w:tblPr>
      <w:tblW w:w="5988" w:type="pct"/>
      <w:tblInd w:w="-918" w:type="dxa"/>
      <w:tblCellMar>
        <w:left w:w="115" w:type="dxa"/>
        <w:right w:w="115" w:type="dxa"/>
      </w:tblCellMar>
      <w:tblLook w:val="0000" w:firstRow="0" w:lastRow="0" w:firstColumn="0" w:lastColumn="0" w:noHBand="0" w:noVBand="0"/>
    </w:tblPr>
    <w:tblGrid>
      <w:gridCol w:w="4161"/>
      <w:gridCol w:w="3045"/>
      <w:gridCol w:w="4004"/>
    </w:tblGrid>
    <w:tr w:rsidR="00EB71FD" w:rsidRPr="00FB45E8" w14:paraId="6A33320C" w14:textId="77777777" w:rsidTr="00FB45E8">
      <w:trPr>
        <w:trHeight w:val="274"/>
      </w:trPr>
      <w:tc>
        <w:tcPr>
          <w:tcW w:w="1856" w:type="pct"/>
          <w:shd w:val="clear" w:color="auto" w:fill="auto"/>
          <w:vAlign w:val="bottom"/>
        </w:tcPr>
        <w:p w14:paraId="4005B83A" w14:textId="4A65FF33" w:rsidR="00EB71FD" w:rsidRPr="00FB45E8" w:rsidRDefault="00EB71FD" w:rsidP="0083235D">
          <w:pPr>
            <w:spacing w:line="276" w:lineRule="auto"/>
            <w:rPr>
              <w:rFonts w:ascii="Calibri" w:eastAsia="Arial" w:hAnsi="Calibri" w:cs="Calibri"/>
              <w:color w:val="FFFFFF" w:themeColor="background1"/>
              <w:sz w:val="18"/>
              <w:szCs w:val="18"/>
            </w:rPr>
          </w:pPr>
          <w:r w:rsidRPr="00FB45E8">
            <w:rPr>
              <w:rFonts w:ascii="Calibri" w:eastAsia="Arial" w:hAnsi="Calibri" w:cs="Calibri"/>
              <w:color w:val="FFFFFF" w:themeColor="background1"/>
              <w:sz w:val="18"/>
              <w:szCs w:val="18"/>
            </w:rPr>
            <w:t>@Copyright 1996-2022</w:t>
          </w:r>
        </w:p>
      </w:tc>
      <w:tc>
        <w:tcPr>
          <w:tcW w:w="1358" w:type="pct"/>
          <w:vAlign w:val="center"/>
        </w:tcPr>
        <w:p w14:paraId="6A456F48" w14:textId="78F7ACB5" w:rsidR="00EB71FD" w:rsidRPr="00FB45E8" w:rsidRDefault="00EB71FD" w:rsidP="000C1706">
          <w:pPr>
            <w:jc w:val="center"/>
            <w:rPr>
              <w:rFonts w:ascii="Calibri" w:eastAsia="Arial" w:hAnsi="Calibri" w:cs="Calibri"/>
              <w:color w:val="FFFFFF" w:themeColor="background1"/>
              <w:sz w:val="18"/>
              <w:szCs w:val="18"/>
            </w:rPr>
          </w:pPr>
          <w:r w:rsidRPr="00FB45E8">
            <w:rPr>
              <w:rFonts w:ascii="Calibri" w:eastAsia="Arial" w:hAnsi="Calibri" w:cs="Calibri"/>
              <w:color w:val="FFFFFF" w:themeColor="background1"/>
              <w:sz w:val="18"/>
              <w:szCs w:val="18"/>
            </w:rPr>
            <w:t>https://www.neosofttech.com</w:t>
          </w:r>
        </w:p>
      </w:tc>
      <w:tc>
        <w:tcPr>
          <w:tcW w:w="1786" w:type="pct"/>
          <w:shd w:val="clear" w:color="auto" w:fill="auto"/>
          <w:vAlign w:val="center"/>
        </w:tcPr>
        <w:p w14:paraId="36796562" w14:textId="351873D5" w:rsidR="00EB71FD" w:rsidRPr="00FB45E8" w:rsidRDefault="00EB71FD" w:rsidP="006C050A">
          <w:pPr>
            <w:jc w:val="right"/>
            <w:rPr>
              <w:color w:val="FFFFFF" w:themeColor="background1"/>
            </w:rPr>
          </w:pPr>
          <w:r w:rsidRPr="00FB45E8">
            <w:rPr>
              <w:rFonts w:ascii="Calibri" w:eastAsia="Arial" w:hAnsi="Calibri" w:cs="Calibri"/>
              <w:color w:val="FFFFFF" w:themeColor="background1"/>
              <w:sz w:val="18"/>
              <w:szCs w:val="18"/>
            </w:rPr>
            <w:t xml:space="preserve">P </w:t>
          </w:r>
          <w:r w:rsidRPr="00FB45E8">
            <w:rPr>
              <w:rFonts w:eastAsia="Arial" w:cs="Arial"/>
              <w:color w:val="FFFFFF" w:themeColor="background1"/>
              <w:sz w:val="18"/>
              <w:szCs w:val="18"/>
            </w:rPr>
            <w:fldChar w:fldCharType="begin"/>
          </w:r>
          <w:r w:rsidRPr="00FB45E8">
            <w:rPr>
              <w:rFonts w:eastAsia="Arial" w:cs="Arial"/>
              <w:color w:val="FFFFFF" w:themeColor="background1"/>
              <w:sz w:val="18"/>
              <w:szCs w:val="18"/>
            </w:rPr>
            <w:instrText xml:space="preserve"> PAGE </w:instrText>
          </w:r>
          <w:r w:rsidRPr="00FB45E8">
            <w:rPr>
              <w:rFonts w:eastAsia="Arial" w:cs="Arial"/>
              <w:color w:val="FFFFFF" w:themeColor="background1"/>
              <w:sz w:val="18"/>
              <w:szCs w:val="18"/>
            </w:rPr>
            <w:fldChar w:fldCharType="separate"/>
          </w:r>
          <w:r w:rsidR="00344C49">
            <w:rPr>
              <w:rFonts w:eastAsia="Arial" w:cs="Arial"/>
              <w:noProof/>
              <w:color w:val="FFFFFF" w:themeColor="background1"/>
              <w:sz w:val="18"/>
              <w:szCs w:val="18"/>
            </w:rPr>
            <w:t>10</w:t>
          </w:r>
          <w:r w:rsidRPr="00FB45E8">
            <w:rPr>
              <w:rFonts w:eastAsia="Arial" w:cs="Arial"/>
              <w:color w:val="FFFFFF" w:themeColor="background1"/>
              <w:sz w:val="18"/>
              <w:szCs w:val="18"/>
            </w:rPr>
            <w:fldChar w:fldCharType="end"/>
          </w:r>
          <w:r w:rsidRPr="00FB45E8">
            <w:rPr>
              <w:rFonts w:ascii="Calibri" w:eastAsia="Arial" w:hAnsi="Calibri" w:cs="Calibri"/>
              <w:color w:val="FFFFFF" w:themeColor="background1"/>
              <w:sz w:val="18"/>
              <w:szCs w:val="18"/>
            </w:rPr>
            <w:t xml:space="preserve"> of </w:t>
          </w:r>
          <w:r w:rsidRPr="00FB45E8">
            <w:rPr>
              <w:rFonts w:eastAsia="Arial" w:cs="Arial"/>
              <w:color w:val="FFFFFF" w:themeColor="background1"/>
              <w:sz w:val="18"/>
              <w:szCs w:val="18"/>
            </w:rPr>
            <w:fldChar w:fldCharType="begin"/>
          </w:r>
          <w:r w:rsidRPr="00FB45E8">
            <w:rPr>
              <w:rFonts w:eastAsia="Arial" w:cs="Arial"/>
              <w:color w:val="FFFFFF" w:themeColor="background1"/>
              <w:sz w:val="18"/>
              <w:szCs w:val="18"/>
            </w:rPr>
            <w:instrText xml:space="preserve"> NUMPAGES \*Arabic </w:instrText>
          </w:r>
          <w:r w:rsidRPr="00FB45E8">
            <w:rPr>
              <w:rFonts w:eastAsia="Arial" w:cs="Arial"/>
              <w:color w:val="FFFFFF" w:themeColor="background1"/>
              <w:sz w:val="18"/>
              <w:szCs w:val="18"/>
            </w:rPr>
            <w:fldChar w:fldCharType="separate"/>
          </w:r>
          <w:r w:rsidR="00344C49">
            <w:rPr>
              <w:rFonts w:eastAsia="Arial" w:cs="Arial"/>
              <w:noProof/>
              <w:color w:val="FFFFFF" w:themeColor="background1"/>
              <w:sz w:val="18"/>
              <w:szCs w:val="18"/>
            </w:rPr>
            <w:t>55</w:t>
          </w:r>
          <w:r w:rsidRPr="00FB45E8">
            <w:rPr>
              <w:rFonts w:eastAsia="Arial" w:cs="Arial"/>
              <w:color w:val="FFFFFF" w:themeColor="background1"/>
              <w:sz w:val="18"/>
              <w:szCs w:val="18"/>
            </w:rPr>
            <w:fldChar w:fldCharType="end"/>
          </w:r>
        </w:p>
      </w:tc>
    </w:tr>
  </w:tbl>
  <w:p w14:paraId="4913E135" w14:textId="20EDB1C5" w:rsidR="00EB71FD" w:rsidRDefault="00EB71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905D1" w14:textId="77777777" w:rsidR="00E54364" w:rsidRDefault="00E54364" w:rsidP="00DF329E">
      <w:pPr>
        <w:spacing w:after="0" w:line="240" w:lineRule="auto"/>
      </w:pPr>
      <w:r>
        <w:separator/>
      </w:r>
    </w:p>
  </w:footnote>
  <w:footnote w:type="continuationSeparator" w:id="0">
    <w:p w14:paraId="1B239DBA" w14:textId="77777777" w:rsidR="00E54364" w:rsidRDefault="00E54364" w:rsidP="00DF3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AF92" w14:textId="7ECE5C42" w:rsidR="00EB71FD" w:rsidRDefault="00EB71FD">
    <w:pPr>
      <w:pStyle w:val="Header"/>
    </w:pPr>
    <w:r>
      <w:rPr>
        <w:noProof/>
      </w:rPr>
      <w:drawing>
        <wp:anchor distT="0" distB="0" distL="114300" distR="114300" simplePos="0" relativeHeight="251665408" behindDoc="1" locked="0" layoutInCell="1" allowOverlap="1" wp14:anchorId="01127BDB" wp14:editId="6095B395">
          <wp:simplePos x="0" y="0"/>
          <wp:positionH relativeFrom="column">
            <wp:posOffset>-607695</wp:posOffset>
          </wp:positionH>
          <wp:positionV relativeFrom="paragraph">
            <wp:posOffset>-233045</wp:posOffset>
          </wp:positionV>
          <wp:extent cx="7159625" cy="1191895"/>
          <wp:effectExtent l="0" t="0" r="3175" b="8255"/>
          <wp:wrapTight wrapText="bothSides">
            <wp:wrapPolygon edited="0">
              <wp:start x="0" y="0"/>
              <wp:lineTo x="0" y="21404"/>
              <wp:lineTo x="21552" y="21404"/>
              <wp:lineTo x="21552" y="0"/>
              <wp:lineTo x="0" y="0"/>
            </wp:wrapPolygon>
          </wp:wrapTight>
          <wp:docPr id="6" name="Picture 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59625" cy="119189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t xml:space="preserve">                                      </w:t>
    </w:r>
  </w:p>
  <w:p w14:paraId="4B74585E" w14:textId="4847C981" w:rsidR="00EB71FD" w:rsidRDefault="00EB71F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color w:val="00000A"/>
        <w:sz w:val="24"/>
        <w:szCs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00000A"/>
        <w:sz w:val="24"/>
        <w:szCs w:val="24"/>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00000A"/>
        <w:sz w:val="24"/>
        <w:szCs w:val="24"/>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OpenSymbol"/>
      </w:rPr>
    </w:lvl>
    <w:lvl w:ilvl="1">
      <w:start w:val="1"/>
      <w:numFmt w:val="bullet"/>
      <w:lvlText w:val="o"/>
      <w:lvlJc w:val="left"/>
      <w:pPr>
        <w:tabs>
          <w:tab w:val="num" w:pos="0"/>
        </w:tabs>
        <w:ind w:left="1440" w:hanging="360"/>
      </w:pPr>
      <w:rPr>
        <w:rFonts w:ascii="Courier New" w:hAnsi="Courier New" w:cs="OpenSymbol"/>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OpenSymbol"/>
      </w:rPr>
    </w:lvl>
    <w:lvl w:ilvl="4">
      <w:start w:val="1"/>
      <w:numFmt w:val="bullet"/>
      <w:lvlText w:val="o"/>
      <w:lvlJc w:val="left"/>
      <w:pPr>
        <w:tabs>
          <w:tab w:val="num" w:pos="0"/>
        </w:tabs>
        <w:ind w:left="3600" w:hanging="360"/>
      </w:pPr>
      <w:rPr>
        <w:rFonts w:ascii="Courier New" w:hAnsi="Courier New" w:cs="OpenSymbol"/>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OpenSymbol"/>
      </w:rPr>
    </w:lvl>
    <w:lvl w:ilvl="7">
      <w:start w:val="1"/>
      <w:numFmt w:val="bullet"/>
      <w:lvlText w:val="o"/>
      <w:lvlJc w:val="left"/>
      <w:pPr>
        <w:tabs>
          <w:tab w:val="num" w:pos="0"/>
        </w:tabs>
        <w:ind w:left="5760" w:hanging="360"/>
      </w:pPr>
      <w:rPr>
        <w:rFonts w:ascii="Courier New" w:hAnsi="Courier New" w:cs="OpenSymbol"/>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color w:val="000000"/>
        <w:szCs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000000"/>
        <w:szCs w:val="24"/>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000000"/>
        <w:szCs w:val="24"/>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6"/>
    <w:multiLevelType w:val="multilevel"/>
    <w:tmpl w:val="00000006"/>
    <w:name w:val="WW8Num7"/>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25"/>
        </w:tabs>
        <w:ind w:left="1425" w:hanging="360"/>
      </w:pPr>
      <w:rPr>
        <w:rFonts w:ascii="OpenSymbol" w:hAnsi="OpenSymbol" w:cs="Courier New"/>
        <w:color w:val="000000"/>
        <w:sz w:val="20"/>
        <w:szCs w:val="20"/>
        <w:lang w:val="en-US"/>
      </w:rPr>
    </w:lvl>
    <w:lvl w:ilvl="2">
      <w:start w:val="1"/>
      <w:numFmt w:val="bullet"/>
      <w:lvlText w:val="▪"/>
      <w:lvlJc w:val="left"/>
      <w:pPr>
        <w:tabs>
          <w:tab w:val="num" w:pos="1785"/>
        </w:tabs>
        <w:ind w:left="1785" w:hanging="360"/>
      </w:pPr>
      <w:rPr>
        <w:rFonts w:ascii="OpenSymbol" w:hAnsi="OpenSymbol" w:cs="Courier New"/>
        <w:color w:val="000000"/>
        <w:sz w:val="20"/>
        <w:szCs w:val="20"/>
        <w:lang w:val="en-US"/>
      </w:rPr>
    </w:lvl>
    <w:lvl w:ilvl="3">
      <w:start w:val="1"/>
      <w:numFmt w:val="bullet"/>
      <w:lvlText w:val=""/>
      <w:lvlJc w:val="left"/>
      <w:pPr>
        <w:tabs>
          <w:tab w:val="num" w:pos="2145"/>
        </w:tabs>
        <w:ind w:left="2145" w:hanging="360"/>
      </w:pPr>
      <w:rPr>
        <w:rFonts w:ascii="Symbol" w:hAnsi="Symbol" w:cs="Symbol"/>
      </w:rPr>
    </w:lvl>
    <w:lvl w:ilvl="4">
      <w:start w:val="1"/>
      <w:numFmt w:val="bullet"/>
      <w:lvlText w:val="◦"/>
      <w:lvlJc w:val="left"/>
      <w:pPr>
        <w:tabs>
          <w:tab w:val="num" w:pos="2505"/>
        </w:tabs>
        <w:ind w:left="2505" w:hanging="360"/>
      </w:pPr>
      <w:rPr>
        <w:rFonts w:ascii="OpenSymbol" w:hAnsi="OpenSymbol" w:cs="Courier New"/>
        <w:color w:val="000000"/>
        <w:sz w:val="20"/>
        <w:szCs w:val="20"/>
        <w:lang w:val="en-US"/>
      </w:rPr>
    </w:lvl>
    <w:lvl w:ilvl="5">
      <w:start w:val="1"/>
      <w:numFmt w:val="bullet"/>
      <w:lvlText w:val="▪"/>
      <w:lvlJc w:val="left"/>
      <w:pPr>
        <w:tabs>
          <w:tab w:val="num" w:pos="2865"/>
        </w:tabs>
        <w:ind w:left="2865" w:hanging="360"/>
      </w:pPr>
      <w:rPr>
        <w:rFonts w:ascii="OpenSymbol" w:hAnsi="OpenSymbol" w:cs="Courier New"/>
        <w:color w:val="000000"/>
        <w:sz w:val="20"/>
        <w:szCs w:val="20"/>
        <w:lang w:val="en-US"/>
      </w:rPr>
    </w:lvl>
    <w:lvl w:ilvl="6">
      <w:start w:val="1"/>
      <w:numFmt w:val="bullet"/>
      <w:lvlText w:val=""/>
      <w:lvlJc w:val="left"/>
      <w:pPr>
        <w:tabs>
          <w:tab w:val="num" w:pos="3225"/>
        </w:tabs>
        <w:ind w:left="3225" w:hanging="360"/>
      </w:pPr>
      <w:rPr>
        <w:rFonts w:ascii="Symbol" w:hAnsi="Symbol" w:cs="Symbol"/>
      </w:rPr>
    </w:lvl>
    <w:lvl w:ilvl="7">
      <w:start w:val="1"/>
      <w:numFmt w:val="bullet"/>
      <w:lvlText w:val="◦"/>
      <w:lvlJc w:val="left"/>
      <w:pPr>
        <w:tabs>
          <w:tab w:val="num" w:pos="3585"/>
        </w:tabs>
        <w:ind w:left="3585" w:hanging="360"/>
      </w:pPr>
      <w:rPr>
        <w:rFonts w:ascii="OpenSymbol" w:hAnsi="OpenSymbol" w:cs="Courier New"/>
        <w:color w:val="000000"/>
        <w:sz w:val="20"/>
        <w:szCs w:val="20"/>
        <w:lang w:val="en-US"/>
      </w:rPr>
    </w:lvl>
    <w:lvl w:ilvl="8">
      <w:start w:val="1"/>
      <w:numFmt w:val="bullet"/>
      <w:lvlText w:val="▪"/>
      <w:lvlJc w:val="left"/>
      <w:pPr>
        <w:tabs>
          <w:tab w:val="num" w:pos="3945"/>
        </w:tabs>
        <w:ind w:left="3945" w:hanging="360"/>
      </w:pPr>
      <w:rPr>
        <w:rFonts w:ascii="OpenSymbol" w:hAnsi="OpenSymbol" w:cs="Courier New"/>
        <w:color w:val="000000"/>
        <w:sz w:val="20"/>
        <w:szCs w:val="20"/>
        <w:lang w:val="en-US"/>
      </w:rPr>
    </w:lvl>
  </w:abstractNum>
  <w:abstractNum w:abstractNumId="5" w15:restartNumberingAfterBreak="0">
    <w:nsid w:val="00000007"/>
    <w:multiLevelType w:val="multilevel"/>
    <w:tmpl w:val="00000007"/>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8"/>
    <w:multiLevelType w:val="multilevel"/>
    <w:tmpl w:val="00000008"/>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7" w15:restartNumberingAfterBreak="0">
    <w:nsid w:val="00000009"/>
    <w:multiLevelType w:val="multilevel"/>
    <w:tmpl w:val="00000009"/>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1D45051"/>
    <w:multiLevelType w:val="hybridMultilevel"/>
    <w:tmpl w:val="D3DAFF0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036029DD"/>
    <w:multiLevelType w:val="hybridMultilevel"/>
    <w:tmpl w:val="8C7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4F47BE"/>
    <w:multiLevelType w:val="multilevel"/>
    <w:tmpl w:val="82F22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 w15:restartNumberingAfterBreak="0">
    <w:nsid w:val="08986F3B"/>
    <w:multiLevelType w:val="hybridMultilevel"/>
    <w:tmpl w:val="8CD08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4B1681"/>
    <w:multiLevelType w:val="hybridMultilevel"/>
    <w:tmpl w:val="F294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762FC6"/>
    <w:multiLevelType w:val="hybridMultilevel"/>
    <w:tmpl w:val="E55A6F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ED542CD"/>
    <w:multiLevelType w:val="hybridMultilevel"/>
    <w:tmpl w:val="CD82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4727F8"/>
    <w:multiLevelType w:val="hybridMultilevel"/>
    <w:tmpl w:val="350A4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2045C71"/>
    <w:multiLevelType w:val="hybridMultilevel"/>
    <w:tmpl w:val="49AE1B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990A53"/>
    <w:multiLevelType w:val="hybridMultilevel"/>
    <w:tmpl w:val="78AC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600928"/>
    <w:multiLevelType w:val="multilevel"/>
    <w:tmpl w:val="D8ACC4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924AD3"/>
    <w:multiLevelType w:val="hybridMultilevel"/>
    <w:tmpl w:val="B060FC2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25B131CC"/>
    <w:multiLevelType w:val="hybridMultilevel"/>
    <w:tmpl w:val="E528B4EC"/>
    <w:lvl w:ilvl="0" w:tplc="B18E401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CF324B"/>
    <w:multiLevelType w:val="hybridMultilevel"/>
    <w:tmpl w:val="4404A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CA05C5"/>
    <w:multiLevelType w:val="hybridMultilevel"/>
    <w:tmpl w:val="63A05EBE"/>
    <w:lvl w:ilvl="0" w:tplc="32C2938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EB09AE"/>
    <w:multiLevelType w:val="hybridMultilevel"/>
    <w:tmpl w:val="5F5A7FAC"/>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2CE75BE1"/>
    <w:multiLevelType w:val="hybridMultilevel"/>
    <w:tmpl w:val="71EA9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95BEFDE2">
      <w:numFmt w:val="bullet"/>
      <w:lvlText w:val="•"/>
      <w:lvlJc w:val="left"/>
      <w:pPr>
        <w:ind w:left="2160" w:hanging="360"/>
      </w:pPr>
      <w:rPr>
        <w:rFonts w:ascii="Calibri" w:eastAsiaTheme="minorEastAsia"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F77058"/>
    <w:multiLevelType w:val="hybridMultilevel"/>
    <w:tmpl w:val="49A8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877EB"/>
    <w:multiLevelType w:val="hybridMultilevel"/>
    <w:tmpl w:val="A7027F1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35DC67F2"/>
    <w:multiLevelType w:val="hybridMultilevel"/>
    <w:tmpl w:val="05D2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252B2"/>
    <w:multiLevelType w:val="hybridMultilevel"/>
    <w:tmpl w:val="705E3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AA1895"/>
    <w:multiLevelType w:val="hybridMultilevel"/>
    <w:tmpl w:val="9E360E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48121F0C"/>
    <w:multiLevelType w:val="hybridMultilevel"/>
    <w:tmpl w:val="9C063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D2E47"/>
    <w:multiLevelType w:val="multilevel"/>
    <w:tmpl w:val="04090025"/>
    <w:lvl w:ilvl="0">
      <w:start w:val="1"/>
      <w:numFmt w:val="decimal"/>
      <w:pStyle w:val="Heading1"/>
      <w:lvlText w:val="%1"/>
      <w:lvlJc w:val="left"/>
      <w:pPr>
        <w:ind w:left="22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9545624"/>
    <w:multiLevelType w:val="hybridMultilevel"/>
    <w:tmpl w:val="E49CB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1D43AD"/>
    <w:multiLevelType w:val="multilevel"/>
    <w:tmpl w:val="E6C0E38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4" w15:restartNumberingAfterBreak="0">
    <w:nsid w:val="554C07C6"/>
    <w:multiLevelType w:val="hybridMultilevel"/>
    <w:tmpl w:val="B6B84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4A770E"/>
    <w:multiLevelType w:val="hybridMultilevel"/>
    <w:tmpl w:val="5956997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6" w15:restartNumberingAfterBreak="0">
    <w:nsid w:val="57A21A95"/>
    <w:multiLevelType w:val="hybridMultilevel"/>
    <w:tmpl w:val="1B76E540"/>
    <w:lvl w:ilvl="0" w:tplc="04090001">
      <w:start w:val="1"/>
      <w:numFmt w:val="bullet"/>
      <w:lvlText w:val=""/>
      <w:lvlJc w:val="left"/>
      <w:pPr>
        <w:ind w:left="720" w:hanging="360"/>
      </w:pPr>
      <w:rPr>
        <w:rFonts w:ascii="Symbol" w:hAnsi="Symbol" w:hint="default"/>
      </w:rPr>
    </w:lvl>
    <w:lvl w:ilvl="1" w:tplc="57F6F82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C2A28"/>
    <w:multiLevelType w:val="hybridMultilevel"/>
    <w:tmpl w:val="D2D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AF22C0"/>
    <w:multiLevelType w:val="multilevel"/>
    <w:tmpl w:val="B1F479D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9" w15:restartNumberingAfterBreak="0">
    <w:nsid w:val="6B1541FB"/>
    <w:multiLevelType w:val="hybridMultilevel"/>
    <w:tmpl w:val="140ED818"/>
    <w:lvl w:ilvl="0" w:tplc="32C29382">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E057D25"/>
    <w:multiLevelType w:val="multilevel"/>
    <w:tmpl w:val="82F22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1" w15:restartNumberingAfterBreak="0">
    <w:nsid w:val="74937072"/>
    <w:multiLevelType w:val="hybridMultilevel"/>
    <w:tmpl w:val="2CF65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C6816"/>
    <w:multiLevelType w:val="hybridMultilevel"/>
    <w:tmpl w:val="5E5EA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831D8"/>
    <w:multiLevelType w:val="hybridMultilevel"/>
    <w:tmpl w:val="53EAB102"/>
    <w:lvl w:ilvl="0" w:tplc="2EBAE12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8"/>
  </w:num>
  <w:num w:numId="2">
    <w:abstractNumId w:val="19"/>
  </w:num>
  <w:num w:numId="3">
    <w:abstractNumId w:val="23"/>
  </w:num>
  <w:num w:numId="4">
    <w:abstractNumId w:val="26"/>
  </w:num>
  <w:num w:numId="5">
    <w:abstractNumId w:val="35"/>
  </w:num>
  <w:num w:numId="6">
    <w:abstractNumId w:val="31"/>
  </w:num>
  <w:num w:numId="7">
    <w:abstractNumId w:val="21"/>
  </w:num>
  <w:num w:numId="8">
    <w:abstractNumId w:val="29"/>
  </w:num>
  <w:num w:numId="9">
    <w:abstractNumId w:val="24"/>
  </w:num>
  <w:num w:numId="10">
    <w:abstractNumId w:val="22"/>
  </w:num>
  <w:num w:numId="11">
    <w:abstractNumId w:val="39"/>
  </w:num>
  <w:num w:numId="12">
    <w:abstractNumId w:val="34"/>
  </w:num>
  <w:num w:numId="13">
    <w:abstractNumId w:val="32"/>
  </w:num>
  <w:num w:numId="14">
    <w:abstractNumId w:val="43"/>
  </w:num>
  <w:num w:numId="15">
    <w:abstractNumId w:val="17"/>
  </w:num>
  <w:num w:numId="16">
    <w:abstractNumId w:val="12"/>
  </w:num>
  <w:num w:numId="17">
    <w:abstractNumId w:val="15"/>
  </w:num>
  <w:num w:numId="18">
    <w:abstractNumId w:val="33"/>
  </w:num>
  <w:num w:numId="19">
    <w:abstractNumId w:val="20"/>
  </w:num>
  <w:num w:numId="20">
    <w:abstractNumId w:val="28"/>
  </w:num>
  <w:num w:numId="21">
    <w:abstractNumId w:val="40"/>
  </w:num>
  <w:num w:numId="22">
    <w:abstractNumId w:val="10"/>
  </w:num>
  <w:num w:numId="23">
    <w:abstractNumId w:val="14"/>
  </w:num>
  <w:num w:numId="24">
    <w:abstractNumId w:val="1"/>
  </w:num>
  <w:num w:numId="25">
    <w:abstractNumId w:val="2"/>
  </w:num>
  <w:num w:numId="26">
    <w:abstractNumId w:val="7"/>
  </w:num>
  <w:num w:numId="27">
    <w:abstractNumId w:val="11"/>
  </w:num>
  <w:num w:numId="28">
    <w:abstractNumId w:val="42"/>
  </w:num>
  <w:num w:numId="29">
    <w:abstractNumId w:val="30"/>
  </w:num>
  <w:num w:numId="30">
    <w:abstractNumId w:val="0"/>
  </w:num>
  <w:num w:numId="31">
    <w:abstractNumId w:val="27"/>
  </w:num>
  <w:num w:numId="32">
    <w:abstractNumId w:val="9"/>
  </w:num>
  <w:num w:numId="33">
    <w:abstractNumId w:val="36"/>
  </w:num>
  <w:num w:numId="34">
    <w:abstractNumId w:val="37"/>
  </w:num>
  <w:num w:numId="35">
    <w:abstractNumId w:val="16"/>
  </w:num>
  <w:num w:numId="36">
    <w:abstractNumId w:val="25"/>
  </w:num>
  <w:num w:numId="37">
    <w:abstractNumId w:val="13"/>
  </w:num>
  <w:num w:numId="38">
    <w:abstractNumId w:val="41"/>
  </w:num>
  <w:num w:numId="39">
    <w:abstractNumId w:val="18"/>
  </w:num>
  <w:num w:numId="4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QwMDI0NjcxMLcwNTVU0lEKTi0uzszPAykwNq4FAMM+foAtAAAA"/>
  </w:docVars>
  <w:rsids>
    <w:rsidRoot w:val="00791475"/>
    <w:rsid w:val="00000113"/>
    <w:rsid w:val="0000405B"/>
    <w:rsid w:val="00006595"/>
    <w:rsid w:val="00011067"/>
    <w:rsid w:val="00013F96"/>
    <w:rsid w:val="000226C1"/>
    <w:rsid w:val="000255B8"/>
    <w:rsid w:val="00036C98"/>
    <w:rsid w:val="00037D9D"/>
    <w:rsid w:val="00044E77"/>
    <w:rsid w:val="0004638E"/>
    <w:rsid w:val="00046CB7"/>
    <w:rsid w:val="00050251"/>
    <w:rsid w:val="00050923"/>
    <w:rsid w:val="00050DFA"/>
    <w:rsid w:val="000519F6"/>
    <w:rsid w:val="0005245F"/>
    <w:rsid w:val="00054884"/>
    <w:rsid w:val="00056E21"/>
    <w:rsid w:val="00061638"/>
    <w:rsid w:val="00062FA2"/>
    <w:rsid w:val="000660B6"/>
    <w:rsid w:val="00070AC7"/>
    <w:rsid w:val="000726E8"/>
    <w:rsid w:val="00074941"/>
    <w:rsid w:val="00080083"/>
    <w:rsid w:val="00080309"/>
    <w:rsid w:val="000924CD"/>
    <w:rsid w:val="00095C8B"/>
    <w:rsid w:val="000C0B3C"/>
    <w:rsid w:val="000C1706"/>
    <w:rsid w:val="000C17EB"/>
    <w:rsid w:val="000C42C6"/>
    <w:rsid w:val="000C4626"/>
    <w:rsid w:val="000C67C6"/>
    <w:rsid w:val="000C7AC5"/>
    <w:rsid w:val="000C7B68"/>
    <w:rsid w:val="000D0EBA"/>
    <w:rsid w:val="000D1385"/>
    <w:rsid w:val="000D570C"/>
    <w:rsid w:val="000D6A80"/>
    <w:rsid w:val="000E1F0B"/>
    <w:rsid w:val="000E6FDD"/>
    <w:rsid w:val="000F0759"/>
    <w:rsid w:val="000F0B91"/>
    <w:rsid w:val="000F4A79"/>
    <w:rsid w:val="000F7A6F"/>
    <w:rsid w:val="0010137C"/>
    <w:rsid w:val="0010497D"/>
    <w:rsid w:val="00107355"/>
    <w:rsid w:val="001128A3"/>
    <w:rsid w:val="00112A19"/>
    <w:rsid w:val="00112A5A"/>
    <w:rsid w:val="0011413A"/>
    <w:rsid w:val="00115B38"/>
    <w:rsid w:val="00115D45"/>
    <w:rsid w:val="001211E2"/>
    <w:rsid w:val="001221BB"/>
    <w:rsid w:val="00122F7C"/>
    <w:rsid w:val="00123DEA"/>
    <w:rsid w:val="00131626"/>
    <w:rsid w:val="001330B0"/>
    <w:rsid w:val="00133B71"/>
    <w:rsid w:val="00134376"/>
    <w:rsid w:val="00136E5E"/>
    <w:rsid w:val="0013783D"/>
    <w:rsid w:val="0013796C"/>
    <w:rsid w:val="001408D0"/>
    <w:rsid w:val="00141894"/>
    <w:rsid w:val="00143F6F"/>
    <w:rsid w:val="00144E6A"/>
    <w:rsid w:val="001478B8"/>
    <w:rsid w:val="0014794D"/>
    <w:rsid w:val="00150D47"/>
    <w:rsid w:val="00151225"/>
    <w:rsid w:val="001530D9"/>
    <w:rsid w:val="00160178"/>
    <w:rsid w:val="0016279C"/>
    <w:rsid w:val="001629EB"/>
    <w:rsid w:val="00163300"/>
    <w:rsid w:val="001634DC"/>
    <w:rsid w:val="00170139"/>
    <w:rsid w:val="00171ABB"/>
    <w:rsid w:val="00174013"/>
    <w:rsid w:val="001744A8"/>
    <w:rsid w:val="001758E2"/>
    <w:rsid w:val="00175CAA"/>
    <w:rsid w:val="0018464A"/>
    <w:rsid w:val="00191735"/>
    <w:rsid w:val="00195D5B"/>
    <w:rsid w:val="001A0535"/>
    <w:rsid w:val="001A0CED"/>
    <w:rsid w:val="001A2625"/>
    <w:rsid w:val="001A283A"/>
    <w:rsid w:val="001A620F"/>
    <w:rsid w:val="001A6F1F"/>
    <w:rsid w:val="001B1F11"/>
    <w:rsid w:val="001B59E3"/>
    <w:rsid w:val="001B7E89"/>
    <w:rsid w:val="001C1B33"/>
    <w:rsid w:val="001C279A"/>
    <w:rsid w:val="001C3274"/>
    <w:rsid w:val="001C6E60"/>
    <w:rsid w:val="001D076F"/>
    <w:rsid w:val="001D276B"/>
    <w:rsid w:val="001D4015"/>
    <w:rsid w:val="001E3F0A"/>
    <w:rsid w:val="001E6026"/>
    <w:rsid w:val="001E6678"/>
    <w:rsid w:val="001E7BC3"/>
    <w:rsid w:val="001F0B4A"/>
    <w:rsid w:val="001F4978"/>
    <w:rsid w:val="001F652F"/>
    <w:rsid w:val="001F68C9"/>
    <w:rsid w:val="00201C4E"/>
    <w:rsid w:val="00203C48"/>
    <w:rsid w:val="0020462C"/>
    <w:rsid w:val="00207966"/>
    <w:rsid w:val="00207D5E"/>
    <w:rsid w:val="00214017"/>
    <w:rsid w:val="00214559"/>
    <w:rsid w:val="00215328"/>
    <w:rsid w:val="00215A44"/>
    <w:rsid w:val="00215B12"/>
    <w:rsid w:val="0022108A"/>
    <w:rsid w:val="00224A28"/>
    <w:rsid w:val="00225E4E"/>
    <w:rsid w:val="00226AC6"/>
    <w:rsid w:val="002306A2"/>
    <w:rsid w:val="00233DAE"/>
    <w:rsid w:val="00240EAE"/>
    <w:rsid w:val="002437DA"/>
    <w:rsid w:val="002458CE"/>
    <w:rsid w:val="00245D5F"/>
    <w:rsid w:val="002515DF"/>
    <w:rsid w:val="0026074A"/>
    <w:rsid w:val="002632F2"/>
    <w:rsid w:val="00264248"/>
    <w:rsid w:val="00276A37"/>
    <w:rsid w:val="00276D52"/>
    <w:rsid w:val="00280E64"/>
    <w:rsid w:val="00283049"/>
    <w:rsid w:val="002851B8"/>
    <w:rsid w:val="002909D4"/>
    <w:rsid w:val="0029351E"/>
    <w:rsid w:val="002938E0"/>
    <w:rsid w:val="00294ECF"/>
    <w:rsid w:val="002A0DB9"/>
    <w:rsid w:val="002A247E"/>
    <w:rsid w:val="002A258F"/>
    <w:rsid w:val="002A5956"/>
    <w:rsid w:val="002A5BCF"/>
    <w:rsid w:val="002B45CE"/>
    <w:rsid w:val="002B4D77"/>
    <w:rsid w:val="002B6B6F"/>
    <w:rsid w:val="002D2135"/>
    <w:rsid w:val="002D3055"/>
    <w:rsid w:val="002D53B9"/>
    <w:rsid w:val="002D6C95"/>
    <w:rsid w:val="002E136D"/>
    <w:rsid w:val="002E2905"/>
    <w:rsid w:val="002E2A1A"/>
    <w:rsid w:val="002E32A6"/>
    <w:rsid w:val="002E4F62"/>
    <w:rsid w:val="002E5B6B"/>
    <w:rsid w:val="002E6222"/>
    <w:rsid w:val="002E674D"/>
    <w:rsid w:val="00300B52"/>
    <w:rsid w:val="00311935"/>
    <w:rsid w:val="00322B7C"/>
    <w:rsid w:val="00325180"/>
    <w:rsid w:val="00325214"/>
    <w:rsid w:val="00325AC7"/>
    <w:rsid w:val="0032626D"/>
    <w:rsid w:val="00326550"/>
    <w:rsid w:val="0032727D"/>
    <w:rsid w:val="00331370"/>
    <w:rsid w:val="0033137A"/>
    <w:rsid w:val="003315CD"/>
    <w:rsid w:val="003366BD"/>
    <w:rsid w:val="00343BEC"/>
    <w:rsid w:val="00344C49"/>
    <w:rsid w:val="00346027"/>
    <w:rsid w:val="00347AF2"/>
    <w:rsid w:val="00352EBF"/>
    <w:rsid w:val="0035483E"/>
    <w:rsid w:val="00354CFA"/>
    <w:rsid w:val="0036259A"/>
    <w:rsid w:val="003625F9"/>
    <w:rsid w:val="003716A4"/>
    <w:rsid w:val="003729AD"/>
    <w:rsid w:val="003759FC"/>
    <w:rsid w:val="0039073B"/>
    <w:rsid w:val="00397F1B"/>
    <w:rsid w:val="003A04A7"/>
    <w:rsid w:val="003A0E9E"/>
    <w:rsid w:val="003A10AF"/>
    <w:rsid w:val="003A1353"/>
    <w:rsid w:val="003A1BBA"/>
    <w:rsid w:val="003B7B00"/>
    <w:rsid w:val="003C0566"/>
    <w:rsid w:val="003C458C"/>
    <w:rsid w:val="003C5DFF"/>
    <w:rsid w:val="003C7C68"/>
    <w:rsid w:val="003D02DC"/>
    <w:rsid w:val="003D1445"/>
    <w:rsid w:val="003E3243"/>
    <w:rsid w:val="003E3593"/>
    <w:rsid w:val="003E47E3"/>
    <w:rsid w:val="003F2BE6"/>
    <w:rsid w:val="003F4286"/>
    <w:rsid w:val="004102B9"/>
    <w:rsid w:val="004110CA"/>
    <w:rsid w:val="004114B8"/>
    <w:rsid w:val="00414B2A"/>
    <w:rsid w:val="004212B5"/>
    <w:rsid w:val="0042523A"/>
    <w:rsid w:val="0042589C"/>
    <w:rsid w:val="00427C6B"/>
    <w:rsid w:val="0043433D"/>
    <w:rsid w:val="0043569F"/>
    <w:rsid w:val="00435CDB"/>
    <w:rsid w:val="0044087A"/>
    <w:rsid w:val="004472CC"/>
    <w:rsid w:val="00450BCD"/>
    <w:rsid w:val="0045416E"/>
    <w:rsid w:val="00454561"/>
    <w:rsid w:val="00454BEF"/>
    <w:rsid w:val="00454EF4"/>
    <w:rsid w:val="00455C0B"/>
    <w:rsid w:val="00460E38"/>
    <w:rsid w:val="00461C4E"/>
    <w:rsid w:val="0046791A"/>
    <w:rsid w:val="00472385"/>
    <w:rsid w:val="00472868"/>
    <w:rsid w:val="0047291B"/>
    <w:rsid w:val="0047304B"/>
    <w:rsid w:val="00473BA0"/>
    <w:rsid w:val="00474A36"/>
    <w:rsid w:val="004761F9"/>
    <w:rsid w:val="004834FA"/>
    <w:rsid w:val="00484CFE"/>
    <w:rsid w:val="00486452"/>
    <w:rsid w:val="00486475"/>
    <w:rsid w:val="004865F9"/>
    <w:rsid w:val="004928EC"/>
    <w:rsid w:val="00492969"/>
    <w:rsid w:val="00493673"/>
    <w:rsid w:val="00495832"/>
    <w:rsid w:val="004A0E28"/>
    <w:rsid w:val="004A6F6C"/>
    <w:rsid w:val="004B5088"/>
    <w:rsid w:val="004C098B"/>
    <w:rsid w:val="004C49D9"/>
    <w:rsid w:val="004C64AD"/>
    <w:rsid w:val="004C7777"/>
    <w:rsid w:val="004D5FF7"/>
    <w:rsid w:val="004E5D11"/>
    <w:rsid w:val="004E7B65"/>
    <w:rsid w:val="004F0DD4"/>
    <w:rsid w:val="004F1585"/>
    <w:rsid w:val="004F17BB"/>
    <w:rsid w:val="004F2DB0"/>
    <w:rsid w:val="004F2EDF"/>
    <w:rsid w:val="004F3DAC"/>
    <w:rsid w:val="00503726"/>
    <w:rsid w:val="0050417F"/>
    <w:rsid w:val="00506C70"/>
    <w:rsid w:val="00507412"/>
    <w:rsid w:val="00510EAC"/>
    <w:rsid w:val="00517C96"/>
    <w:rsid w:val="005213C2"/>
    <w:rsid w:val="00521DA4"/>
    <w:rsid w:val="00523E4C"/>
    <w:rsid w:val="00526EC8"/>
    <w:rsid w:val="005309BE"/>
    <w:rsid w:val="00536743"/>
    <w:rsid w:val="005374D0"/>
    <w:rsid w:val="0054029E"/>
    <w:rsid w:val="0054045F"/>
    <w:rsid w:val="00542EC1"/>
    <w:rsid w:val="00544960"/>
    <w:rsid w:val="00545E78"/>
    <w:rsid w:val="005466AD"/>
    <w:rsid w:val="00547B78"/>
    <w:rsid w:val="00551176"/>
    <w:rsid w:val="00553572"/>
    <w:rsid w:val="005553D4"/>
    <w:rsid w:val="0057404E"/>
    <w:rsid w:val="00576B0A"/>
    <w:rsid w:val="005842B9"/>
    <w:rsid w:val="00585D7F"/>
    <w:rsid w:val="0058633D"/>
    <w:rsid w:val="00590F7B"/>
    <w:rsid w:val="0059632A"/>
    <w:rsid w:val="00597F71"/>
    <w:rsid w:val="005A4D5E"/>
    <w:rsid w:val="005B3D4D"/>
    <w:rsid w:val="005B3FC4"/>
    <w:rsid w:val="005B53CD"/>
    <w:rsid w:val="005B595D"/>
    <w:rsid w:val="005B7712"/>
    <w:rsid w:val="005C42A2"/>
    <w:rsid w:val="005C5838"/>
    <w:rsid w:val="005D3033"/>
    <w:rsid w:val="005E6A99"/>
    <w:rsid w:val="005F0AB7"/>
    <w:rsid w:val="005F0B56"/>
    <w:rsid w:val="005F0C29"/>
    <w:rsid w:val="005F1EB9"/>
    <w:rsid w:val="005F238C"/>
    <w:rsid w:val="005F4057"/>
    <w:rsid w:val="00602D57"/>
    <w:rsid w:val="0060431B"/>
    <w:rsid w:val="00605603"/>
    <w:rsid w:val="00607039"/>
    <w:rsid w:val="00611539"/>
    <w:rsid w:val="00612047"/>
    <w:rsid w:val="00620C0E"/>
    <w:rsid w:val="006213A5"/>
    <w:rsid w:val="00625987"/>
    <w:rsid w:val="00626F75"/>
    <w:rsid w:val="006369C9"/>
    <w:rsid w:val="00637138"/>
    <w:rsid w:val="006376FD"/>
    <w:rsid w:val="00640582"/>
    <w:rsid w:val="00644A93"/>
    <w:rsid w:val="00644DC3"/>
    <w:rsid w:val="0064756D"/>
    <w:rsid w:val="006475F7"/>
    <w:rsid w:val="00647FB0"/>
    <w:rsid w:val="006504D2"/>
    <w:rsid w:val="006515EF"/>
    <w:rsid w:val="00651814"/>
    <w:rsid w:val="00652EF7"/>
    <w:rsid w:val="00653B3F"/>
    <w:rsid w:val="00654BDC"/>
    <w:rsid w:val="0065570E"/>
    <w:rsid w:val="00662139"/>
    <w:rsid w:val="00662AC7"/>
    <w:rsid w:val="00667EA6"/>
    <w:rsid w:val="00670BBD"/>
    <w:rsid w:val="00681401"/>
    <w:rsid w:val="00686CBD"/>
    <w:rsid w:val="00686DE8"/>
    <w:rsid w:val="00687EA8"/>
    <w:rsid w:val="00690C25"/>
    <w:rsid w:val="00691DB5"/>
    <w:rsid w:val="006928AA"/>
    <w:rsid w:val="00696D0A"/>
    <w:rsid w:val="006A39D6"/>
    <w:rsid w:val="006A45C6"/>
    <w:rsid w:val="006A464A"/>
    <w:rsid w:val="006B0568"/>
    <w:rsid w:val="006B2352"/>
    <w:rsid w:val="006B29CE"/>
    <w:rsid w:val="006B4AFB"/>
    <w:rsid w:val="006C050A"/>
    <w:rsid w:val="006C214D"/>
    <w:rsid w:val="006C2D4B"/>
    <w:rsid w:val="006C34F8"/>
    <w:rsid w:val="006C409E"/>
    <w:rsid w:val="006C4CD7"/>
    <w:rsid w:val="006C7A42"/>
    <w:rsid w:val="006D0802"/>
    <w:rsid w:val="006D2581"/>
    <w:rsid w:val="006D2A3D"/>
    <w:rsid w:val="006E2AAE"/>
    <w:rsid w:val="006E2DD9"/>
    <w:rsid w:val="006E3390"/>
    <w:rsid w:val="006E3414"/>
    <w:rsid w:val="006E404A"/>
    <w:rsid w:val="006E462E"/>
    <w:rsid w:val="006F02FD"/>
    <w:rsid w:val="006F31D3"/>
    <w:rsid w:val="006F395E"/>
    <w:rsid w:val="006F752D"/>
    <w:rsid w:val="00702ABA"/>
    <w:rsid w:val="00706C2E"/>
    <w:rsid w:val="007074F1"/>
    <w:rsid w:val="007129B4"/>
    <w:rsid w:val="00716461"/>
    <w:rsid w:val="00720D8A"/>
    <w:rsid w:val="00721EC1"/>
    <w:rsid w:val="0072259F"/>
    <w:rsid w:val="00726277"/>
    <w:rsid w:val="00731091"/>
    <w:rsid w:val="007313FD"/>
    <w:rsid w:val="00732A4D"/>
    <w:rsid w:val="00733938"/>
    <w:rsid w:val="00734513"/>
    <w:rsid w:val="007423F3"/>
    <w:rsid w:val="00745B14"/>
    <w:rsid w:val="007476CD"/>
    <w:rsid w:val="00752879"/>
    <w:rsid w:val="00752AB2"/>
    <w:rsid w:val="0075428A"/>
    <w:rsid w:val="007560D5"/>
    <w:rsid w:val="00761F82"/>
    <w:rsid w:val="00762852"/>
    <w:rsid w:val="00762AA8"/>
    <w:rsid w:val="00766887"/>
    <w:rsid w:val="00767D69"/>
    <w:rsid w:val="00773DD6"/>
    <w:rsid w:val="00774CD4"/>
    <w:rsid w:val="00780798"/>
    <w:rsid w:val="007817E5"/>
    <w:rsid w:val="00781CEF"/>
    <w:rsid w:val="00784419"/>
    <w:rsid w:val="00784ECC"/>
    <w:rsid w:val="00785DC0"/>
    <w:rsid w:val="007862D3"/>
    <w:rsid w:val="00790891"/>
    <w:rsid w:val="00790E3D"/>
    <w:rsid w:val="00791475"/>
    <w:rsid w:val="00795752"/>
    <w:rsid w:val="00797999"/>
    <w:rsid w:val="007A3548"/>
    <w:rsid w:val="007A6B28"/>
    <w:rsid w:val="007A7433"/>
    <w:rsid w:val="007B225C"/>
    <w:rsid w:val="007B2BE6"/>
    <w:rsid w:val="007B3DCB"/>
    <w:rsid w:val="007B7FFD"/>
    <w:rsid w:val="007C020E"/>
    <w:rsid w:val="007C205D"/>
    <w:rsid w:val="007C60D7"/>
    <w:rsid w:val="007D2DDD"/>
    <w:rsid w:val="007D7016"/>
    <w:rsid w:val="007E0FD4"/>
    <w:rsid w:val="007E1289"/>
    <w:rsid w:val="007E2FC6"/>
    <w:rsid w:val="007E39D5"/>
    <w:rsid w:val="007E54A3"/>
    <w:rsid w:val="007E5AD6"/>
    <w:rsid w:val="007E610C"/>
    <w:rsid w:val="007F0F18"/>
    <w:rsid w:val="007F5B54"/>
    <w:rsid w:val="007F7229"/>
    <w:rsid w:val="007F7543"/>
    <w:rsid w:val="00807BED"/>
    <w:rsid w:val="00814489"/>
    <w:rsid w:val="00815F96"/>
    <w:rsid w:val="008164CF"/>
    <w:rsid w:val="0082012E"/>
    <w:rsid w:val="0082300D"/>
    <w:rsid w:val="008266C3"/>
    <w:rsid w:val="00830482"/>
    <w:rsid w:val="0083235D"/>
    <w:rsid w:val="00854B53"/>
    <w:rsid w:val="0086123D"/>
    <w:rsid w:val="008614CC"/>
    <w:rsid w:val="00866AAB"/>
    <w:rsid w:val="00867809"/>
    <w:rsid w:val="008709D7"/>
    <w:rsid w:val="008738C8"/>
    <w:rsid w:val="00873E68"/>
    <w:rsid w:val="00887D3F"/>
    <w:rsid w:val="008A30F0"/>
    <w:rsid w:val="008A5863"/>
    <w:rsid w:val="008A67C4"/>
    <w:rsid w:val="008A6825"/>
    <w:rsid w:val="008B032B"/>
    <w:rsid w:val="008B5988"/>
    <w:rsid w:val="008B6180"/>
    <w:rsid w:val="008C1E05"/>
    <w:rsid w:val="008C31FC"/>
    <w:rsid w:val="008D3F61"/>
    <w:rsid w:val="008D5F96"/>
    <w:rsid w:val="008E06AE"/>
    <w:rsid w:val="008E07F0"/>
    <w:rsid w:val="008E6D1C"/>
    <w:rsid w:val="008F2BD5"/>
    <w:rsid w:val="008F3647"/>
    <w:rsid w:val="008F5004"/>
    <w:rsid w:val="008F78A4"/>
    <w:rsid w:val="00901516"/>
    <w:rsid w:val="00905FBF"/>
    <w:rsid w:val="00907C75"/>
    <w:rsid w:val="009121B0"/>
    <w:rsid w:val="009125C5"/>
    <w:rsid w:val="0091520C"/>
    <w:rsid w:val="00916C44"/>
    <w:rsid w:val="009207FF"/>
    <w:rsid w:val="009215EF"/>
    <w:rsid w:val="00921E99"/>
    <w:rsid w:val="00921FF8"/>
    <w:rsid w:val="0092409A"/>
    <w:rsid w:val="00926A2A"/>
    <w:rsid w:val="00932114"/>
    <w:rsid w:val="00934914"/>
    <w:rsid w:val="00935F4C"/>
    <w:rsid w:val="00941B8D"/>
    <w:rsid w:val="00945BC8"/>
    <w:rsid w:val="00947090"/>
    <w:rsid w:val="00961E49"/>
    <w:rsid w:val="00963C61"/>
    <w:rsid w:val="009649E6"/>
    <w:rsid w:val="00972ED7"/>
    <w:rsid w:val="00977D60"/>
    <w:rsid w:val="009815C2"/>
    <w:rsid w:val="00982629"/>
    <w:rsid w:val="009833C0"/>
    <w:rsid w:val="00985DFD"/>
    <w:rsid w:val="009865A0"/>
    <w:rsid w:val="009868EA"/>
    <w:rsid w:val="009872A3"/>
    <w:rsid w:val="009906DC"/>
    <w:rsid w:val="00991E78"/>
    <w:rsid w:val="00992630"/>
    <w:rsid w:val="0099271C"/>
    <w:rsid w:val="00994637"/>
    <w:rsid w:val="009A1C64"/>
    <w:rsid w:val="009A5A9D"/>
    <w:rsid w:val="009A6CDA"/>
    <w:rsid w:val="009B104E"/>
    <w:rsid w:val="009B169E"/>
    <w:rsid w:val="009C2727"/>
    <w:rsid w:val="009C280B"/>
    <w:rsid w:val="009C5591"/>
    <w:rsid w:val="009C6145"/>
    <w:rsid w:val="009C71D2"/>
    <w:rsid w:val="009D0268"/>
    <w:rsid w:val="009D1A31"/>
    <w:rsid w:val="009D1EEC"/>
    <w:rsid w:val="009D50CB"/>
    <w:rsid w:val="009D60D1"/>
    <w:rsid w:val="009E13B0"/>
    <w:rsid w:val="009E36BA"/>
    <w:rsid w:val="009E7B4C"/>
    <w:rsid w:val="009F0C37"/>
    <w:rsid w:val="009F15BC"/>
    <w:rsid w:val="009F1A3D"/>
    <w:rsid w:val="009F7803"/>
    <w:rsid w:val="00A000C1"/>
    <w:rsid w:val="00A020D5"/>
    <w:rsid w:val="00A040E8"/>
    <w:rsid w:val="00A05777"/>
    <w:rsid w:val="00A06847"/>
    <w:rsid w:val="00A12FAD"/>
    <w:rsid w:val="00A1679F"/>
    <w:rsid w:val="00A175F4"/>
    <w:rsid w:val="00A20DB6"/>
    <w:rsid w:val="00A25ECD"/>
    <w:rsid w:val="00A26CFA"/>
    <w:rsid w:val="00A3237B"/>
    <w:rsid w:val="00A36011"/>
    <w:rsid w:val="00A43E5D"/>
    <w:rsid w:val="00A47319"/>
    <w:rsid w:val="00A5213A"/>
    <w:rsid w:val="00A52CDA"/>
    <w:rsid w:val="00A53475"/>
    <w:rsid w:val="00A5704A"/>
    <w:rsid w:val="00A579A9"/>
    <w:rsid w:val="00A630B2"/>
    <w:rsid w:val="00A64176"/>
    <w:rsid w:val="00A746F2"/>
    <w:rsid w:val="00A756C1"/>
    <w:rsid w:val="00A75BBB"/>
    <w:rsid w:val="00A76680"/>
    <w:rsid w:val="00A8212C"/>
    <w:rsid w:val="00A8454F"/>
    <w:rsid w:val="00A848CC"/>
    <w:rsid w:val="00A85719"/>
    <w:rsid w:val="00A910EA"/>
    <w:rsid w:val="00A913F8"/>
    <w:rsid w:val="00A917A7"/>
    <w:rsid w:val="00A958B3"/>
    <w:rsid w:val="00A970DA"/>
    <w:rsid w:val="00A97FF1"/>
    <w:rsid w:val="00AA1167"/>
    <w:rsid w:val="00AA6839"/>
    <w:rsid w:val="00AA6937"/>
    <w:rsid w:val="00AA738E"/>
    <w:rsid w:val="00AB0127"/>
    <w:rsid w:val="00AB33AA"/>
    <w:rsid w:val="00AB45D6"/>
    <w:rsid w:val="00AB5C00"/>
    <w:rsid w:val="00AC039C"/>
    <w:rsid w:val="00AC0665"/>
    <w:rsid w:val="00AC251D"/>
    <w:rsid w:val="00AC5177"/>
    <w:rsid w:val="00AD1350"/>
    <w:rsid w:val="00AD409F"/>
    <w:rsid w:val="00AD5CCF"/>
    <w:rsid w:val="00AD7C00"/>
    <w:rsid w:val="00AE0AE3"/>
    <w:rsid w:val="00AE0FDA"/>
    <w:rsid w:val="00AE350B"/>
    <w:rsid w:val="00AE50CD"/>
    <w:rsid w:val="00AE6409"/>
    <w:rsid w:val="00AF39A0"/>
    <w:rsid w:val="00AF3D91"/>
    <w:rsid w:val="00AF576A"/>
    <w:rsid w:val="00AF6284"/>
    <w:rsid w:val="00AF7526"/>
    <w:rsid w:val="00AF7A9D"/>
    <w:rsid w:val="00B021C9"/>
    <w:rsid w:val="00B02DDF"/>
    <w:rsid w:val="00B02F44"/>
    <w:rsid w:val="00B037E9"/>
    <w:rsid w:val="00B07379"/>
    <w:rsid w:val="00B11344"/>
    <w:rsid w:val="00B1215C"/>
    <w:rsid w:val="00B2078A"/>
    <w:rsid w:val="00B24746"/>
    <w:rsid w:val="00B26138"/>
    <w:rsid w:val="00B332D3"/>
    <w:rsid w:val="00B37A10"/>
    <w:rsid w:val="00B441D0"/>
    <w:rsid w:val="00B519A7"/>
    <w:rsid w:val="00B57FD4"/>
    <w:rsid w:val="00B6180E"/>
    <w:rsid w:val="00B640E2"/>
    <w:rsid w:val="00B67977"/>
    <w:rsid w:val="00B7299E"/>
    <w:rsid w:val="00B72AAB"/>
    <w:rsid w:val="00B7425F"/>
    <w:rsid w:val="00B772DD"/>
    <w:rsid w:val="00B7756C"/>
    <w:rsid w:val="00B807F2"/>
    <w:rsid w:val="00B80A62"/>
    <w:rsid w:val="00B84B66"/>
    <w:rsid w:val="00B85184"/>
    <w:rsid w:val="00B86200"/>
    <w:rsid w:val="00B90C1A"/>
    <w:rsid w:val="00B93377"/>
    <w:rsid w:val="00BA0ACA"/>
    <w:rsid w:val="00BA59D5"/>
    <w:rsid w:val="00BB3210"/>
    <w:rsid w:val="00BB6B33"/>
    <w:rsid w:val="00BB7ECD"/>
    <w:rsid w:val="00BC6602"/>
    <w:rsid w:val="00BC76C5"/>
    <w:rsid w:val="00BD2DB2"/>
    <w:rsid w:val="00BD32B1"/>
    <w:rsid w:val="00BD4C21"/>
    <w:rsid w:val="00BE12CE"/>
    <w:rsid w:val="00BE7C7B"/>
    <w:rsid w:val="00BF0FC2"/>
    <w:rsid w:val="00BF45C5"/>
    <w:rsid w:val="00BF47B3"/>
    <w:rsid w:val="00BF6320"/>
    <w:rsid w:val="00C000A3"/>
    <w:rsid w:val="00C07998"/>
    <w:rsid w:val="00C13BA8"/>
    <w:rsid w:val="00C164E1"/>
    <w:rsid w:val="00C20F1E"/>
    <w:rsid w:val="00C267A5"/>
    <w:rsid w:val="00C27712"/>
    <w:rsid w:val="00C27BAE"/>
    <w:rsid w:val="00C27C4C"/>
    <w:rsid w:val="00C304CB"/>
    <w:rsid w:val="00C30E63"/>
    <w:rsid w:val="00C369F7"/>
    <w:rsid w:val="00C4130E"/>
    <w:rsid w:val="00C617CE"/>
    <w:rsid w:val="00C623D2"/>
    <w:rsid w:val="00C65DEB"/>
    <w:rsid w:val="00C74B97"/>
    <w:rsid w:val="00C7794B"/>
    <w:rsid w:val="00C8053C"/>
    <w:rsid w:val="00C81EAF"/>
    <w:rsid w:val="00C82833"/>
    <w:rsid w:val="00C837D4"/>
    <w:rsid w:val="00C83A39"/>
    <w:rsid w:val="00C8748C"/>
    <w:rsid w:val="00C875A3"/>
    <w:rsid w:val="00C90FB9"/>
    <w:rsid w:val="00C921BC"/>
    <w:rsid w:val="00C94105"/>
    <w:rsid w:val="00CA1343"/>
    <w:rsid w:val="00CA17AA"/>
    <w:rsid w:val="00CA1F29"/>
    <w:rsid w:val="00CB1AC9"/>
    <w:rsid w:val="00CB1BF5"/>
    <w:rsid w:val="00CB2189"/>
    <w:rsid w:val="00CB2543"/>
    <w:rsid w:val="00CB377A"/>
    <w:rsid w:val="00CC2CD6"/>
    <w:rsid w:val="00CC4BD7"/>
    <w:rsid w:val="00CC5501"/>
    <w:rsid w:val="00CD29F4"/>
    <w:rsid w:val="00CD2C6A"/>
    <w:rsid w:val="00CD3B81"/>
    <w:rsid w:val="00CD3FC4"/>
    <w:rsid w:val="00CE5323"/>
    <w:rsid w:val="00CE65C2"/>
    <w:rsid w:val="00CE73E3"/>
    <w:rsid w:val="00CF0CBB"/>
    <w:rsid w:val="00CF1BF3"/>
    <w:rsid w:val="00CF429D"/>
    <w:rsid w:val="00CF46D5"/>
    <w:rsid w:val="00CF5D86"/>
    <w:rsid w:val="00D04C50"/>
    <w:rsid w:val="00D115F1"/>
    <w:rsid w:val="00D143A9"/>
    <w:rsid w:val="00D170DB"/>
    <w:rsid w:val="00D174AA"/>
    <w:rsid w:val="00D22661"/>
    <w:rsid w:val="00D26951"/>
    <w:rsid w:val="00D35D80"/>
    <w:rsid w:val="00D36DF5"/>
    <w:rsid w:val="00D4214A"/>
    <w:rsid w:val="00D446CC"/>
    <w:rsid w:val="00D47B00"/>
    <w:rsid w:val="00D5107D"/>
    <w:rsid w:val="00D556F5"/>
    <w:rsid w:val="00D55B9B"/>
    <w:rsid w:val="00D6337C"/>
    <w:rsid w:val="00D66E88"/>
    <w:rsid w:val="00D725D3"/>
    <w:rsid w:val="00D746F9"/>
    <w:rsid w:val="00D77AAE"/>
    <w:rsid w:val="00D805EE"/>
    <w:rsid w:val="00D819AB"/>
    <w:rsid w:val="00D82A53"/>
    <w:rsid w:val="00D82D73"/>
    <w:rsid w:val="00D847E6"/>
    <w:rsid w:val="00D8583D"/>
    <w:rsid w:val="00D866F8"/>
    <w:rsid w:val="00D86B89"/>
    <w:rsid w:val="00D86BD9"/>
    <w:rsid w:val="00D90DAA"/>
    <w:rsid w:val="00D91185"/>
    <w:rsid w:val="00D91355"/>
    <w:rsid w:val="00D969AC"/>
    <w:rsid w:val="00D97A42"/>
    <w:rsid w:val="00DA2543"/>
    <w:rsid w:val="00DA3D47"/>
    <w:rsid w:val="00DA5249"/>
    <w:rsid w:val="00DA79DF"/>
    <w:rsid w:val="00DB14C1"/>
    <w:rsid w:val="00DB28C9"/>
    <w:rsid w:val="00DB3B2F"/>
    <w:rsid w:val="00DB7D73"/>
    <w:rsid w:val="00DC0781"/>
    <w:rsid w:val="00DC3BDF"/>
    <w:rsid w:val="00DC6853"/>
    <w:rsid w:val="00DC7508"/>
    <w:rsid w:val="00DD1A84"/>
    <w:rsid w:val="00DD1F38"/>
    <w:rsid w:val="00DD3D12"/>
    <w:rsid w:val="00DE084C"/>
    <w:rsid w:val="00DE0FB0"/>
    <w:rsid w:val="00DE59F7"/>
    <w:rsid w:val="00DE72B1"/>
    <w:rsid w:val="00DE7603"/>
    <w:rsid w:val="00DF24F6"/>
    <w:rsid w:val="00DF306E"/>
    <w:rsid w:val="00DF329E"/>
    <w:rsid w:val="00E07607"/>
    <w:rsid w:val="00E07642"/>
    <w:rsid w:val="00E07D7C"/>
    <w:rsid w:val="00E127E2"/>
    <w:rsid w:val="00E12FA2"/>
    <w:rsid w:val="00E16796"/>
    <w:rsid w:val="00E25000"/>
    <w:rsid w:val="00E25D78"/>
    <w:rsid w:val="00E27A6A"/>
    <w:rsid w:val="00E27F43"/>
    <w:rsid w:val="00E3322A"/>
    <w:rsid w:val="00E34763"/>
    <w:rsid w:val="00E41796"/>
    <w:rsid w:val="00E41ED2"/>
    <w:rsid w:val="00E4760C"/>
    <w:rsid w:val="00E47779"/>
    <w:rsid w:val="00E54364"/>
    <w:rsid w:val="00E54499"/>
    <w:rsid w:val="00E55DE4"/>
    <w:rsid w:val="00E57ABF"/>
    <w:rsid w:val="00E62149"/>
    <w:rsid w:val="00E64AE6"/>
    <w:rsid w:val="00E674AA"/>
    <w:rsid w:val="00E711D0"/>
    <w:rsid w:val="00E74368"/>
    <w:rsid w:val="00E74420"/>
    <w:rsid w:val="00E802D3"/>
    <w:rsid w:val="00E86066"/>
    <w:rsid w:val="00E90CD8"/>
    <w:rsid w:val="00E9103A"/>
    <w:rsid w:val="00E9177A"/>
    <w:rsid w:val="00E91EDE"/>
    <w:rsid w:val="00E91F56"/>
    <w:rsid w:val="00E94321"/>
    <w:rsid w:val="00E95B0F"/>
    <w:rsid w:val="00E95F30"/>
    <w:rsid w:val="00EA289F"/>
    <w:rsid w:val="00EA423D"/>
    <w:rsid w:val="00EA5D91"/>
    <w:rsid w:val="00EB034B"/>
    <w:rsid w:val="00EB13A5"/>
    <w:rsid w:val="00EB71FD"/>
    <w:rsid w:val="00EB76D1"/>
    <w:rsid w:val="00EC0F71"/>
    <w:rsid w:val="00EC1965"/>
    <w:rsid w:val="00EC29AA"/>
    <w:rsid w:val="00EC2A13"/>
    <w:rsid w:val="00EC67DE"/>
    <w:rsid w:val="00EC6DE9"/>
    <w:rsid w:val="00ED11B7"/>
    <w:rsid w:val="00ED23FE"/>
    <w:rsid w:val="00EE3D23"/>
    <w:rsid w:val="00EE6821"/>
    <w:rsid w:val="00EF0E5D"/>
    <w:rsid w:val="00F054CC"/>
    <w:rsid w:val="00F070AC"/>
    <w:rsid w:val="00F101AF"/>
    <w:rsid w:val="00F11B0E"/>
    <w:rsid w:val="00F13FBC"/>
    <w:rsid w:val="00F208C0"/>
    <w:rsid w:val="00F22457"/>
    <w:rsid w:val="00F2402B"/>
    <w:rsid w:val="00F24A41"/>
    <w:rsid w:val="00F267BF"/>
    <w:rsid w:val="00F27240"/>
    <w:rsid w:val="00F40354"/>
    <w:rsid w:val="00F435BC"/>
    <w:rsid w:val="00F5152D"/>
    <w:rsid w:val="00F60E28"/>
    <w:rsid w:val="00F7184F"/>
    <w:rsid w:val="00F721FD"/>
    <w:rsid w:val="00F73DA1"/>
    <w:rsid w:val="00F76FFB"/>
    <w:rsid w:val="00F802D2"/>
    <w:rsid w:val="00F8075F"/>
    <w:rsid w:val="00F8269C"/>
    <w:rsid w:val="00F82A37"/>
    <w:rsid w:val="00F87B3D"/>
    <w:rsid w:val="00F901AB"/>
    <w:rsid w:val="00F90C0C"/>
    <w:rsid w:val="00F95D0A"/>
    <w:rsid w:val="00FA14C2"/>
    <w:rsid w:val="00FA1939"/>
    <w:rsid w:val="00FA4BDB"/>
    <w:rsid w:val="00FB45E8"/>
    <w:rsid w:val="00FB628F"/>
    <w:rsid w:val="00FC162A"/>
    <w:rsid w:val="00FC2FD8"/>
    <w:rsid w:val="00FC3FB3"/>
    <w:rsid w:val="00FC5198"/>
    <w:rsid w:val="00FD00B2"/>
    <w:rsid w:val="00FD7CA5"/>
    <w:rsid w:val="00FE0305"/>
    <w:rsid w:val="00FE105A"/>
    <w:rsid w:val="00FF0406"/>
    <w:rsid w:val="00FF06CD"/>
    <w:rsid w:val="00FF31D8"/>
    <w:rsid w:val="00FF414C"/>
    <w:rsid w:val="00FF43FB"/>
    <w:rsid w:val="00FF5061"/>
    <w:rsid w:val="0916D403"/>
    <w:rsid w:val="19EEE21E"/>
    <w:rsid w:val="1DEF4F45"/>
    <w:rsid w:val="31FFDC47"/>
    <w:rsid w:val="3ECDDC02"/>
    <w:rsid w:val="4B6FA3FF"/>
    <w:rsid w:val="6CB28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8C54D"/>
  <w15:chartTrackingRefBased/>
  <w15:docId w15:val="{B355A1D0-44F9-4106-A3AD-20BC8BB6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37B"/>
    <w:rPr>
      <w:rFonts w:eastAsiaTheme="minorEastAsia"/>
    </w:rPr>
  </w:style>
  <w:style w:type="paragraph" w:styleId="Heading1">
    <w:name w:val="heading 1"/>
    <w:aliases w:val="Arial 14 Fett,Arial 14 Fett1,Arial 14 Fett2,h1,(Alt+1),(Alt+1)1,(Alt+1)2,(Alt+1)3,(Alt+1)4,(Alt+1)5,(Alt+1)6,(Alt+1)7,(Alt+1)8,(Alt+1)9,(Alt+1)10,(Alt+1)11,(Alt+1)21,(Alt+1)31,(Alt+1)41,(Alt+1)51,(Alt+1)61,(Alt+1)71,(Alt+1)12,(Alt+1)22,H1,Head"/>
    <w:basedOn w:val="Normal"/>
    <w:next w:val="Normal"/>
    <w:link w:val="Heading1Char"/>
    <w:qFormat/>
    <w:rsid w:val="0079147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1350"/>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50"/>
    <w:pPr>
      <w:keepNext/>
      <w:keepLines/>
      <w:numPr>
        <w:ilvl w:val="2"/>
        <w:numId w:val="6"/>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D1350"/>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D1350"/>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D1350"/>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D1350"/>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D135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35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rial 14 Fett Char,Arial 14 Fett1 Char,Arial 14 Fett2 Char,h1 Char,(Alt+1) Char,(Alt+1)1 Char,(Alt+1)2 Char,(Alt+1)3 Char,(Alt+1)4 Char,(Alt+1)5 Char,(Alt+1)6 Char,(Alt+1)7 Char,(Alt+1)8 Char,(Alt+1)9 Char,(Alt+1)10 Char,(Alt+1)11 Char"/>
    <w:basedOn w:val="DefaultParagraphFont"/>
    <w:link w:val="Heading1"/>
    <w:rsid w:val="00791475"/>
    <w:rPr>
      <w:rFonts w:asciiTheme="majorHAnsi" w:eastAsiaTheme="majorEastAsia" w:hAnsiTheme="majorHAnsi" w:cstheme="majorBidi"/>
      <w:color w:val="2E74B5" w:themeColor="accent1" w:themeShade="BF"/>
      <w:sz w:val="32"/>
      <w:szCs w:val="32"/>
    </w:rPr>
  </w:style>
  <w:style w:type="table" w:styleId="TableGrid">
    <w:name w:val="Table Grid"/>
    <w:basedOn w:val="TableNormal"/>
    <w:rsid w:val="0079147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OC style,lp1,Ref,List Paragraph11,List Paragraph2,List Paragraph Char Char,List Paragraph1,Number_1,SGLText List Paragraph,new,Colorful List - Accent 11,Normal Sentence,Bullets 2,Equipment,Numbered Indented Text,Figure_name,numbered,b1"/>
    <w:basedOn w:val="Normal"/>
    <w:link w:val="ListParagraphChar"/>
    <w:uiPriority w:val="34"/>
    <w:qFormat/>
    <w:rsid w:val="00791475"/>
    <w:pPr>
      <w:ind w:left="720"/>
      <w:contextualSpacing/>
    </w:pPr>
  </w:style>
  <w:style w:type="paragraph" w:styleId="NormalWeb">
    <w:name w:val="Normal (Web)"/>
    <w:basedOn w:val="Normal"/>
    <w:rsid w:val="0079147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qFormat/>
    <w:rsid w:val="00791475"/>
    <w:pPr>
      <w:spacing w:after="0" w:line="240" w:lineRule="auto"/>
    </w:pPr>
    <w:rPr>
      <w:rFonts w:eastAsiaTheme="minorEastAsia"/>
    </w:rPr>
  </w:style>
  <w:style w:type="paragraph" w:styleId="BodyText">
    <w:name w:val="Body Text"/>
    <w:basedOn w:val="Normal"/>
    <w:link w:val="BodyTextChar"/>
    <w:uiPriority w:val="1"/>
    <w:rsid w:val="00791475"/>
    <w:pPr>
      <w:widowControl w:val="0"/>
      <w:spacing w:after="0" w:line="240" w:lineRule="auto"/>
      <w:ind w:left="820"/>
    </w:pPr>
    <w:rPr>
      <w:rFonts w:ascii="Times New Roman" w:eastAsia="Times New Roman" w:hAnsi="Times New Roman"/>
    </w:rPr>
  </w:style>
  <w:style w:type="character" w:customStyle="1" w:styleId="BodyTextChar">
    <w:name w:val="Body Text Char"/>
    <w:basedOn w:val="DefaultParagraphFont"/>
    <w:link w:val="BodyText"/>
    <w:uiPriority w:val="1"/>
    <w:rsid w:val="00791475"/>
    <w:rPr>
      <w:rFonts w:ascii="Times New Roman" w:eastAsia="Times New Roman" w:hAnsi="Times New Roman"/>
    </w:rPr>
  </w:style>
  <w:style w:type="paragraph" w:customStyle="1" w:styleId="TableParagraph">
    <w:name w:val="Table Paragraph"/>
    <w:basedOn w:val="Normal"/>
    <w:uiPriority w:val="1"/>
    <w:qFormat/>
    <w:rsid w:val="00791475"/>
    <w:pPr>
      <w:widowControl w:val="0"/>
      <w:spacing w:after="0" w:line="240" w:lineRule="auto"/>
    </w:pPr>
  </w:style>
  <w:style w:type="paragraph" w:customStyle="1" w:styleId="BRDNormal">
    <w:name w:val="BRD Normal"/>
    <w:basedOn w:val="Normal"/>
    <w:qFormat/>
    <w:rsid w:val="00791475"/>
    <w:pPr>
      <w:spacing w:before="140" w:after="140" w:line="240" w:lineRule="auto"/>
    </w:pPr>
    <w:rPr>
      <w:rFonts w:ascii="Calibri" w:hAnsi="Calibri" w:cstheme="minorHAnsi"/>
      <w:sz w:val="20"/>
    </w:rPr>
  </w:style>
  <w:style w:type="table" w:customStyle="1" w:styleId="NTable1">
    <w:name w:val="NTable1"/>
    <w:basedOn w:val="TableNormal"/>
    <w:uiPriority w:val="99"/>
    <w:rsid w:val="00791475"/>
    <w:pPr>
      <w:spacing w:after="0" w:line="240" w:lineRule="auto"/>
    </w:pPr>
    <w:rPr>
      <w:rFonts w:ascii="Arial" w:eastAsia="Calibri" w:hAnsi="Arial" w:cs="Times New Roman"/>
      <w:sz w:val="20"/>
      <w:szCs w:val="20"/>
    </w:rPr>
    <w:tblPr>
      <w:tblBorders>
        <w:top w:val="single" w:sz="8" w:space="0" w:color="8A8A8A"/>
        <w:left w:val="single" w:sz="8" w:space="0" w:color="8A8A8A"/>
        <w:bottom w:val="single" w:sz="8" w:space="0" w:color="8A8A8A"/>
        <w:right w:val="single" w:sz="8" w:space="0" w:color="8A8A8A"/>
        <w:insideH w:val="single" w:sz="8" w:space="0" w:color="8A8A8A"/>
        <w:insideV w:val="single" w:sz="8" w:space="0" w:color="8A8A8A"/>
      </w:tblBorders>
    </w:tblPr>
    <w:tblStylePr w:type="firstRow">
      <w:rPr>
        <w:rFonts w:ascii="Arial" w:hAnsi="Arial"/>
        <w:b w:val="0"/>
        <w:color w:val="FFFFFF"/>
      </w:rPr>
      <w:tblPr/>
      <w:tcPr>
        <w:tcBorders>
          <w:insideV w:val="single" w:sz="8" w:space="0" w:color="FFFFFF" w:themeColor="background1"/>
        </w:tcBorders>
        <w:shd w:val="clear" w:color="auto" w:fill="6785C1"/>
      </w:tcPr>
    </w:tblStylePr>
  </w:style>
  <w:style w:type="paragraph" w:customStyle="1" w:styleId="NTableHead">
    <w:name w:val="NTable_Head"/>
    <w:aliases w:val="th"/>
    <w:basedOn w:val="Normal"/>
    <w:link w:val="TableHeadCharChar"/>
    <w:qFormat/>
    <w:rsid w:val="00791475"/>
    <w:pPr>
      <w:keepNext/>
      <w:keepLines/>
      <w:spacing w:before="60" w:after="60" w:line="240" w:lineRule="auto"/>
    </w:pPr>
    <w:rPr>
      <w:rFonts w:ascii="Arial" w:eastAsia="Times New Roman" w:hAnsi="Arial" w:cs="Times New Roman"/>
      <w:b/>
      <w:color w:val="FFFFFF"/>
      <w:sz w:val="20"/>
      <w:szCs w:val="24"/>
    </w:rPr>
  </w:style>
  <w:style w:type="character" w:customStyle="1" w:styleId="TableHeadCharChar">
    <w:name w:val="Table_Head Char Char"/>
    <w:link w:val="NTableHead"/>
    <w:rsid w:val="00791475"/>
    <w:rPr>
      <w:rFonts w:ascii="Arial" w:eastAsia="Times New Roman" w:hAnsi="Arial" w:cs="Times New Roman"/>
      <w:b/>
      <w:color w:val="FFFFFF"/>
      <w:sz w:val="20"/>
      <w:szCs w:val="24"/>
    </w:rPr>
  </w:style>
  <w:style w:type="character" w:customStyle="1" w:styleId="ListParagraphChar">
    <w:name w:val="List Paragraph Char"/>
    <w:aliases w:val="TOC style Char,lp1 Char,Ref Char,List Paragraph11 Char,List Paragraph2 Char,List Paragraph Char Char Char,List Paragraph1 Char,Number_1 Char,SGLText List Paragraph Char,new Char,Colorful List - Accent 11 Char,Normal Sentence Char"/>
    <w:link w:val="ListParagraph"/>
    <w:uiPriority w:val="34"/>
    <w:qFormat/>
    <w:rsid w:val="00791475"/>
    <w:rPr>
      <w:rFonts w:eastAsiaTheme="minorEastAsia"/>
    </w:rPr>
  </w:style>
  <w:style w:type="character" w:customStyle="1" w:styleId="NoSpacingChar">
    <w:name w:val="No Spacing Char"/>
    <w:basedOn w:val="DefaultParagraphFont"/>
    <w:link w:val="NoSpacing"/>
    <w:uiPriority w:val="1"/>
    <w:rsid w:val="00791475"/>
    <w:rPr>
      <w:rFonts w:eastAsiaTheme="minorEastAsia"/>
    </w:rPr>
  </w:style>
  <w:style w:type="table" w:styleId="GridTable4-Accent1">
    <w:name w:val="Grid Table 4 Accent 1"/>
    <w:basedOn w:val="TableNormal"/>
    <w:uiPriority w:val="49"/>
    <w:rsid w:val="00791475"/>
    <w:pPr>
      <w:widowControl w:val="0"/>
      <w:autoSpaceDE w:val="0"/>
      <w:autoSpaceDN w:val="0"/>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AD13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13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D135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D135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D13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D135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D13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35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F329E"/>
    <w:pPr>
      <w:numPr>
        <w:numId w:val="0"/>
      </w:numPr>
      <w:outlineLvl w:val="9"/>
    </w:pPr>
  </w:style>
  <w:style w:type="paragraph" w:styleId="TOC1">
    <w:name w:val="toc 1"/>
    <w:basedOn w:val="Normal"/>
    <w:next w:val="Normal"/>
    <w:autoRedefine/>
    <w:uiPriority w:val="39"/>
    <w:unhideWhenUsed/>
    <w:rsid w:val="00DF329E"/>
    <w:pPr>
      <w:spacing w:after="100"/>
    </w:pPr>
  </w:style>
  <w:style w:type="paragraph" w:styleId="TOC2">
    <w:name w:val="toc 2"/>
    <w:basedOn w:val="Normal"/>
    <w:next w:val="Normal"/>
    <w:autoRedefine/>
    <w:uiPriority w:val="39"/>
    <w:unhideWhenUsed/>
    <w:rsid w:val="00DF329E"/>
    <w:pPr>
      <w:spacing w:after="100"/>
      <w:ind w:left="220"/>
    </w:pPr>
  </w:style>
  <w:style w:type="character" w:styleId="Hyperlink">
    <w:name w:val="Hyperlink"/>
    <w:basedOn w:val="DefaultParagraphFont"/>
    <w:uiPriority w:val="99"/>
    <w:unhideWhenUsed/>
    <w:qFormat/>
    <w:rsid w:val="00DF329E"/>
    <w:rPr>
      <w:color w:val="0563C1" w:themeColor="hyperlink"/>
      <w:u w:val="single"/>
    </w:rPr>
  </w:style>
  <w:style w:type="paragraph" w:styleId="Header">
    <w:name w:val="header"/>
    <w:basedOn w:val="Normal"/>
    <w:link w:val="HeaderChar"/>
    <w:uiPriority w:val="99"/>
    <w:unhideWhenUsed/>
    <w:rsid w:val="00DF3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29E"/>
    <w:rPr>
      <w:rFonts w:eastAsiaTheme="minorEastAsia"/>
    </w:rPr>
  </w:style>
  <w:style w:type="paragraph" w:styleId="Footer">
    <w:name w:val="footer"/>
    <w:basedOn w:val="Normal"/>
    <w:link w:val="FooterChar"/>
    <w:uiPriority w:val="99"/>
    <w:unhideWhenUsed/>
    <w:rsid w:val="00DF3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29E"/>
    <w:rPr>
      <w:rFonts w:eastAsiaTheme="minorEastAsia"/>
    </w:rPr>
  </w:style>
  <w:style w:type="paragraph" w:styleId="TOC3">
    <w:name w:val="toc 3"/>
    <w:basedOn w:val="Normal"/>
    <w:next w:val="Normal"/>
    <w:autoRedefine/>
    <w:uiPriority w:val="39"/>
    <w:unhideWhenUsed/>
    <w:rsid w:val="001F652F"/>
    <w:pPr>
      <w:spacing w:after="100"/>
      <w:ind w:left="440"/>
    </w:pPr>
  </w:style>
  <w:style w:type="paragraph" w:customStyle="1" w:styleId="TableContents">
    <w:name w:val="Table Contents"/>
    <w:basedOn w:val="Normal"/>
    <w:rsid w:val="00C875A3"/>
    <w:pPr>
      <w:suppressLineNumbers/>
      <w:suppressAutoHyphens/>
      <w:spacing w:after="0" w:line="100" w:lineRule="atLeast"/>
    </w:pPr>
    <w:rPr>
      <w:rFonts w:ascii="Times New Roman" w:eastAsia="Times New Roman" w:hAnsi="Times New Roman" w:cs="Times New Roman"/>
      <w:color w:val="000000"/>
      <w:sz w:val="24"/>
      <w:szCs w:val="24"/>
      <w:lang w:eastAsia="hi-IN" w:bidi="hi-IN"/>
    </w:rPr>
  </w:style>
  <w:style w:type="character" w:styleId="FollowedHyperlink">
    <w:name w:val="FollowedHyperlink"/>
    <w:basedOn w:val="DefaultParagraphFont"/>
    <w:uiPriority w:val="99"/>
    <w:semiHidden/>
    <w:unhideWhenUsed/>
    <w:rsid w:val="00D90DAA"/>
    <w:rPr>
      <w:color w:val="954F72" w:themeColor="followedHyperlink"/>
      <w:u w:val="single"/>
    </w:rPr>
  </w:style>
  <w:style w:type="character" w:styleId="CommentReference">
    <w:name w:val="annotation reference"/>
    <w:basedOn w:val="DefaultParagraphFont"/>
    <w:uiPriority w:val="99"/>
    <w:semiHidden/>
    <w:unhideWhenUsed/>
    <w:rsid w:val="00EF0E5D"/>
    <w:rPr>
      <w:sz w:val="16"/>
      <w:szCs w:val="16"/>
    </w:rPr>
  </w:style>
  <w:style w:type="paragraph" w:styleId="CommentText">
    <w:name w:val="annotation text"/>
    <w:basedOn w:val="Normal"/>
    <w:link w:val="CommentTextChar"/>
    <w:uiPriority w:val="99"/>
    <w:unhideWhenUsed/>
    <w:rsid w:val="00EF0E5D"/>
    <w:pPr>
      <w:spacing w:line="240" w:lineRule="auto"/>
    </w:pPr>
    <w:rPr>
      <w:sz w:val="20"/>
      <w:szCs w:val="20"/>
    </w:rPr>
  </w:style>
  <w:style w:type="character" w:customStyle="1" w:styleId="CommentTextChar">
    <w:name w:val="Comment Text Char"/>
    <w:basedOn w:val="DefaultParagraphFont"/>
    <w:link w:val="CommentText"/>
    <w:uiPriority w:val="99"/>
    <w:rsid w:val="00EF0E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F0E5D"/>
    <w:rPr>
      <w:b/>
      <w:bCs/>
    </w:rPr>
  </w:style>
  <w:style w:type="character" w:customStyle="1" w:styleId="CommentSubjectChar">
    <w:name w:val="Comment Subject Char"/>
    <w:basedOn w:val="CommentTextChar"/>
    <w:link w:val="CommentSubject"/>
    <w:uiPriority w:val="99"/>
    <w:semiHidden/>
    <w:rsid w:val="00EF0E5D"/>
    <w:rPr>
      <w:rFonts w:eastAsiaTheme="minorEastAsia"/>
      <w:b/>
      <w:bCs/>
      <w:sz w:val="20"/>
      <w:szCs w:val="20"/>
    </w:rPr>
  </w:style>
  <w:style w:type="paragraph" w:styleId="BalloonText">
    <w:name w:val="Balloon Text"/>
    <w:basedOn w:val="Normal"/>
    <w:link w:val="BalloonTextChar"/>
    <w:uiPriority w:val="99"/>
    <w:semiHidden/>
    <w:unhideWhenUsed/>
    <w:rsid w:val="00EF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0E5D"/>
    <w:rPr>
      <w:rFonts w:ascii="Segoe UI" w:eastAsiaTheme="minorEastAsia" w:hAnsi="Segoe UI" w:cs="Segoe UI"/>
      <w:sz w:val="18"/>
      <w:szCs w:val="18"/>
    </w:rPr>
  </w:style>
  <w:style w:type="character" w:customStyle="1" w:styleId="markedcontent">
    <w:name w:val="markedcontent"/>
    <w:basedOn w:val="DefaultParagraphFont"/>
    <w:rsid w:val="006376FD"/>
  </w:style>
  <w:style w:type="character" w:customStyle="1" w:styleId="fontstyle01">
    <w:name w:val="fontstyle01"/>
    <w:basedOn w:val="DefaultParagraphFont"/>
    <w:rsid w:val="001C1B33"/>
    <w:rPr>
      <w:rFonts w:ascii="--unknown-2--" w:hAnsi="--unknown-2--" w:hint="default"/>
      <w:b w:val="0"/>
      <w:bCs w:val="0"/>
      <w:i w:val="0"/>
      <w:iCs w:val="0"/>
      <w:color w:val="000000"/>
      <w:sz w:val="20"/>
      <w:szCs w:val="20"/>
    </w:rPr>
  </w:style>
  <w:style w:type="character" w:customStyle="1" w:styleId="fontstyle21">
    <w:name w:val="fontstyle21"/>
    <w:basedOn w:val="DefaultParagraphFont"/>
    <w:rsid w:val="001C1B33"/>
    <w:rPr>
      <w:rFonts w:ascii="--unknown-3--" w:hAnsi="--unknown-3--" w:hint="default"/>
      <w:b w:val="0"/>
      <w:bCs w:val="0"/>
      <w:i w:val="0"/>
      <w:iCs w:val="0"/>
      <w:color w:val="000000"/>
      <w:sz w:val="20"/>
      <w:szCs w:val="20"/>
    </w:rPr>
  </w:style>
  <w:style w:type="character" w:customStyle="1" w:styleId="fontstyle31">
    <w:name w:val="fontstyle31"/>
    <w:basedOn w:val="DefaultParagraphFont"/>
    <w:rsid w:val="001C1B33"/>
    <w:rPr>
      <w:rFonts w:ascii="--unknown-7--" w:hAnsi="--unknown-7--" w:hint="default"/>
      <w:b w:val="0"/>
      <w:bCs w:val="0"/>
      <w:i w:val="0"/>
      <w:iCs w:val="0"/>
      <w:color w:val="000000"/>
      <w:sz w:val="20"/>
      <w:szCs w:val="20"/>
    </w:rPr>
  </w:style>
  <w:style w:type="paragraph" w:customStyle="1" w:styleId="paragraph">
    <w:name w:val="paragraph"/>
    <w:basedOn w:val="Normal"/>
    <w:rsid w:val="005B53C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5B53CD"/>
  </w:style>
  <w:style w:type="character" w:customStyle="1" w:styleId="eop">
    <w:name w:val="eop"/>
    <w:basedOn w:val="DefaultParagraphFont"/>
    <w:rsid w:val="005B53CD"/>
  </w:style>
  <w:style w:type="character" w:customStyle="1" w:styleId="pagebreaktextspan">
    <w:name w:val="pagebreaktextspan"/>
    <w:basedOn w:val="DefaultParagraphFont"/>
    <w:rsid w:val="005B53CD"/>
  </w:style>
  <w:style w:type="paragraph" w:styleId="Revision">
    <w:name w:val="Revision"/>
    <w:hidden/>
    <w:uiPriority w:val="99"/>
    <w:semiHidden/>
    <w:rsid w:val="004F1585"/>
    <w:pPr>
      <w:spacing w:after="0" w:line="240" w:lineRule="auto"/>
    </w:pPr>
    <w:rPr>
      <w:rFonts w:eastAsiaTheme="minorEastAsia"/>
    </w:rPr>
  </w:style>
  <w:style w:type="character" w:customStyle="1" w:styleId="WW8Num1z2">
    <w:name w:val="WW8Num1z2"/>
    <w:rsid w:val="00131626"/>
  </w:style>
  <w:style w:type="character" w:customStyle="1" w:styleId="font541">
    <w:name w:val="font541"/>
    <w:basedOn w:val="DefaultParagraphFont"/>
    <w:rsid w:val="003A1BBA"/>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441">
    <w:name w:val="font441"/>
    <w:basedOn w:val="DefaultParagraphFont"/>
    <w:rsid w:val="003A1BBA"/>
    <w:rPr>
      <w:rFonts w:ascii="Calibri" w:hAnsi="Calibri" w:cs="Calibri" w:hint="default"/>
      <w:b w:val="0"/>
      <w:bCs w:val="0"/>
      <w:i w:val="0"/>
      <w:iCs w:val="0"/>
      <w:strike w:val="0"/>
      <w:dstrike w:val="0"/>
      <w:color w:val="000000"/>
      <w:sz w:val="24"/>
      <w:szCs w:val="24"/>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6015">
      <w:bodyDiv w:val="1"/>
      <w:marLeft w:val="0"/>
      <w:marRight w:val="0"/>
      <w:marTop w:val="0"/>
      <w:marBottom w:val="0"/>
      <w:divBdr>
        <w:top w:val="none" w:sz="0" w:space="0" w:color="auto"/>
        <w:left w:val="none" w:sz="0" w:space="0" w:color="auto"/>
        <w:bottom w:val="none" w:sz="0" w:space="0" w:color="auto"/>
        <w:right w:val="none" w:sz="0" w:space="0" w:color="auto"/>
      </w:divBdr>
    </w:div>
    <w:div w:id="186261554">
      <w:bodyDiv w:val="1"/>
      <w:marLeft w:val="0"/>
      <w:marRight w:val="0"/>
      <w:marTop w:val="0"/>
      <w:marBottom w:val="0"/>
      <w:divBdr>
        <w:top w:val="none" w:sz="0" w:space="0" w:color="auto"/>
        <w:left w:val="none" w:sz="0" w:space="0" w:color="auto"/>
        <w:bottom w:val="none" w:sz="0" w:space="0" w:color="auto"/>
        <w:right w:val="none" w:sz="0" w:space="0" w:color="auto"/>
      </w:divBdr>
    </w:div>
    <w:div w:id="191651514">
      <w:bodyDiv w:val="1"/>
      <w:marLeft w:val="0"/>
      <w:marRight w:val="0"/>
      <w:marTop w:val="0"/>
      <w:marBottom w:val="0"/>
      <w:divBdr>
        <w:top w:val="none" w:sz="0" w:space="0" w:color="auto"/>
        <w:left w:val="none" w:sz="0" w:space="0" w:color="auto"/>
        <w:bottom w:val="none" w:sz="0" w:space="0" w:color="auto"/>
        <w:right w:val="none" w:sz="0" w:space="0" w:color="auto"/>
      </w:divBdr>
    </w:div>
    <w:div w:id="1924220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492">
          <w:marLeft w:val="547"/>
          <w:marRight w:val="0"/>
          <w:marTop w:val="0"/>
          <w:marBottom w:val="0"/>
          <w:divBdr>
            <w:top w:val="none" w:sz="0" w:space="0" w:color="auto"/>
            <w:left w:val="none" w:sz="0" w:space="0" w:color="auto"/>
            <w:bottom w:val="none" w:sz="0" w:space="0" w:color="auto"/>
            <w:right w:val="none" w:sz="0" w:space="0" w:color="auto"/>
          </w:divBdr>
        </w:div>
        <w:div w:id="2067409385">
          <w:marLeft w:val="547"/>
          <w:marRight w:val="0"/>
          <w:marTop w:val="0"/>
          <w:marBottom w:val="0"/>
          <w:divBdr>
            <w:top w:val="none" w:sz="0" w:space="0" w:color="auto"/>
            <w:left w:val="none" w:sz="0" w:space="0" w:color="auto"/>
            <w:bottom w:val="none" w:sz="0" w:space="0" w:color="auto"/>
            <w:right w:val="none" w:sz="0" w:space="0" w:color="auto"/>
          </w:divBdr>
        </w:div>
        <w:div w:id="1513834492">
          <w:marLeft w:val="547"/>
          <w:marRight w:val="0"/>
          <w:marTop w:val="0"/>
          <w:marBottom w:val="0"/>
          <w:divBdr>
            <w:top w:val="none" w:sz="0" w:space="0" w:color="auto"/>
            <w:left w:val="none" w:sz="0" w:space="0" w:color="auto"/>
            <w:bottom w:val="none" w:sz="0" w:space="0" w:color="auto"/>
            <w:right w:val="none" w:sz="0" w:space="0" w:color="auto"/>
          </w:divBdr>
        </w:div>
        <w:div w:id="515508428">
          <w:marLeft w:val="547"/>
          <w:marRight w:val="0"/>
          <w:marTop w:val="0"/>
          <w:marBottom w:val="0"/>
          <w:divBdr>
            <w:top w:val="none" w:sz="0" w:space="0" w:color="auto"/>
            <w:left w:val="none" w:sz="0" w:space="0" w:color="auto"/>
            <w:bottom w:val="none" w:sz="0" w:space="0" w:color="auto"/>
            <w:right w:val="none" w:sz="0" w:space="0" w:color="auto"/>
          </w:divBdr>
        </w:div>
        <w:div w:id="715550782">
          <w:marLeft w:val="547"/>
          <w:marRight w:val="0"/>
          <w:marTop w:val="0"/>
          <w:marBottom w:val="0"/>
          <w:divBdr>
            <w:top w:val="none" w:sz="0" w:space="0" w:color="auto"/>
            <w:left w:val="none" w:sz="0" w:space="0" w:color="auto"/>
            <w:bottom w:val="none" w:sz="0" w:space="0" w:color="auto"/>
            <w:right w:val="none" w:sz="0" w:space="0" w:color="auto"/>
          </w:divBdr>
        </w:div>
        <w:div w:id="761607902">
          <w:marLeft w:val="547"/>
          <w:marRight w:val="0"/>
          <w:marTop w:val="0"/>
          <w:marBottom w:val="0"/>
          <w:divBdr>
            <w:top w:val="none" w:sz="0" w:space="0" w:color="auto"/>
            <w:left w:val="none" w:sz="0" w:space="0" w:color="auto"/>
            <w:bottom w:val="none" w:sz="0" w:space="0" w:color="auto"/>
            <w:right w:val="none" w:sz="0" w:space="0" w:color="auto"/>
          </w:divBdr>
        </w:div>
      </w:divsChild>
    </w:div>
    <w:div w:id="287862907">
      <w:bodyDiv w:val="1"/>
      <w:marLeft w:val="0"/>
      <w:marRight w:val="0"/>
      <w:marTop w:val="0"/>
      <w:marBottom w:val="0"/>
      <w:divBdr>
        <w:top w:val="none" w:sz="0" w:space="0" w:color="auto"/>
        <w:left w:val="none" w:sz="0" w:space="0" w:color="auto"/>
        <w:bottom w:val="none" w:sz="0" w:space="0" w:color="auto"/>
        <w:right w:val="none" w:sz="0" w:space="0" w:color="auto"/>
      </w:divBdr>
    </w:div>
    <w:div w:id="330911337">
      <w:bodyDiv w:val="1"/>
      <w:marLeft w:val="0"/>
      <w:marRight w:val="0"/>
      <w:marTop w:val="0"/>
      <w:marBottom w:val="0"/>
      <w:divBdr>
        <w:top w:val="none" w:sz="0" w:space="0" w:color="auto"/>
        <w:left w:val="none" w:sz="0" w:space="0" w:color="auto"/>
        <w:bottom w:val="none" w:sz="0" w:space="0" w:color="auto"/>
        <w:right w:val="none" w:sz="0" w:space="0" w:color="auto"/>
      </w:divBdr>
      <w:divsChild>
        <w:div w:id="1692678710">
          <w:marLeft w:val="0"/>
          <w:marRight w:val="0"/>
          <w:marTop w:val="0"/>
          <w:marBottom w:val="0"/>
          <w:divBdr>
            <w:top w:val="none" w:sz="0" w:space="0" w:color="auto"/>
            <w:left w:val="none" w:sz="0" w:space="0" w:color="auto"/>
            <w:bottom w:val="none" w:sz="0" w:space="0" w:color="auto"/>
            <w:right w:val="none" w:sz="0" w:space="0" w:color="auto"/>
          </w:divBdr>
        </w:div>
        <w:div w:id="1422606946">
          <w:marLeft w:val="0"/>
          <w:marRight w:val="0"/>
          <w:marTop w:val="0"/>
          <w:marBottom w:val="0"/>
          <w:divBdr>
            <w:top w:val="none" w:sz="0" w:space="0" w:color="auto"/>
            <w:left w:val="none" w:sz="0" w:space="0" w:color="auto"/>
            <w:bottom w:val="none" w:sz="0" w:space="0" w:color="auto"/>
            <w:right w:val="none" w:sz="0" w:space="0" w:color="auto"/>
          </w:divBdr>
        </w:div>
        <w:div w:id="1121728840">
          <w:marLeft w:val="0"/>
          <w:marRight w:val="0"/>
          <w:marTop w:val="0"/>
          <w:marBottom w:val="0"/>
          <w:divBdr>
            <w:top w:val="none" w:sz="0" w:space="0" w:color="auto"/>
            <w:left w:val="none" w:sz="0" w:space="0" w:color="auto"/>
            <w:bottom w:val="none" w:sz="0" w:space="0" w:color="auto"/>
            <w:right w:val="none" w:sz="0" w:space="0" w:color="auto"/>
          </w:divBdr>
        </w:div>
        <w:div w:id="665673641">
          <w:marLeft w:val="0"/>
          <w:marRight w:val="0"/>
          <w:marTop w:val="0"/>
          <w:marBottom w:val="0"/>
          <w:divBdr>
            <w:top w:val="none" w:sz="0" w:space="0" w:color="auto"/>
            <w:left w:val="none" w:sz="0" w:space="0" w:color="auto"/>
            <w:bottom w:val="none" w:sz="0" w:space="0" w:color="auto"/>
            <w:right w:val="none" w:sz="0" w:space="0" w:color="auto"/>
          </w:divBdr>
        </w:div>
        <w:div w:id="152987712">
          <w:marLeft w:val="0"/>
          <w:marRight w:val="0"/>
          <w:marTop w:val="0"/>
          <w:marBottom w:val="0"/>
          <w:divBdr>
            <w:top w:val="none" w:sz="0" w:space="0" w:color="auto"/>
            <w:left w:val="none" w:sz="0" w:space="0" w:color="auto"/>
            <w:bottom w:val="none" w:sz="0" w:space="0" w:color="auto"/>
            <w:right w:val="none" w:sz="0" w:space="0" w:color="auto"/>
          </w:divBdr>
        </w:div>
      </w:divsChild>
    </w:div>
    <w:div w:id="387219373">
      <w:bodyDiv w:val="1"/>
      <w:marLeft w:val="0"/>
      <w:marRight w:val="0"/>
      <w:marTop w:val="0"/>
      <w:marBottom w:val="0"/>
      <w:divBdr>
        <w:top w:val="none" w:sz="0" w:space="0" w:color="auto"/>
        <w:left w:val="none" w:sz="0" w:space="0" w:color="auto"/>
        <w:bottom w:val="none" w:sz="0" w:space="0" w:color="auto"/>
        <w:right w:val="none" w:sz="0" w:space="0" w:color="auto"/>
      </w:divBdr>
      <w:divsChild>
        <w:div w:id="305211492">
          <w:marLeft w:val="547"/>
          <w:marRight w:val="0"/>
          <w:marTop w:val="0"/>
          <w:marBottom w:val="0"/>
          <w:divBdr>
            <w:top w:val="none" w:sz="0" w:space="0" w:color="auto"/>
            <w:left w:val="none" w:sz="0" w:space="0" w:color="auto"/>
            <w:bottom w:val="none" w:sz="0" w:space="0" w:color="auto"/>
            <w:right w:val="none" w:sz="0" w:space="0" w:color="auto"/>
          </w:divBdr>
        </w:div>
        <w:div w:id="2032490862">
          <w:marLeft w:val="547"/>
          <w:marRight w:val="0"/>
          <w:marTop w:val="0"/>
          <w:marBottom w:val="0"/>
          <w:divBdr>
            <w:top w:val="none" w:sz="0" w:space="0" w:color="auto"/>
            <w:left w:val="none" w:sz="0" w:space="0" w:color="auto"/>
            <w:bottom w:val="none" w:sz="0" w:space="0" w:color="auto"/>
            <w:right w:val="none" w:sz="0" w:space="0" w:color="auto"/>
          </w:divBdr>
        </w:div>
        <w:div w:id="167983916">
          <w:marLeft w:val="547"/>
          <w:marRight w:val="0"/>
          <w:marTop w:val="0"/>
          <w:marBottom w:val="0"/>
          <w:divBdr>
            <w:top w:val="none" w:sz="0" w:space="0" w:color="auto"/>
            <w:left w:val="none" w:sz="0" w:space="0" w:color="auto"/>
            <w:bottom w:val="none" w:sz="0" w:space="0" w:color="auto"/>
            <w:right w:val="none" w:sz="0" w:space="0" w:color="auto"/>
          </w:divBdr>
        </w:div>
      </w:divsChild>
    </w:div>
    <w:div w:id="479156084">
      <w:bodyDiv w:val="1"/>
      <w:marLeft w:val="0"/>
      <w:marRight w:val="0"/>
      <w:marTop w:val="0"/>
      <w:marBottom w:val="0"/>
      <w:divBdr>
        <w:top w:val="none" w:sz="0" w:space="0" w:color="auto"/>
        <w:left w:val="none" w:sz="0" w:space="0" w:color="auto"/>
        <w:bottom w:val="none" w:sz="0" w:space="0" w:color="auto"/>
        <w:right w:val="none" w:sz="0" w:space="0" w:color="auto"/>
      </w:divBdr>
      <w:divsChild>
        <w:div w:id="1103500042">
          <w:marLeft w:val="0"/>
          <w:marRight w:val="0"/>
          <w:marTop w:val="0"/>
          <w:marBottom w:val="0"/>
          <w:divBdr>
            <w:top w:val="none" w:sz="0" w:space="0" w:color="auto"/>
            <w:left w:val="none" w:sz="0" w:space="0" w:color="auto"/>
            <w:bottom w:val="none" w:sz="0" w:space="0" w:color="auto"/>
            <w:right w:val="none" w:sz="0" w:space="0" w:color="auto"/>
          </w:divBdr>
          <w:divsChild>
            <w:div w:id="1454666084">
              <w:marLeft w:val="0"/>
              <w:marRight w:val="0"/>
              <w:marTop w:val="0"/>
              <w:marBottom w:val="0"/>
              <w:divBdr>
                <w:top w:val="none" w:sz="0" w:space="0" w:color="auto"/>
                <w:left w:val="none" w:sz="0" w:space="0" w:color="auto"/>
                <w:bottom w:val="none" w:sz="0" w:space="0" w:color="auto"/>
                <w:right w:val="none" w:sz="0" w:space="0" w:color="auto"/>
              </w:divBdr>
            </w:div>
            <w:div w:id="965937965">
              <w:marLeft w:val="0"/>
              <w:marRight w:val="0"/>
              <w:marTop w:val="0"/>
              <w:marBottom w:val="0"/>
              <w:divBdr>
                <w:top w:val="none" w:sz="0" w:space="0" w:color="auto"/>
                <w:left w:val="none" w:sz="0" w:space="0" w:color="auto"/>
                <w:bottom w:val="none" w:sz="0" w:space="0" w:color="auto"/>
                <w:right w:val="none" w:sz="0" w:space="0" w:color="auto"/>
              </w:divBdr>
            </w:div>
          </w:divsChild>
        </w:div>
        <w:div w:id="963390770">
          <w:marLeft w:val="0"/>
          <w:marRight w:val="0"/>
          <w:marTop w:val="0"/>
          <w:marBottom w:val="0"/>
          <w:divBdr>
            <w:top w:val="none" w:sz="0" w:space="0" w:color="auto"/>
            <w:left w:val="none" w:sz="0" w:space="0" w:color="auto"/>
            <w:bottom w:val="none" w:sz="0" w:space="0" w:color="auto"/>
            <w:right w:val="none" w:sz="0" w:space="0" w:color="auto"/>
          </w:divBdr>
          <w:divsChild>
            <w:div w:id="1442645840">
              <w:marLeft w:val="0"/>
              <w:marRight w:val="0"/>
              <w:marTop w:val="0"/>
              <w:marBottom w:val="0"/>
              <w:divBdr>
                <w:top w:val="none" w:sz="0" w:space="0" w:color="auto"/>
                <w:left w:val="none" w:sz="0" w:space="0" w:color="auto"/>
                <w:bottom w:val="none" w:sz="0" w:space="0" w:color="auto"/>
                <w:right w:val="none" w:sz="0" w:space="0" w:color="auto"/>
              </w:divBdr>
            </w:div>
            <w:div w:id="546456711">
              <w:marLeft w:val="0"/>
              <w:marRight w:val="0"/>
              <w:marTop w:val="0"/>
              <w:marBottom w:val="0"/>
              <w:divBdr>
                <w:top w:val="none" w:sz="0" w:space="0" w:color="auto"/>
                <w:left w:val="none" w:sz="0" w:space="0" w:color="auto"/>
                <w:bottom w:val="none" w:sz="0" w:space="0" w:color="auto"/>
                <w:right w:val="none" w:sz="0" w:space="0" w:color="auto"/>
              </w:divBdr>
            </w:div>
            <w:div w:id="437338160">
              <w:marLeft w:val="0"/>
              <w:marRight w:val="0"/>
              <w:marTop w:val="0"/>
              <w:marBottom w:val="0"/>
              <w:divBdr>
                <w:top w:val="none" w:sz="0" w:space="0" w:color="auto"/>
                <w:left w:val="none" w:sz="0" w:space="0" w:color="auto"/>
                <w:bottom w:val="none" w:sz="0" w:space="0" w:color="auto"/>
                <w:right w:val="none" w:sz="0" w:space="0" w:color="auto"/>
              </w:divBdr>
            </w:div>
            <w:div w:id="538668782">
              <w:marLeft w:val="0"/>
              <w:marRight w:val="0"/>
              <w:marTop w:val="0"/>
              <w:marBottom w:val="0"/>
              <w:divBdr>
                <w:top w:val="none" w:sz="0" w:space="0" w:color="auto"/>
                <w:left w:val="none" w:sz="0" w:space="0" w:color="auto"/>
                <w:bottom w:val="none" w:sz="0" w:space="0" w:color="auto"/>
                <w:right w:val="none" w:sz="0" w:space="0" w:color="auto"/>
              </w:divBdr>
            </w:div>
          </w:divsChild>
        </w:div>
        <w:div w:id="1626041756">
          <w:marLeft w:val="0"/>
          <w:marRight w:val="0"/>
          <w:marTop w:val="0"/>
          <w:marBottom w:val="0"/>
          <w:divBdr>
            <w:top w:val="none" w:sz="0" w:space="0" w:color="auto"/>
            <w:left w:val="none" w:sz="0" w:space="0" w:color="auto"/>
            <w:bottom w:val="none" w:sz="0" w:space="0" w:color="auto"/>
            <w:right w:val="none" w:sz="0" w:space="0" w:color="auto"/>
          </w:divBdr>
          <w:divsChild>
            <w:div w:id="273098707">
              <w:marLeft w:val="-75"/>
              <w:marRight w:val="0"/>
              <w:marTop w:val="30"/>
              <w:marBottom w:val="30"/>
              <w:divBdr>
                <w:top w:val="none" w:sz="0" w:space="0" w:color="auto"/>
                <w:left w:val="none" w:sz="0" w:space="0" w:color="auto"/>
                <w:bottom w:val="none" w:sz="0" w:space="0" w:color="auto"/>
                <w:right w:val="none" w:sz="0" w:space="0" w:color="auto"/>
              </w:divBdr>
              <w:divsChild>
                <w:div w:id="813717219">
                  <w:marLeft w:val="0"/>
                  <w:marRight w:val="0"/>
                  <w:marTop w:val="0"/>
                  <w:marBottom w:val="0"/>
                  <w:divBdr>
                    <w:top w:val="none" w:sz="0" w:space="0" w:color="auto"/>
                    <w:left w:val="none" w:sz="0" w:space="0" w:color="auto"/>
                    <w:bottom w:val="none" w:sz="0" w:space="0" w:color="auto"/>
                    <w:right w:val="none" w:sz="0" w:space="0" w:color="auto"/>
                  </w:divBdr>
                  <w:divsChild>
                    <w:div w:id="2128356009">
                      <w:marLeft w:val="0"/>
                      <w:marRight w:val="0"/>
                      <w:marTop w:val="0"/>
                      <w:marBottom w:val="0"/>
                      <w:divBdr>
                        <w:top w:val="none" w:sz="0" w:space="0" w:color="auto"/>
                        <w:left w:val="none" w:sz="0" w:space="0" w:color="auto"/>
                        <w:bottom w:val="none" w:sz="0" w:space="0" w:color="auto"/>
                        <w:right w:val="none" w:sz="0" w:space="0" w:color="auto"/>
                      </w:divBdr>
                    </w:div>
                  </w:divsChild>
                </w:div>
                <w:div w:id="1123307496">
                  <w:marLeft w:val="0"/>
                  <w:marRight w:val="0"/>
                  <w:marTop w:val="0"/>
                  <w:marBottom w:val="0"/>
                  <w:divBdr>
                    <w:top w:val="none" w:sz="0" w:space="0" w:color="auto"/>
                    <w:left w:val="none" w:sz="0" w:space="0" w:color="auto"/>
                    <w:bottom w:val="none" w:sz="0" w:space="0" w:color="auto"/>
                    <w:right w:val="none" w:sz="0" w:space="0" w:color="auto"/>
                  </w:divBdr>
                  <w:divsChild>
                    <w:div w:id="1822649804">
                      <w:marLeft w:val="0"/>
                      <w:marRight w:val="0"/>
                      <w:marTop w:val="0"/>
                      <w:marBottom w:val="0"/>
                      <w:divBdr>
                        <w:top w:val="none" w:sz="0" w:space="0" w:color="auto"/>
                        <w:left w:val="none" w:sz="0" w:space="0" w:color="auto"/>
                        <w:bottom w:val="none" w:sz="0" w:space="0" w:color="auto"/>
                        <w:right w:val="none" w:sz="0" w:space="0" w:color="auto"/>
                      </w:divBdr>
                    </w:div>
                  </w:divsChild>
                </w:div>
                <w:div w:id="435321798">
                  <w:marLeft w:val="0"/>
                  <w:marRight w:val="0"/>
                  <w:marTop w:val="0"/>
                  <w:marBottom w:val="0"/>
                  <w:divBdr>
                    <w:top w:val="none" w:sz="0" w:space="0" w:color="auto"/>
                    <w:left w:val="none" w:sz="0" w:space="0" w:color="auto"/>
                    <w:bottom w:val="none" w:sz="0" w:space="0" w:color="auto"/>
                    <w:right w:val="none" w:sz="0" w:space="0" w:color="auto"/>
                  </w:divBdr>
                  <w:divsChild>
                    <w:div w:id="150564469">
                      <w:marLeft w:val="0"/>
                      <w:marRight w:val="0"/>
                      <w:marTop w:val="0"/>
                      <w:marBottom w:val="0"/>
                      <w:divBdr>
                        <w:top w:val="none" w:sz="0" w:space="0" w:color="auto"/>
                        <w:left w:val="none" w:sz="0" w:space="0" w:color="auto"/>
                        <w:bottom w:val="none" w:sz="0" w:space="0" w:color="auto"/>
                        <w:right w:val="none" w:sz="0" w:space="0" w:color="auto"/>
                      </w:divBdr>
                    </w:div>
                  </w:divsChild>
                </w:div>
                <w:div w:id="466975910">
                  <w:marLeft w:val="0"/>
                  <w:marRight w:val="0"/>
                  <w:marTop w:val="0"/>
                  <w:marBottom w:val="0"/>
                  <w:divBdr>
                    <w:top w:val="none" w:sz="0" w:space="0" w:color="auto"/>
                    <w:left w:val="none" w:sz="0" w:space="0" w:color="auto"/>
                    <w:bottom w:val="none" w:sz="0" w:space="0" w:color="auto"/>
                    <w:right w:val="none" w:sz="0" w:space="0" w:color="auto"/>
                  </w:divBdr>
                  <w:divsChild>
                    <w:div w:id="177502972">
                      <w:marLeft w:val="0"/>
                      <w:marRight w:val="0"/>
                      <w:marTop w:val="0"/>
                      <w:marBottom w:val="0"/>
                      <w:divBdr>
                        <w:top w:val="none" w:sz="0" w:space="0" w:color="auto"/>
                        <w:left w:val="none" w:sz="0" w:space="0" w:color="auto"/>
                        <w:bottom w:val="none" w:sz="0" w:space="0" w:color="auto"/>
                        <w:right w:val="none" w:sz="0" w:space="0" w:color="auto"/>
                      </w:divBdr>
                    </w:div>
                    <w:div w:id="663706941">
                      <w:marLeft w:val="0"/>
                      <w:marRight w:val="0"/>
                      <w:marTop w:val="0"/>
                      <w:marBottom w:val="0"/>
                      <w:divBdr>
                        <w:top w:val="none" w:sz="0" w:space="0" w:color="auto"/>
                        <w:left w:val="none" w:sz="0" w:space="0" w:color="auto"/>
                        <w:bottom w:val="none" w:sz="0" w:space="0" w:color="auto"/>
                        <w:right w:val="none" w:sz="0" w:space="0" w:color="auto"/>
                      </w:divBdr>
                    </w:div>
                  </w:divsChild>
                </w:div>
                <w:div w:id="1062408784">
                  <w:marLeft w:val="0"/>
                  <w:marRight w:val="0"/>
                  <w:marTop w:val="0"/>
                  <w:marBottom w:val="0"/>
                  <w:divBdr>
                    <w:top w:val="none" w:sz="0" w:space="0" w:color="auto"/>
                    <w:left w:val="none" w:sz="0" w:space="0" w:color="auto"/>
                    <w:bottom w:val="none" w:sz="0" w:space="0" w:color="auto"/>
                    <w:right w:val="none" w:sz="0" w:space="0" w:color="auto"/>
                  </w:divBdr>
                  <w:divsChild>
                    <w:div w:id="717969449">
                      <w:marLeft w:val="0"/>
                      <w:marRight w:val="0"/>
                      <w:marTop w:val="0"/>
                      <w:marBottom w:val="0"/>
                      <w:divBdr>
                        <w:top w:val="none" w:sz="0" w:space="0" w:color="auto"/>
                        <w:left w:val="none" w:sz="0" w:space="0" w:color="auto"/>
                        <w:bottom w:val="none" w:sz="0" w:space="0" w:color="auto"/>
                        <w:right w:val="none" w:sz="0" w:space="0" w:color="auto"/>
                      </w:divBdr>
                    </w:div>
                  </w:divsChild>
                </w:div>
                <w:div w:id="740711469">
                  <w:marLeft w:val="0"/>
                  <w:marRight w:val="0"/>
                  <w:marTop w:val="0"/>
                  <w:marBottom w:val="0"/>
                  <w:divBdr>
                    <w:top w:val="none" w:sz="0" w:space="0" w:color="auto"/>
                    <w:left w:val="none" w:sz="0" w:space="0" w:color="auto"/>
                    <w:bottom w:val="none" w:sz="0" w:space="0" w:color="auto"/>
                    <w:right w:val="none" w:sz="0" w:space="0" w:color="auto"/>
                  </w:divBdr>
                  <w:divsChild>
                    <w:div w:id="62725333">
                      <w:marLeft w:val="0"/>
                      <w:marRight w:val="0"/>
                      <w:marTop w:val="0"/>
                      <w:marBottom w:val="0"/>
                      <w:divBdr>
                        <w:top w:val="none" w:sz="0" w:space="0" w:color="auto"/>
                        <w:left w:val="none" w:sz="0" w:space="0" w:color="auto"/>
                        <w:bottom w:val="none" w:sz="0" w:space="0" w:color="auto"/>
                        <w:right w:val="none" w:sz="0" w:space="0" w:color="auto"/>
                      </w:divBdr>
                    </w:div>
                    <w:div w:id="116997202">
                      <w:marLeft w:val="0"/>
                      <w:marRight w:val="0"/>
                      <w:marTop w:val="0"/>
                      <w:marBottom w:val="0"/>
                      <w:divBdr>
                        <w:top w:val="none" w:sz="0" w:space="0" w:color="auto"/>
                        <w:left w:val="none" w:sz="0" w:space="0" w:color="auto"/>
                        <w:bottom w:val="none" w:sz="0" w:space="0" w:color="auto"/>
                        <w:right w:val="none" w:sz="0" w:space="0" w:color="auto"/>
                      </w:divBdr>
                    </w:div>
                  </w:divsChild>
                </w:div>
                <w:div w:id="1887985072">
                  <w:marLeft w:val="0"/>
                  <w:marRight w:val="0"/>
                  <w:marTop w:val="0"/>
                  <w:marBottom w:val="0"/>
                  <w:divBdr>
                    <w:top w:val="none" w:sz="0" w:space="0" w:color="auto"/>
                    <w:left w:val="none" w:sz="0" w:space="0" w:color="auto"/>
                    <w:bottom w:val="none" w:sz="0" w:space="0" w:color="auto"/>
                    <w:right w:val="none" w:sz="0" w:space="0" w:color="auto"/>
                  </w:divBdr>
                  <w:divsChild>
                    <w:div w:id="1189373108">
                      <w:marLeft w:val="0"/>
                      <w:marRight w:val="0"/>
                      <w:marTop w:val="0"/>
                      <w:marBottom w:val="0"/>
                      <w:divBdr>
                        <w:top w:val="none" w:sz="0" w:space="0" w:color="auto"/>
                        <w:left w:val="none" w:sz="0" w:space="0" w:color="auto"/>
                        <w:bottom w:val="none" w:sz="0" w:space="0" w:color="auto"/>
                        <w:right w:val="none" w:sz="0" w:space="0" w:color="auto"/>
                      </w:divBdr>
                    </w:div>
                  </w:divsChild>
                </w:div>
                <w:div w:id="1904559010">
                  <w:marLeft w:val="0"/>
                  <w:marRight w:val="0"/>
                  <w:marTop w:val="0"/>
                  <w:marBottom w:val="0"/>
                  <w:divBdr>
                    <w:top w:val="none" w:sz="0" w:space="0" w:color="auto"/>
                    <w:left w:val="none" w:sz="0" w:space="0" w:color="auto"/>
                    <w:bottom w:val="none" w:sz="0" w:space="0" w:color="auto"/>
                    <w:right w:val="none" w:sz="0" w:space="0" w:color="auto"/>
                  </w:divBdr>
                  <w:divsChild>
                    <w:div w:id="971137508">
                      <w:marLeft w:val="0"/>
                      <w:marRight w:val="0"/>
                      <w:marTop w:val="0"/>
                      <w:marBottom w:val="0"/>
                      <w:divBdr>
                        <w:top w:val="none" w:sz="0" w:space="0" w:color="auto"/>
                        <w:left w:val="none" w:sz="0" w:space="0" w:color="auto"/>
                        <w:bottom w:val="none" w:sz="0" w:space="0" w:color="auto"/>
                        <w:right w:val="none" w:sz="0" w:space="0" w:color="auto"/>
                      </w:divBdr>
                    </w:div>
                    <w:div w:id="3287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4796">
          <w:marLeft w:val="0"/>
          <w:marRight w:val="0"/>
          <w:marTop w:val="0"/>
          <w:marBottom w:val="0"/>
          <w:divBdr>
            <w:top w:val="none" w:sz="0" w:space="0" w:color="auto"/>
            <w:left w:val="none" w:sz="0" w:space="0" w:color="auto"/>
            <w:bottom w:val="none" w:sz="0" w:space="0" w:color="auto"/>
            <w:right w:val="none" w:sz="0" w:space="0" w:color="auto"/>
          </w:divBdr>
          <w:divsChild>
            <w:div w:id="574559572">
              <w:marLeft w:val="0"/>
              <w:marRight w:val="0"/>
              <w:marTop w:val="0"/>
              <w:marBottom w:val="0"/>
              <w:divBdr>
                <w:top w:val="none" w:sz="0" w:space="0" w:color="auto"/>
                <w:left w:val="none" w:sz="0" w:space="0" w:color="auto"/>
                <w:bottom w:val="none" w:sz="0" w:space="0" w:color="auto"/>
                <w:right w:val="none" w:sz="0" w:space="0" w:color="auto"/>
              </w:divBdr>
            </w:div>
          </w:divsChild>
        </w:div>
        <w:div w:id="1174950308">
          <w:marLeft w:val="0"/>
          <w:marRight w:val="0"/>
          <w:marTop w:val="0"/>
          <w:marBottom w:val="0"/>
          <w:divBdr>
            <w:top w:val="none" w:sz="0" w:space="0" w:color="auto"/>
            <w:left w:val="none" w:sz="0" w:space="0" w:color="auto"/>
            <w:bottom w:val="none" w:sz="0" w:space="0" w:color="auto"/>
            <w:right w:val="none" w:sz="0" w:space="0" w:color="auto"/>
          </w:divBdr>
          <w:divsChild>
            <w:div w:id="684749817">
              <w:marLeft w:val="-75"/>
              <w:marRight w:val="0"/>
              <w:marTop w:val="30"/>
              <w:marBottom w:val="30"/>
              <w:divBdr>
                <w:top w:val="none" w:sz="0" w:space="0" w:color="auto"/>
                <w:left w:val="none" w:sz="0" w:space="0" w:color="auto"/>
                <w:bottom w:val="none" w:sz="0" w:space="0" w:color="auto"/>
                <w:right w:val="none" w:sz="0" w:space="0" w:color="auto"/>
              </w:divBdr>
              <w:divsChild>
                <w:div w:id="476647102">
                  <w:marLeft w:val="0"/>
                  <w:marRight w:val="0"/>
                  <w:marTop w:val="0"/>
                  <w:marBottom w:val="0"/>
                  <w:divBdr>
                    <w:top w:val="none" w:sz="0" w:space="0" w:color="auto"/>
                    <w:left w:val="none" w:sz="0" w:space="0" w:color="auto"/>
                    <w:bottom w:val="none" w:sz="0" w:space="0" w:color="auto"/>
                    <w:right w:val="none" w:sz="0" w:space="0" w:color="auto"/>
                  </w:divBdr>
                  <w:divsChild>
                    <w:div w:id="1682974673">
                      <w:marLeft w:val="0"/>
                      <w:marRight w:val="0"/>
                      <w:marTop w:val="0"/>
                      <w:marBottom w:val="0"/>
                      <w:divBdr>
                        <w:top w:val="none" w:sz="0" w:space="0" w:color="auto"/>
                        <w:left w:val="none" w:sz="0" w:space="0" w:color="auto"/>
                        <w:bottom w:val="none" w:sz="0" w:space="0" w:color="auto"/>
                        <w:right w:val="none" w:sz="0" w:space="0" w:color="auto"/>
                      </w:divBdr>
                    </w:div>
                  </w:divsChild>
                </w:div>
                <w:div w:id="1793285465">
                  <w:marLeft w:val="0"/>
                  <w:marRight w:val="0"/>
                  <w:marTop w:val="0"/>
                  <w:marBottom w:val="0"/>
                  <w:divBdr>
                    <w:top w:val="none" w:sz="0" w:space="0" w:color="auto"/>
                    <w:left w:val="none" w:sz="0" w:space="0" w:color="auto"/>
                    <w:bottom w:val="none" w:sz="0" w:space="0" w:color="auto"/>
                    <w:right w:val="none" w:sz="0" w:space="0" w:color="auto"/>
                  </w:divBdr>
                  <w:divsChild>
                    <w:div w:id="521629610">
                      <w:marLeft w:val="0"/>
                      <w:marRight w:val="0"/>
                      <w:marTop w:val="0"/>
                      <w:marBottom w:val="0"/>
                      <w:divBdr>
                        <w:top w:val="none" w:sz="0" w:space="0" w:color="auto"/>
                        <w:left w:val="none" w:sz="0" w:space="0" w:color="auto"/>
                        <w:bottom w:val="none" w:sz="0" w:space="0" w:color="auto"/>
                        <w:right w:val="none" w:sz="0" w:space="0" w:color="auto"/>
                      </w:divBdr>
                    </w:div>
                  </w:divsChild>
                </w:div>
                <w:div w:id="1580673498">
                  <w:marLeft w:val="0"/>
                  <w:marRight w:val="0"/>
                  <w:marTop w:val="0"/>
                  <w:marBottom w:val="0"/>
                  <w:divBdr>
                    <w:top w:val="none" w:sz="0" w:space="0" w:color="auto"/>
                    <w:left w:val="none" w:sz="0" w:space="0" w:color="auto"/>
                    <w:bottom w:val="none" w:sz="0" w:space="0" w:color="auto"/>
                    <w:right w:val="none" w:sz="0" w:space="0" w:color="auto"/>
                  </w:divBdr>
                  <w:divsChild>
                    <w:div w:id="955210547">
                      <w:marLeft w:val="0"/>
                      <w:marRight w:val="0"/>
                      <w:marTop w:val="0"/>
                      <w:marBottom w:val="0"/>
                      <w:divBdr>
                        <w:top w:val="none" w:sz="0" w:space="0" w:color="auto"/>
                        <w:left w:val="none" w:sz="0" w:space="0" w:color="auto"/>
                        <w:bottom w:val="none" w:sz="0" w:space="0" w:color="auto"/>
                        <w:right w:val="none" w:sz="0" w:space="0" w:color="auto"/>
                      </w:divBdr>
                    </w:div>
                  </w:divsChild>
                </w:div>
                <w:div w:id="1445878652">
                  <w:marLeft w:val="0"/>
                  <w:marRight w:val="0"/>
                  <w:marTop w:val="0"/>
                  <w:marBottom w:val="0"/>
                  <w:divBdr>
                    <w:top w:val="none" w:sz="0" w:space="0" w:color="auto"/>
                    <w:left w:val="none" w:sz="0" w:space="0" w:color="auto"/>
                    <w:bottom w:val="none" w:sz="0" w:space="0" w:color="auto"/>
                    <w:right w:val="none" w:sz="0" w:space="0" w:color="auto"/>
                  </w:divBdr>
                  <w:divsChild>
                    <w:div w:id="582104410">
                      <w:marLeft w:val="0"/>
                      <w:marRight w:val="0"/>
                      <w:marTop w:val="0"/>
                      <w:marBottom w:val="0"/>
                      <w:divBdr>
                        <w:top w:val="none" w:sz="0" w:space="0" w:color="auto"/>
                        <w:left w:val="none" w:sz="0" w:space="0" w:color="auto"/>
                        <w:bottom w:val="none" w:sz="0" w:space="0" w:color="auto"/>
                        <w:right w:val="none" w:sz="0" w:space="0" w:color="auto"/>
                      </w:divBdr>
                    </w:div>
                  </w:divsChild>
                </w:div>
                <w:div w:id="152188711">
                  <w:marLeft w:val="0"/>
                  <w:marRight w:val="0"/>
                  <w:marTop w:val="0"/>
                  <w:marBottom w:val="0"/>
                  <w:divBdr>
                    <w:top w:val="none" w:sz="0" w:space="0" w:color="auto"/>
                    <w:left w:val="none" w:sz="0" w:space="0" w:color="auto"/>
                    <w:bottom w:val="none" w:sz="0" w:space="0" w:color="auto"/>
                    <w:right w:val="none" w:sz="0" w:space="0" w:color="auto"/>
                  </w:divBdr>
                  <w:divsChild>
                    <w:div w:id="1061517040">
                      <w:marLeft w:val="0"/>
                      <w:marRight w:val="0"/>
                      <w:marTop w:val="0"/>
                      <w:marBottom w:val="0"/>
                      <w:divBdr>
                        <w:top w:val="none" w:sz="0" w:space="0" w:color="auto"/>
                        <w:left w:val="none" w:sz="0" w:space="0" w:color="auto"/>
                        <w:bottom w:val="none" w:sz="0" w:space="0" w:color="auto"/>
                        <w:right w:val="none" w:sz="0" w:space="0" w:color="auto"/>
                      </w:divBdr>
                    </w:div>
                  </w:divsChild>
                </w:div>
                <w:div w:id="1426535439">
                  <w:marLeft w:val="0"/>
                  <w:marRight w:val="0"/>
                  <w:marTop w:val="0"/>
                  <w:marBottom w:val="0"/>
                  <w:divBdr>
                    <w:top w:val="none" w:sz="0" w:space="0" w:color="auto"/>
                    <w:left w:val="none" w:sz="0" w:space="0" w:color="auto"/>
                    <w:bottom w:val="none" w:sz="0" w:space="0" w:color="auto"/>
                    <w:right w:val="none" w:sz="0" w:space="0" w:color="auto"/>
                  </w:divBdr>
                  <w:divsChild>
                    <w:div w:id="1891569210">
                      <w:marLeft w:val="0"/>
                      <w:marRight w:val="0"/>
                      <w:marTop w:val="0"/>
                      <w:marBottom w:val="0"/>
                      <w:divBdr>
                        <w:top w:val="none" w:sz="0" w:space="0" w:color="auto"/>
                        <w:left w:val="none" w:sz="0" w:space="0" w:color="auto"/>
                        <w:bottom w:val="none" w:sz="0" w:space="0" w:color="auto"/>
                        <w:right w:val="none" w:sz="0" w:space="0" w:color="auto"/>
                      </w:divBdr>
                    </w:div>
                  </w:divsChild>
                </w:div>
                <w:div w:id="505094547">
                  <w:marLeft w:val="0"/>
                  <w:marRight w:val="0"/>
                  <w:marTop w:val="0"/>
                  <w:marBottom w:val="0"/>
                  <w:divBdr>
                    <w:top w:val="none" w:sz="0" w:space="0" w:color="auto"/>
                    <w:left w:val="none" w:sz="0" w:space="0" w:color="auto"/>
                    <w:bottom w:val="none" w:sz="0" w:space="0" w:color="auto"/>
                    <w:right w:val="none" w:sz="0" w:space="0" w:color="auto"/>
                  </w:divBdr>
                  <w:divsChild>
                    <w:div w:id="1173179665">
                      <w:marLeft w:val="0"/>
                      <w:marRight w:val="0"/>
                      <w:marTop w:val="0"/>
                      <w:marBottom w:val="0"/>
                      <w:divBdr>
                        <w:top w:val="none" w:sz="0" w:space="0" w:color="auto"/>
                        <w:left w:val="none" w:sz="0" w:space="0" w:color="auto"/>
                        <w:bottom w:val="none" w:sz="0" w:space="0" w:color="auto"/>
                        <w:right w:val="none" w:sz="0" w:space="0" w:color="auto"/>
                      </w:divBdr>
                    </w:div>
                  </w:divsChild>
                </w:div>
                <w:div w:id="1041516931">
                  <w:marLeft w:val="0"/>
                  <w:marRight w:val="0"/>
                  <w:marTop w:val="0"/>
                  <w:marBottom w:val="0"/>
                  <w:divBdr>
                    <w:top w:val="none" w:sz="0" w:space="0" w:color="auto"/>
                    <w:left w:val="none" w:sz="0" w:space="0" w:color="auto"/>
                    <w:bottom w:val="none" w:sz="0" w:space="0" w:color="auto"/>
                    <w:right w:val="none" w:sz="0" w:space="0" w:color="auto"/>
                  </w:divBdr>
                  <w:divsChild>
                    <w:div w:id="139200094">
                      <w:marLeft w:val="0"/>
                      <w:marRight w:val="0"/>
                      <w:marTop w:val="0"/>
                      <w:marBottom w:val="0"/>
                      <w:divBdr>
                        <w:top w:val="none" w:sz="0" w:space="0" w:color="auto"/>
                        <w:left w:val="none" w:sz="0" w:space="0" w:color="auto"/>
                        <w:bottom w:val="none" w:sz="0" w:space="0" w:color="auto"/>
                        <w:right w:val="none" w:sz="0" w:space="0" w:color="auto"/>
                      </w:divBdr>
                    </w:div>
                  </w:divsChild>
                </w:div>
                <w:div w:id="913928027">
                  <w:marLeft w:val="0"/>
                  <w:marRight w:val="0"/>
                  <w:marTop w:val="0"/>
                  <w:marBottom w:val="0"/>
                  <w:divBdr>
                    <w:top w:val="none" w:sz="0" w:space="0" w:color="auto"/>
                    <w:left w:val="none" w:sz="0" w:space="0" w:color="auto"/>
                    <w:bottom w:val="none" w:sz="0" w:space="0" w:color="auto"/>
                    <w:right w:val="none" w:sz="0" w:space="0" w:color="auto"/>
                  </w:divBdr>
                  <w:divsChild>
                    <w:div w:id="1406103665">
                      <w:marLeft w:val="0"/>
                      <w:marRight w:val="0"/>
                      <w:marTop w:val="0"/>
                      <w:marBottom w:val="0"/>
                      <w:divBdr>
                        <w:top w:val="none" w:sz="0" w:space="0" w:color="auto"/>
                        <w:left w:val="none" w:sz="0" w:space="0" w:color="auto"/>
                        <w:bottom w:val="none" w:sz="0" w:space="0" w:color="auto"/>
                        <w:right w:val="none" w:sz="0" w:space="0" w:color="auto"/>
                      </w:divBdr>
                    </w:div>
                  </w:divsChild>
                </w:div>
                <w:div w:id="1882553174">
                  <w:marLeft w:val="0"/>
                  <w:marRight w:val="0"/>
                  <w:marTop w:val="0"/>
                  <w:marBottom w:val="0"/>
                  <w:divBdr>
                    <w:top w:val="none" w:sz="0" w:space="0" w:color="auto"/>
                    <w:left w:val="none" w:sz="0" w:space="0" w:color="auto"/>
                    <w:bottom w:val="none" w:sz="0" w:space="0" w:color="auto"/>
                    <w:right w:val="none" w:sz="0" w:space="0" w:color="auto"/>
                  </w:divBdr>
                  <w:divsChild>
                    <w:div w:id="703599974">
                      <w:marLeft w:val="0"/>
                      <w:marRight w:val="0"/>
                      <w:marTop w:val="0"/>
                      <w:marBottom w:val="0"/>
                      <w:divBdr>
                        <w:top w:val="none" w:sz="0" w:space="0" w:color="auto"/>
                        <w:left w:val="none" w:sz="0" w:space="0" w:color="auto"/>
                        <w:bottom w:val="none" w:sz="0" w:space="0" w:color="auto"/>
                        <w:right w:val="none" w:sz="0" w:space="0" w:color="auto"/>
                      </w:divBdr>
                    </w:div>
                  </w:divsChild>
                </w:div>
                <w:div w:id="267465877">
                  <w:marLeft w:val="0"/>
                  <w:marRight w:val="0"/>
                  <w:marTop w:val="0"/>
                  <w:marBottom w:val="0"/>
                  <w:divBdr>
                    <w:top w:val="none" w:sz="0" w:space="0" w:color="auto"/>
                    <w:left w:val="none" w:sz="0" w:space="0" w:color="auto"/>
                    <w:bottom w:val="none" w:sz="0" w:space="0" w:color="auto"/>
                    <w:right w:val="none" w:sz="0" w:space="0" w:color="auto"/>
                  </w:divBdr>
                  <w:divsChild>
                    <w:div w:id="745036927">
                      <w:marLeft w:val="0"/>
                      <w:marRight w:val="0"/>
                      <w:marTop w:val="0"/>
                      <w:marBottom w:val="0"/>
                      <w:divBdr>
                        <w:top w:val="none" w:sz="0" w:space="0" w:color="auto"/>
                        <w:left w:val="none" w:sz="0" w:space="0" w:color="auto"/>
                        <w:bottom w:val="none" w:sz="0" w:space="0" w:color="auto"/>
                        <w:right w:val="none" w:sz="0" w:space="0" w:color="auto"/>
                      </w:divBdr>
                    </w:div>
                  </w:divsChild>
                </w:div>
                <w:div w:id="408041250">
                  <w:marLeft w:val="0"/>
                  <w:marRight w:val="0"/>
                  <w:marTop w:val="0"/>
                  <w:marBottom w:val="0"/>
                  <w:divBdr>
                    <w:top w:val="none" w:sz="0" w:space="0" w:color="auto"/>
                    <w:left w:val="none" w:sz="0" w:space="0" w:color="auto"/>
                    <w:bottom w:val="none" w:sz="0" w:space="0" w:color="auto"/>
                    <w:right w:val="none" w:sz="0" w:space="0" w:color="auto"/>
                  </w:divBdr>
                  <w:divsChild>
                    <w:div w:id="1374043458">
                      <w:marLeft w:val="0"/>
                      <w:marRight w:val="0"/>
                      <w:marTop w:val="0"/>
                      <w:marBottom w:val="0"/>
                      <w:divBdr>
                        <w:top w:val="none" w:sz="0" w:space="0" w:color="auto"/>
                        <w:left w:val="none" w:sz="0" w:space="0" w:color="auto"/>
                        <w:bottom w:val="none" w:sz="0" w:space="0" w:color="auto"/>
                        <w:right w:val="none" w:sz="0" w:space="0" w:color="auto"/>
                      </w:divBdr>
                    </w:div>
                  </w:divsChild>
                </w:div>
                <w:div w:id="136997400">
                  <w:marLeft w:val="0"/>
                  <w:marRight w:val="0"/>
                  <w:marTop w:val="0"/>
                  <w:marBottom w:val="0"/>
                  <w:divBdr>
                    <w:top w:val="none" w:sz="0" w:space="0" w:color="auto"/>
                    <w:left w:val="none" w:sz="0" w:space="0" w:color="auto"/>
                    <w:bottom w:val="none" w:sz="0" w:space="0" w:color="auto"/>
                    <w:right w:val="none" w:sz="0" w:space="0" w:color="auto"/>
                  </w:divBdr>
                  <w:divsChild>
                    <w:div w:id="799146905">
                      <w:marLeft w:val="0"/>
                      <w:marRight w:val="0"/>
                      <w:marTop w:val="0"/>
                      <w:marBottom w:val="0"/>
                      <w:divBdr>
                        <w:top w:val="none" w:sz="0" w:space="0" w:color="auto"/>
                        <w:left w:val="none" w:sz="0" w:space="0" w:color="auto"/>
                        <w:bottom w:val="none" w:sz="0" w:space="0" w:color="auto"/>
                        <w:right w:val="none" w:sz="0" w:space="0" w:color="auto"/>
                      </w:divBdr>
                    </w:div>
                  </w:divsChild>
                </w:div>
                <w:div w:id="31273075">
                  <w:marLeft w:val="0"/>
                  <w:marRight w:val="0"/>
                  <w:marTop w:val="0"/>
                  <w:marBottom w:val="0"/>
                  <w:divBdr>
                    <w:top w:val="none" w:sz="0" w:space="0" w:color="auto"/>
                    <w:left w:val="none" w:sz="0" w:space="0" w:color="auto"/>
                    <w:bottom w:val="none" w:sz="0" w:space="0" w:color="auto"/>
                    <w:right w:val="none" w:sz="0" w:space="0" w:color="auto"/>
                  </w:divBdr>
                  <w:divsChild>
                    <w:div w:id="913466528">
                      <w:marLeft w:val="0"/>
                      <w:marRight w:val="0"/>
                      <w:marTop w:val="0"/>
                      <w:marBottom w:val="0"/>
                      <w:divBdr>
                        <w:top w:val="none" w:sz="0" w:space="0" w:color="auto"/>
                        <w:left w:val="none" w:sz="0" w:space="0" w:color="auto"/>
                        <w:bottom w:val="none" w:sz="0" w:space="0" w:color="auto"/>
                        <w:right w:val="none" w:sz="0" w:space="0" w:color="auto"/>
                      </w:divBdr>
                    </w:div>
                  </w:divsChild>
                </w:div>
                <w:div w:id="1912546565">
                  <w:marLeft w:val="0"/>
                  <w:marRight w:val="0"/>
                  <w:marTop w:val="0"/>
                  <w:marBottom w:val="0"/>
                  <w:divBdr>
                    <w:top w:val="none" w:sz="0" w:space="0" w:color="auto"/>
                    <w:left w:val="none" w:sz="0" w:space="0" w:color="auto"/>
                    <w:bottom w:val="none" w:sz="0" w:space="0" w:color="auto"/>
                    <w:right w:val="none" w:sz="0" w:space="0" w:color="auto"/>
                  </w:divBdr>
                  <w:divsChild>
                    <w:div w:id="881090623">
                      <w:marLeft w:val="0"/>
                      <w:marRight w:val="0"/>
                      <w:marTop w:val="0"/>
                      <w:marBottom w:val="0"/>
                      <w:divBdr>
                        <w:top w:val="none" w:sz="0" w:space="0" w:color="auto"/>
                        <w:left w:val="none" w:sz="0" w:space="0" w:color="auto"/>
                        <w:bottom w:val="none" w:sz="0" w:space="0" w:color="auto"/>
                        <w:right w:val="none" w:sz="0" w:space="0" w:color="auto"/>
                      </w:divBdr>
                    </w:div>
                  </w:divsChild>
                </w:div>
                <w:div w:id="1868980860">
                  <w:marLeft w:val="0"/>
                  <w:marRight w:val="0"/>
                  <w:marTop w:val="0"/>
                  <w:marBottom w:val="0"/>
                  <w:divBdr>
                    <w:top w:val="none" w:sz="0" w:space="0" w:color="auto"/>
                    <w:left w:val="none" w:sz="0" w:space="0" w:color="auto"/>
                    <w:bottom w:val="none" w:sz="0" w:space="0" w:color="auto"/>
                    <w:right w:val="none" w:sz="0" w:space="0" w:color="auto"/>
                  </w:divBdr>
                  <w:divsChild>
                    <w:div w:id="905915558">
                      <w:marLeft w:val="0"/>
                      <w:marRight w:val="0"/>
                      <w:marTop w:val="0"/>
                      <w:marBottom w:val="0"/>
                      <w:divBdr>
                        <w:top w:val="none" w:sz="0" w:space="0" w:color="auto"/>
                        <w:left w:val="none" w:sz="0" w:space="0" w:color="auto"/>
                        <w:bottom w:val="none" w:sz="0" w:space="0" w:color="auto"/>
                        <w:right w:val="none" w:sz="0" w:space="0" w:color="auto"/>
                      </w:divBdr>
                    </w:div>
                  </w:divsChild>
                </w:div>
                <w:div w:id="376902057">
                  <w:marLeft w:val="0"/>
                  <w:marRight w:val="0"/>
                  <w:marTop w:val="0"/>
                  <w:marBottom w:val="0"/>
                  <w:divBdr>
                    <w:top w:val="none" w:sz="0" w:space="0" w:color="auto"/>
                    <w:left w:val="none" w:sz="0" w:space="0" w:color="auto"/>
                    <w:bottom w:val="none" w:sz="0" w:space="0" w:color="auto"/>
                    <w:right w:val="none" w:sz="0" w:space="0" w:color="auto"/>
                  </w:divBdr>
                  <w:divsChild>
                    <w:div w:id="1734541843">
                      <w:marLeft w:val="0"/>
                      <w:marRight w:val="0"/>
                      <w:marTop w:val="0"/>
                      <w:marBottom w:val="0"/>
                      <w:divBdr>
                        <w:top w:val="none" w:sz="0" w:space="0" w:color="auto"/>
                        <w:left w:val="none" w:sz="0" w:space="0" w:color="auto"/>
                        <w:bottom w:val="none" w:sz="0" w:space="0" w:color="auto"/>
                        <w:right w:val="none" w:sz="0" w:space="0" w:color="auto"/>
                      </w:divBdr>
                    </w:div>
                  </w:divsChild>
                </w:div>
                <w:div w:id="552930554">
                  <w:marLeft w:val="0"/>
                  <w:marRight w:val="0"/>
                  <w:marTop w:val="0"/>
                  <w:marBottom w:val="0"/>
                  <w:divBdr>
                    <w:top w:val="none" w:sz="0" w:space="0" w:color="auto"/>
                    <w:left w:val="none" w:sz="0" w:space="0" w:color="auto"/>
                    <w:bottom w:val="none" w:sz="0" w:space="0" w:color="auto"/>
                    <w:right w:val="none" w:sz="0" w:space="0" w:color="auto"/>
                  </w:divBdr>
                  <w:divsChild>
                    <w:div w:id="2080858053">
                      <w:marLeft w:val="0"/>
                      <w:marRight w:val="0"/>
                      <w:marTop w:val="0"/>
                      <w:marBottom w:val="0"/>
                      <w:divBdr>
                        <w:top w:val="none" w:sz="0" w:space="0" w:color="auto"/>
                        <w:left w:val="none" w:sz="0" w:space="0" w:color="auto"/>
                        <w:bottom w:val="none" w:sz="0" w:space="0" w:color="auto"/>
                        <w:right w:val="none" w:sz="0" w:space="0" w:color="auto"/>
                      </w:divBdr>
                    </w:div>
                  </w:divsChild>
                </w:div>
                <w:div w:id="1456944370">
                  <w:marLeft w:val="0"/>
                  <w:marRight w:val="0"/>
                  <w:marTop w:val="0"/>
                  <w:marBottom w:val="0"/>
                  <w:divBdr>
                    <w:top w:val="none" w:sz="0" w:space="0" w:color="auto"/>
                    <w:left w:val="none" w:sz="0" w:space="0" w:color="auto"/>
                    <w:bottom w:val="none" w:sz="0" w:space="0" w:color="auto"/>
                    <w:right w:val="none" w:sz="0" w:space="0" w:color="auto"/>
                  </w:divBdr>
                  <w:divsChild>
                    <w:div w:id="1556547396">
                      <w:marLeft w:val="0"/>
                      <w:marRight w:val="0"/>
                      <w:marTop w:val="0"/>
                      <w:marBottom w:val="0"/>
                      <w:divBdr>
                        <w:top w:val="none" w:sz="0" w:space="0" w:color="auto"/>
                        <w:left w:val="none" w:sz="0" w:space="0" w:color="auto"/>
                        <w:bottom w:val="none" w:sz="0" w:space="0" w:color="auto"/>
                        <w:right w:val="none" w:sz="0" w:space="0" w:color="auto"/>
                      </w:divBdr>
                    </w:div>
                  </w:divsChild>
                </w:div>
                <w:div w:id="968127256">
                  <w:marLeft w:val="0"/>
                  <w:marRight w:val="0"/>
                  <w:marTop w:val="0"/>
                  <w:marBottom w:val="0"/>
                  <w:divBdr>
                    <w:top w:val="none" w:sz="0" w:space="0" w:color="auto"/>
                    <w:left w:val="none" w:sz="0" w:space="0" w:color="auto"/>
                    <w:bottom w:val="none" w:sz="0" w:space="0" w:color="auto"/>
                    <w:right w:val="none" w:sz="0" w:space="0" w:color="auto"/>
                  </w:divBdr>
                  <w:divsChild>
                    <w:div w:id="1304121601">
                      <w:marLeft w:val="0"/>
                      <w:marRight w:val="0"/>
                      <w:marTop w:val="0"/>
                      <w:marBottom w:val="0"/>
                      <w:divBdr>
                        <w:top w:val="none" w:sz="0" w:space="0" w:color="auto"/>
                        <w:left w:val="none" w:sz="0" w:space="0" w:color="auto"/>
                        <w:bottom w:val="none" w:sz="0" w:space="0" w:color="auto"/>
                        <w:right w:val="none" w:sz="0" w:space="0" w:color="auto"/>
                      </w:divBdr>
                    </w:div>
                  </w:divsChild>
                </w:div>
                <w:div w:id="326205035">
                  <w:marLeft w:val="0"/>
                  <w:marRight w:val="0"/>
                  <w:marTop w:val="0"/>
                  <w:marBottom w:val="0"/>
                  <w:divBdr>
                    <w:top w:val="none" w:sz="0" w:space="0" w:color="auto"/>
                    <w:left w:val="none" w:sz="0" w:space="0" w:color="auto"/>
                    <w:bottom w:val="none" w:sz="0" w:space="0" w:color="auto"/>
                    <w:right w:val="none" w:sz="0" w:space="0" w:color="auto"/>
                  </w:divBdr>
                  <w:divsChild>
                    <w:div w:id="145509475">
                      <w:marLeft w:val="0"/>
                      <w:marRight w:val="0"/>
                      <w:marTop w:val="0"/>
                      <w:marBottom w:val="0"/>
                      <w:divBdr>
                        <w:top w:val="none" w:sz="0" w:space="0" w:color="auto"/>
                        <w:left w:val="none" w:sz="0" w:space="0" w:color="auto"/>
                        <w:bottom w:val="none" w:sz="0" w:space="0" w:color="auto"/>
                        <w:right w:val="none" w:sz="0" w:space="0" w:color="auto"/>
                      </w:divBdr>
                    </w:div>
                  </w:divsChild>
                </w:div>
                <w:div w:id="281688430">
                  <w:marLeft w:val="0"/>
                  <w:marRight w:val="0"/>
                  <w:marTop w:val="0"/>
                  <w:marBottom w:val="0"/>
                  <w:divBdr>
                    <w:top w:val="none" w:sz="0" w:space="0" w:color="auto"/>
                    <w:left w:val="none" w:sz="0" w:space="0" w:color="auto"/>
                    <w:bottom w:val="none" w:sz="0" w:space="0" w:color="auto"/>
                    <w:right w:val="none" w:sz="0" w:space="0" w:color="auto"/>
                  </w:divBdr>
                  <w:divsChild>
                    <w:div w:id="2019236603">
                      <w:marLeft w:val="0"/>
                      <w:marRight w:val="0"/>
                      <w:marTop w:val="0"/>
                      <w:marBottom w:val="0"/>
                      <w:divBdr>
                        <w:top w:val="none" w:sz="0" w:space="0" w:color="auto"/>
                        <w:left w:val="none" w:sz="0" w:space="0" w:color="auto"/>
                        <w:bottom w:val="none" w:sz="0" w:space="0" w:color="auto"/>
                        <w:right w:val="none" w:sz="0" w:space="0" w:color="auto"/>
                      </w:divBdr>
                    </w:div>
                  </w:divsChild>
                </w:div>
                <w:div w:id="690642181">
                  <w:marLeft w:val="0"/>
                  <w:marRight w:val="0"/>
                  <w:marTop w:val="0"/>
                  <w:marBottom w:val="0"/>
                  <w:divBdr>
                    <w:top w:val="none" w:sz="0" w:space="0" w:color="auto"/>
                    <w:left w:val="none" w:sz="0" w:space="0" w:color="auto"/>
                    <w:bottom w:val="none" w:sz="0" w:space="0" w:color="auto"/>
                    <w:right w:val="none" w:sz="0" w:space="0" w:color="auto"/>
                  </w:divBdr>
                  <w:divsChild>
                    <w:div w:id="1495032503">
                      <w:marLeft w:val="0"/>
                      <w:marRight w:val="0"/>
                      <w:marTop w:val="0"/>
                      <w:marBottom w:val="0"/>
                      <w:divBdr>
                        <w:top w:val="none" w:sz="0" w:space="0" w:color="auto"/>
                        <w:left w:val="none" w:sz="0" w:space="0" w:color="auto"/>
                        <w:bottom w:val="none" w:sz="0" w:space="0" w:color="auto"/>
                        <w:right w:val="none" w:sz="0" w:space="0" w:color="auto"/>
                      </w:divBdr>
                    </w:div>
                  </w:divsChild>
                </w:div>
                <w:div w:id="1021322250">
                  <w:marLeft w:val="0"/>
                  <w:marRight w:val="0"/>
                  <w:marTop w:val="0"/>
                  <w:marBottom w:val="0"/>
                  <w:divBdr>
                    <w:top w:val="none" w:sz="0" w:space="0" w:color="auto"/>
                    <w:left w:val="none" w:sz="0" w:space="0" w:color="auto"/>
                    <w:bottom w:val="none" w:sz="0" w:space="0" w:color="auto"/>
                    <w:right w:val="none" w:sz="0" w:space="0" w:color="auto"/>
                  </w:divBdr>
                  <w:divsChild>
                    <w:div w:id="10658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9381">
          <w:marLeft w:val="0"/>
          <w:marRight w:val="0"/>
          <w:marTop w:val="0"/>
          <w:marBottom w:val="0"/>
          <w:divBdr>
            <w:top w:val="none" w:sz="0" w:space="0" w:color="auto"/>
            <w:left w:val="none" w:sz="0" w:space="0" w:color="auto"/>
            <w:bottom w:val="none" w:sz="0" w:space="0" w:color="auto"/>
            <w:right w:val="none" w:sz="0" w:space="0" w:color="auto"/>
          </w:divBdr>
          <w:divsChild>
            <w:div w:id="455606504">
              <w:marLeft w:val="0"/>
              <w:marRight w:val="0"/>
              <w:marTop w:val="0"/>
              <w:marBottom w:val="0"/>
              <w:divBdr>
                <w:top w:val="none" w:sz="0" w:space="0" w:color="auto"/>
                <w:left w:val="none" w:sz="0" w:space="0" w:color="auto"/>
                <w:bottom w:val="none" w:sz="0" w:space="0" w:color="auto"/>
                <w:right w:val="none" w:sz="0" w:space="0" w:color="auto"/>
              </w:divBdr>
            </w:div>
            <w:div w:id="209807186">
              <w:marLeft w:val="0"/>
              <w:marRight w:val="0"/>
              <w:marTop w:val="0"/>
              <w:marBottom w:val="0"/>
              <w:divBdr>
                <w:top w:val="none" w:sz="0" w:space="0" w:color="auto"/>
                <w:left w:val="none" w:sz="0" w:space="0" w:color="auto"/>
                <w:bottom w:val="none" w:sz="0" w:space="0" w:color="auto"/>
                <w:right w:val="none" w:sz="0" w:space="0" w:color="auto"/>
              </w:divBdr>
            </w:div>
            <w:div w:id="1367219419">
              <w:marLeft w:val="0"/>
              <w:marRight w:val="0"/>
              <w:marTop w:val="0"/>
              <w:marBottom w:val="0"/>
              <w:divBdr>
                <w:top w:val="none" w:sz="0" w:space="0" w:color="auto"/>
                <w:left w:val="none" w:sz="0" w:space="0" w:color="auto"/>
                <w:bottom w:val="none" w:sz="0" w:space="0" w:color="auto"/>
                <w:right w:val="none" w:sz="0" w:space="0" w:color="auto"/>
              </w:divBdr>
            </w:div>
            <w:div w:id="144014871">
              <w:marLeft w:val="0"/>
              <w:marRight w:val="0"/>
              <w:marTop w:val="0"/>
              <w:marBottom w:val="0"/>
              <w:divBdr>
                <w:top w:val="none" w:sz="0" w:space="0" w:color="auto"/>
                <w:left w:val="none" w:sz="0" w:space="0" w:color="auto"/>
                <w:bottom w:val="none" w:sz="0" w:space="0" w:color="auto"/>
                <w:right w:val="none" w:sz="0" w:space="0" w:color="auto"/>
              </w:divBdr>
            </w:div>
          </w:divsChild>
        </w:div>
        <w:div w:id="1771004964">
          <w:marLeft w:val="0"/>
          <w:marRight w:val="0"/>
          <w:marTop w:val="0"/>
          <w:marBottom w:val="0"/>
          <w:divBdr>
            <w:top w:val="none" w:sz="0" w:space="0" w:color="auto"/>
            <w:left w:val="none" w:sz="0" w:space="0" w:color="auto"/>
            <w:bottom w:val="none" w:sz="0" w:space="0" w:color="auto"/>
            <w:right w:val="none" w:sz="0" w:space="0" w:color="auto"/>
          </w:divBdr>
          <w:divsChild>
            <w:div w:id="1560820153">
              <w:marLeft w:val="0"/>
              <w:marRight w:val="0"/>
              <w:marTop w:val="0"/>
              <w:marBottom w:val="0"/>
              <w:divBdr>
                <w:top w:val="none" w:sz="0" w:space="0" w:color="auto"/>
                <w:left w:val="none" w:sz="0" w:space="0" w:color="auto"/>
                <w:bottom w:val="none" w:sz="0" w:space="0" w:color="auto"/>
                <w:right w:val="none" w:sz="0" w:space="0" w:color="auto"/>
              </w:divBdr>
            </w:div>
            <w:div w:id="157817884">
              <w:marLeft w:val="0"/>
              <w:marRight w:val="0"/>
              <w:marTop w:val="0"/>
              <w:marBottom w:val="0"/>
              <w:divBdr>
                <w:top w:val="none" w:sz="0" w:space="0" w:color="auto"/>
                <w:left w:val="none" w:sz="0" w:space="0" w:color="auto"/>
                <w:bottom w:val="none" w:sz="0" w:space="0" w:color="auto"/>
                <w:right w:val="none" w:sz="0" w:space="0" w:color="auto"/>
              </w:divBdr>
            </w:div>
            <w:div w:id="1826436166">
              <w:marLeft w:val="0"/>
              <w:marRight w:val="0"/>
              <w:marTop w:val="0"/>
              <w:marBottom w:val="0"/>
              <w:divBdr>
                <w:top w:val="none" w:sz="0" w:space="0" w:color="auto"/>
                <w:left w:val="none" w:sz="0" w:space="0" w:color="auto"/>
                <w:bottom w:val="none" w:sz="0" w:space="0" w:color="auto"/>
                <w:right w:val="none" w:sz="0" w:space="0" w:color="auto"/>
              </w:divBdr>
            </w:div>
            <w:div w:id="715736037">
              <w:marLeft w:val="0"/>
              <w:marRight w:val="0"/>
              <w:marTop w:val="0"/>
              <w:marBottom w:val="0"/>
              <w:divBdr>
                <w:top w:val="none" w:sz="0" w:space="0" w:color="auto"/>
                <w:left w:val="none" w:sz="0" w:space="0" w:color="auto"/>
                <w:bottom w:val="none" w:sz="0" w:space="0" w:color="auto"/>
                <w:right w:val="none" w:sz="0" w:space="0" w:color="auto"/>
              </w:divBdr>
            </w:div>
            <w:div w:id="557983462">
              <w:marLeft w:val="0"/>
              <w:marRight w:val="0"/>
              <w:marTop w:val="0"/>
              <w:marBottom w:val="0"/>
              <w:divBdr>
                <w:top w:val="none" w:sz="0" w:space="0" w:color="auto"/>
                <w:left w:val="none" w:sz="0" w:space="0" w:color="auto"/>
                <w:bottom w:val="none" w:sz="0" w:space="0" w:color="auto"/>
                <w:right w:val="none" w:sz="0" w:space="0" w:color="auto"/>
              </w:divBdr>
            </w:div>
          </w:divsChild>
        </w:div>
        <w:div w:id="640117154">
          <w:marLeft w:val="0"/>
          <w:marRight w:val="0"/>
          <w:marTop w:val="0"/>
          <w:marBottom w:val="0"/>
          <w:divBdr>
            <w:top w:val="none" w:sz="0" w:space="0" w:color="auto"/>
            <w:left w:val="none" w:sz="0" w:space="0" w:color="auto"/>
            <w:bottom w:val="none" w:sz="0" w:space="0" w:color="auto"/>
            <w:right w:val="none" w:sz="0" w:space="0" w:color="auto"/>
          </w:divBdr>
          <w:divsChild>
            <w:div w:id="925191938">
              <w:marLeft w:val="0"/>
              <w:marRight w:val="0"/>
              <w:marTop w:val="0"/>
              <w:marBottom w:val="0"/>
              <w:divBdr>
                <w:top w:val="none" w:sz="0" w:space="0" w:color="auto"/>
                <w:left w:val="none" w:sz="0" w:space="0" w:color="auto"/>
                <w:bottom w:val="none" w:sz="0" w:space="0" w:color="auto"/>
                <w:right w:val="none" w:sz="0" w:space="0" w:color="auto"/>
              </w:divBdr>
            </w:div>
          </w:divsChild>
        </w:div>
        <w:div w:id="85350700">
          <w:marLeft w:val="0"/>
          <w:marRight w:val="0"/>
          <w:marTop w:val="0"/>
          <w:marBottom w:val="0"/>
          <w:divBdr>
            <w:top w:val="none" w:sz="0" w:space="0" w:color="auto"/>
            <w:left w:val="none" w:sz="0" w:space="0" w:color="auto"/>
            <w:bottom w:val="none" w:sz="0" w:space="0" w:color="auto"/>
            <w:right w:val="none" w:sz="0" w:space="0" w:color="auto"/>
          </w:divBdr>
          <w:divsChild>
            <w:div w:id="1927373765">
              <w:marLeft w:val="0"/>
              <w:marRight w:val="0"/>
              <w:marTop w:val="0"/>
              <w:marBottom w:val="0"/>
              <w:divBdr>
                <w:top w:val="none" w:sz="0" w:space="0" w:color="auto"/>
                <w:left w:val="none" w:sz="0" w:space="0" w:color="auto"/>
                <w:bottom w:val="none" w:sz="0" w:space="0" w:color="auto"/>
                <w:right w:val="none" w:sz="0" w:space="0" w:color="auto"/>
              </w:divBdr>
            </w:div>
            <w:div w:id="981543352">
              <w:marLeft w:val="0"/>
              <w:marRight w:val="0"/>
              <w:marTop w:val="0"/>
              <w:marBottom w:val="0"/>
              <w:divBdr>
                <w:top w:val="none" w:sz="0" w:space="0" w:color="auto"/>
                <w:left w:val="none" w:sz="0" w:space="0" w:color="auto"/>
                <w:bottom w:val="none" w:sz="0" w:space="0" w:color="auto"/>
                <w:right w:val="none" w:sz="0" w:space="0" w:color="auto"/>
              </w:divBdr>
            </w:div>
            <w:div w:id="4657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5828">
      <w:bodyDiv w:val="1"/>
      <w:marLeft w:val="0"/>
      <w:marRight w:val="0"/>
      <w:marTop w:val="0"/>
      <w:marBottom w:val="0"/>
      <w:divBdr>
        <w:top w:val="none" w:sz="0" w:space="0" w:color="auto"/>
        <w:left w:val="none" w:sz="0" w:space="0" w:color="auto"/>
        <w:bottom w:val="none" w:sz="0" w:space="0" w:color="auto"/>
        <w:right w:val="none" w:sz="0" w:space="0" w:color="auto"/>
      </w:divBdr>
      <w:divsChild>
        <w:div w:id="888078438">
          <w:marLeft w:val="547"/>
          <w:marRight w:val="0"/>
          <w:marTop w:val="0"/>
          <w:marBottom w:val="0"/>
          <w:divBdr>
            <w:top w:val="none" w:sz="0" w:space="0" w:color="auto"/>
            <w:left w:val="none" w:sz="0" w:space="0" w:color="auto"/>
            <w:bottom w:val="none" w:sz="0" w:space="0" w:color="auto"/>
            <w:right w:val="none" w:sz="0" w:space="0" w:color="auto"/>
          </w:divBdr>
        </w:div>
        <w:div w:id="1956985214">
          <w:marLeft w:val="547"/>
          <w:marRight w:val="0"/>
          <w:marTop w:val="0"/>
          <w:marBottom w:val="0"/>
          <w:divBdr>
            <w:top w:val="none" w:sz="0" w:space="0" w:color="auto"/>
            <w:left w:val="none" w:sz="0" w:space="0" w:color="auto"/>
            <w:bottom w:val="none" w:sz="0" w:space="0" w:color="auto"/>
            <w:right w:val="none" w:sz="0" w:space="0" w:color="auto"/>
          </w:divBdr>
        </w:div>
        <w:div w:id="802311128">
          <w:marLeft w:val="547"/>
          <w:marRight w:val="0"/>
          <w:marTop w:val="0"/>
          <w:marBottom w:val="0"/>
          <w:divBdr>
            <w:top w:val="none" w:sz="0" w:space="0" w:color="auto"/>
            <w:left w:val="none" w:sz="0" w:space="0" w:color="auto"/>
            <w:bottom w:val="none" w:sz="0" w:space="0" w:color="auto"/>
            <w:right w:val="none" w:sz="0" w:space="0" w:color="auto"/>
          </w:divBdr>
        </w:div>
        <w:div w:id="1484933344">
          <w:marLeft w:val="547"/>
          <w:marRight w:val="0"/>
          <w:marTop w:val="0"/>
          <w:marBottom w:val="0"/>
          <w:divBdr>
            <w:top w:val="none" w:sz="0" w:space="0" w:color="auto"/>
            <w:left w:val="none" w:sz="0" w:space="0" w:color="auto"/>
            <w:bottom w:val="none" w:sz="0" w:space="0" w:color="auto"/>
            <w:right w:val="none" w:sz="0" w:space="0" w:color="auto"/>
          </w:divBdr>
        </w:div>
        <w:div w:id="150172667">
          <w:marLeft w:val="547"/>
          <w:marRight w:val="0"/>
          <w:marTop w:val="0"/>
          <w:marBottom w:val="0"/>
          <w:divBdr>
            <w:top w:val="none" w:sz="0" w:space="0" w:color="auto"/>
            <w:left w:val="none" w:sz="0" w:space="0" w:color="auto"/>
            <w:bottom w:val="none" w:sz="0" w:space="0" w:color="auto"/>
            <w:right w:val="none" w:sz="0" w:space="0" w:color="auto"/>
          </w:divBdr>
        </w:div>
      </w:divsChild>
    </w:div>
    <w:div w:id="503862229">
      <w:bodyDiv w:val="1"/>
      <w:marLeft w:val="0"/>
      <w:marRight w:val="0"/>
      <w:marTop w:val="0"/>
      <w:marBottom w:val="0"/>
      <w:divBdr>
        <w:top w:val="none" w:sz="0" w:space="0" w:color="auto"/>
        <w:left w:val="none" w:sz="0" w:space="0" w:color="auto"/>
        <w:bottom w:val="none" w:sz="0" w:space="0" w:color="auto"/>
        <w:right w:val="none" w:sz="0" w:space="0" w:color="auto"/>
      </w:divBdr>
      <w:divsChild>
        <w:div w:id="1315598638">
          <w:marLeft w:val="547"/>
          <w:marRight w:val="0"/>
          <w:marTop w:val="0"/>
          <w:marBottom w:val="0"/>
          <w:divBdr>
            <w:top w:val="none" w:sz="0" w:space="0" w:color="auto"/>
            <w:left w:val="none" w:sz="0" w:space="0" w:color="auto"/>
            <w:bottom w:val="none" w:sz="0" w:space="0" w:color="auto"/>
            <w:right w:val="none" w:sz="0" w:space="0" w:color="auto"/>
          </w:divBdr>
        </w:div>
        <w:div w:id="417337870">
          <w:marLeft w:val="547"/>
          <w:marRight w:val="0"/>
          <w:marTop w:val="0"/>
          <w:marBottom w:val="0"/>
          <w:divBdr>
            <w:top w:val="none" w:sz="0" w:space="0" w:color="auto"/>
            <w:left w:val="none" w:sz="0" w:space="0" w:color="auto"/>
            <w:bottom w:val="none" w:sz="0" w:space="0" w:color="auto"/>
            <w:right w:val="none" w:sz="0" w:space="0" w:color="auto"/>
          </w:divBdr>
        </w:div>
      </w:divsChild>
    </w:div>
    <w:div w:id="522672015">
      <w:bodyDiv w:val="1"/>
      <w:marLeft w:val="0"/>
      <w:marRight w:val="0"/>
      <w:marTop w:val="0"/>
      <w:marBottom w:val="0"/>
      <w:divBdr>
        <w:top w:val="none" w:sz="0" w:space="0" w:color="auto"/>
        <w:left w:val="none" w:sz="0" w:space="0" w:color="auto"/>
        <w:bottom w:val="none" w:sz="0" w:space="0" w:color="auto"/>
        <w:right w:val="none" w:sz="0" w:space="0" w:color="auto"/>
      </w:divBdr>
      <w:divsChild>
        <w:div w:id="327904156">
          <w:marLeft w:val="446"/>
          <w:marRight w:val="0"/>
          <w:marTop w:val="0"/>
          <w:marBottom w:val="0"/>
          <w:divBdr>
            <w:top w:val="none" w:sz="0" w:space="0" w:color="auto"/>
            <w:left w:val="none" w:sz="0" w:space="0" w:color="auto"/>
            <w:bottom w:val="none" w:sz="0" w:space="0" w:color="auto"/>
            <w:right w:val="none" w:sz="0" w:space="0" w:color="auto"/>
          </w:divBdr>
        </w:div>
        <w:div w:id="1633173331">
          <w:marLeft w:val="446"/>
          <w:marRight w:val="0"/>
          <w:marTop w:val="0"/>
          <w:marBottom w:val="0"/>
          <w:divBdr>
            <w:top w:val="none" w:sz="0" w:space="0" w:color="auto"/>
            <w:left w:val="none" w:sz="0" w:space="0" w:color="auto"/>
            <w:bottom w:val="none" w:sz="0" w:space="0" w:color="auto"/>
            <w:right w:val="none" w:sz="0" w:space="0" w:color="auto"/>
          </w:divBdr>
        </w:div>
        <w:div w:id="1344820377">
          <w:marLeft w:val="446"/>
          <w:marRight w:val="0"/>
          <w:marTop w:val="0"/>
          <w:marBottom w:val="0"/>
          <w:divBdr>
            <w:top w:val="none" w:sz="0" w:space="0" w:color="auto"/>
            <w:left w:val="none" w:sz="0" w:space="0" w:color="auto"/>
            <w:bottom w:val="none" w:sz="0" w:space="0" w:color="auto"/>
            <w:right w:val="none" w:sz="0" w:space="0" w:color="auto"/>
          </w:divBdr>
        </w:div>
      </w:divsChild>
    </w:div>
    <w:div w:id="551815458">
      <w:bodyDiv w:val="1"/>
      <w:marLeft w:val="0"/>
      <w:marRight w:val="0"/>
      <w:marTop w:val="0"/>
      <w:marBottom w:val="0"/>
      <w:divBdr>
        <w:top w:val="none" w:sz="0" w:space="0" w:color="auto"/>
        <w:left w:val="none" w:sz="0" w:space="0" w:color="auto"/>
        <w:bottom w:val="none" w:sz="0" w:space="0" w:color="auto"/>
        <w:right w:val="none" w:sz="0" w:space="0" w:color="auto"/>
      </w:divBdr>
      <w:divsChild>
        <w:div w:id="2138254173">
          <w:marLeft w:val="0"/>
          <w:marRight w:val="0"/>
          <w:marTop w:val="0"/>
          <w:marBottom w:val="0"/>
          <w:divBdr>
            <w:top w:val="none" w:sz="0" w:space="0" w:color="auto"/>
            <w:left w:val="none" w:sz="0" w:space="0" w:color="auto"/>
            <w:bottom w:val="none" w:sz="0" w:space="0" w:color="auto"/>
            <w:right w:val="none" w:sz="0" w:space="0" w:color="auto"/>
          </w:divBdr>
        </w:div>
      </w:divsChild>
    </w:div>
    <w:div w:id="627277780">
      <w:bodyDiv w:val="1"/>
      <w:marLeft w:val="0"/>
      <w:marRight w:val="0"/>
      <w:marTop w:val="0"/>
      <w:marBottom w:val="0"/>
      <w:divBdr>
        <w:top w:val="none" w:sz="0" w:space="0" w:color="auto"/>
        <w:left w:val="none" w:sz="0" w:space="0" w:color="auto"/>
        <w:bottom w:val="none" w:sz="0" w:space="0" w:color="auto"/>
        <w:right w:val="none" w:sz="0" w:space="0" w:color="auto"/>
      </w:divBdr>
      <w:divsChild>
        <w:div w:id="1541894453">
          <w:marLeft w:val="547"/>
          <w:marRight w:val="0"/>
          <w:marTop w:val="0"/>
          <w:marBottom w:val="0"/>
          <w:divBdr>
            <w:top w:val="none" w:sz="0" w:space="0" w:color="auto"/>
            <w:left w:val="none" w:sz="0" w:space="0" w:color="auto"/>
            <w:bottom w:val="none" w:sz="0" w:space="0" w:color="auto"/>
            <w:right w:val="none" w:sz="0" w:space="0" w:color="auto"/>
          </w:divBdr>
        </w:div>
        <w:div w:id="753745478">
          <w:marLeft w:val="547"/>
          <w:marRight w:val="0"/>
          <w:marTop w:val="0"/>
          <w:marBottom w:val="0"/>
          <w:divBdr>
            <w:top w:val="none" w:sz="0" w:space="0" w:color="auto"/>
            <w:left w:val="none" w:sz="0" w:space="0" w:color="auto"/>
            <w:bottom w:val="none" w:sz="0" w:space="0" w:color="auto"/>
            <w:right w:val="none" w:sz="0" w:space="0" w:color="auto"/>
          </w:divBdr>
        </w:div>
      </w:divsChild>
    </w:div>
    <w:div w:id="671645499">
      <w:bodyDiv w:val="1"/>
      <w:marLeft w:val="0"/>
      <w:marRight w:val="0"/>
      <w:marTop w:val="0"/>
      <w:marBottom w:val="0"/>
      <w:divBdr>
        <w:top w:val="none" w:sz="0" w:space="0" w:color="auto"/>
        <w:left w:val="none" w:sz="0" w:space="0" w:color="auto"/>
        <w:bottom w:val="none" w:sz="0" w:space="0" w:color="auto"/>
        <w:right w:val="none" w:sz="0" w:space="0" w:color="auto"/>
      </w:divBdr>
      <w:divsChild>
        <w:div w:id="504250983">
          <w:marLeft w:val="547"/>
          <w:marRight w:val="0"/>
          <w:marTop w:val="0"/>
          <w:marBottom w:val="0"/>
          <w:divBdr>
            <w:top w:val="none" w:sz="0" w:space="0" w:color="auto"/>
            <w:left w:val="none" w:sz="0" w:space="0" w:color="auto"/>
            <w:bottom w:val="none" w:sz="0" w:space="0" w:color="auto"/>
            <w:right w:val="none" w:sz="0" w:space="0" w:color="auto"/>
          </w:divBdr>
        </w:div>
        <w:div w:id="1219782290">
          <w:marLeft w:val="547"/>
          <w:marRight w:val="0"/>
          <w:marTop w:val="0"/>
          <w:marBottom w:val="0"/>
          <w:divBdr>
            <w:top w:val="none" w:sz="0" w:space="0" w:color="auto"/>
            <w:left w:val="none" w:sz="0" w:space="0" w:color="auto"/>
            <w:bottom w:val="none" w:sz="0" w:space="0" w:color="auto"/>
            <w:right w:val="none" w:sz="0" w:space="0" w:color="auto"/>
          </w:divBdr>
        </w:div>
      </w:divsChild>
    </w:div>
    <w:div w:id="702822771">
      <w:bodyDiv w:val="1"/>
      <w:marLeft w:val="0"/>
      <w:marRight w:val="0"/>
      <w:marTop w:val="0"/>
      <w:marBottom w:val="0"/>
      <w:divBdr>
        <w:top w:val="none" w:sz="0" w:space="0" w:color="auto"/>
        <w:left w:val="none" w:sz="0" w:space="0" w:color="auto"/>
        <w:bottom w:val="none" w:sz="0" w:space="0" w:color="auto"/>
        <w:right w:val="none" w:sz="0" w:space="0" w:color="auto"/>
      </w:divBdr>
      <w:divsChild>
        <w:div w:id="1112746838">
          <w:marLeft w:val="446"/>
          <w:marRight w:val="0"/>
          <w:marTop w:val="0"/>
          <w:marBottom w:val="0"/>
          <w:divBdr>
            <w:top w:val="none" w:sz="0" w:space="0" w:color="auto"/>
            <w:left w:val="none" w:sz="0" w:space="0" w:color="auto"/>
            <w:bottom w:val="none" w:sz="0" w:space="0" w:color="auto"/>
            <w:right w:val="none" w:sz="0" w:space="0" w:color="auto"/>
          </w:divBdr>
        </w:div>
      </w:divsChild>
    </w:div>
    <w:div w:id="721759224">
      <w:bodyDiv w:val="1"/>
      <w:marLeft w:val="0"/>
      <w:marRight w:val="0"/>
      <w:marTop w:val="0"/>
      <w:marBottom w:val="0"/>
      <w:divBdr>
        <w:top w:val="none" w:sz="0" w:space="0" w:color="auto"/>
        <w:left w:val="none" w:sz="0" w:space="0" w:color="auto"/>
        <w:bottom w:val="none" w:sz="0" w:space="0" w:color="auto"/>
        <w:right w:val="none" w:sz="0" w:space="0" w:color="auto"/>
      </w:divBdr>
      <w:divsChild>
        <w:div w:id="2142922193">
          <w:marLeft w:val="0"/>
          <w:marRight w:val="0"/>
          <w:marTop w:val="0"/>
          <w:marBottom w:val="0"/>
          <w:divBdr>
            <w:top w:val="none" w:sz="0" w:space="0" w:color="auto"/>
            <w:left w:val="none" w:sz="0" w:space="0" w:color="auto"/>
            <w:bottom w:val="none" w:sz="0" w:space="0" w:color="auto"/>
            <w:right w:val="none" w:sz="0" w:space="0" w:color="auto"/>
          </w:divBdr>
        </w:div>
      </w:divsChild>
    </w:div>
    <w:div w:id="817571004">
      <w:bodyDiv w:val="1"/>
      <w:marLeft w:val="0"/>
      <w:marRight w:val="0"/>
      <w:marTop w:val="0"/>
      <w:marBottom w:val="0"/>
      <w:divBdr>
        <w:top w:val="none" w:sz="0" w:space="0" w:color="auto"/>
        <w:left w:val="none" w:sz="0" w:space="0" w:color="auto"/>
        <w:bottom w:val="none" w:sz="0" w:space="0" w:color="auto"/>
        <w:right w:val="none" w:sz="0" w:space="0" w:color="auto"/>
      </w:divBdr>
      <w:divsChild>
        <w:div w:id="1277296720">
          <w:marLeft w:val="446"/>
          <w:marRight w:val="0"/>
          <w:marTop w:val="0"/>
          <w:marBottom w:val="0"/>
          <w:divBdr>
            <w:top w:val="none" w:sz="0" w:space="0" w:color="auto"/>
            <w:left w:val="none" w:sz="0" w:space="0" w:color="auto"/>
            <w:bottom w:val="none" w:sz="0" w:space="0" w:color="auto"/>
            <w:right w:val="none" w:sz="0" w:space="0" w:color="auto"/>
          </w:divBdr>
        </w:div>
        <w:div w:id="688406980">
          <w:marLeft w:val="446"/>
          <w:marRight w:val="0"/>
          <w:marTop w:val="0"/>
          <w:marBottom w:val="0"/>
          <w:divBdr>
            <w:top w:val="none" w:sz="0" w:space="0" w:color="auto"/>
            <w:left w:val="none" w:sz="0" w:space="0" w:color="auto"/>
            <w:bottom w:val="none" w:sz="0" w:space="0" w:color="auto"/>
            <w:right w:val="none" w:sz="0" w:space="0" w:color="auto"/>
          </w:divBdr>
        </w:div>
        <w:div w:id="106004337">
          <w:marLeft w:val="446"/>
          <w:marRight w:val="0"/>
          <w:marTop w:val="0"/>
          <w:marBottom w:val="0"/>
          <w:divBdr>
            <w:top w:val="none" w:sz="0" w:space="0" w:color="auto"/>
            <w:left w:val="none" w:sz="0" w:space="0" w:color="auto"/>
            <w:bottom w:val="none" w:sz="0" w:space="0" w:color="auto"/>
            <w:right w:val="none" w:sz="0" w:space="0" w:color="auto"/>
          </w:divBdr>
        </w:div>
        <w:div w:id="366100916">
          <w:marLeft w:val="446"/>
          <w:marRight w:val="0"/>
          <w:marTop w:val="0"/>
          <w:marBottom w:val="0"/>
          <w:divBdr>
            <w:top w:val="none" w:sz="0" w:space="0" w:color="auto"/>
            <w:left w:val="none" w:sz="0" w:space="0" w:color="auto"/>
            <w:bottom w:val="none" w:sz="0" w:space="0" w:color="auto"/>
            <w:right w:val="none" w:sz="0" w:space="0" w:color="auto"/>
          </w:divBdr>
        </w:div>
      </w:divsChild>
    </w:div>
    <w:div w:id="1050956843">
      <w:bodyDiv w:val="1"/>
      <w:marLeft w:val="0"/>
      <w:marRight w:val="0"/>
      <w:marTop w:val="0"/>
      <w:marBottom w:val="0"/>
      <w:divBdr>
        <w:top w:val="none" w:sz="0" w:space="0" w:color="auto"/>
        <w:left w:val="none" w:sz="0" w:space="0" w:color="auto"/>
        <w:bottom w:val="none" w:sz="0" w:space="0" w:color="auto"/>
        <w:right w:val="none" w:sz="0" w:space="0" w:color="auto"/>
      </w:divBdr>
      <w:divsChild>
        <w:div w:id="869991333">
          <w:marLeft w:val="446"/>
          <w:marRight w:val="0"/>
          <w:marTop w:val="0"/>
          <w:marBottom w:val="0"/>
          <w:divBdr>
            <w:top w:val="none" w:sz="0" w:space="0" w:color="auto"/>
            <w:left w:val="none" w:sz="0" w:space="0" w:color="auto"/>
            <w:bottom w:val="none" w:sz="0" w:space="0" w:color="auto"/>
            <w:right w:val="none" w:sz="0" w:space="0" w:color="auto"/>
          </w:divBdr>
        </w:div>
        <w:div w:id="111438225">
          <w:marLeft w:val="446"/>
          <w:marRight w:val="0"/>
          <w:marTop w:val="0"/>
          <w:marBottom w:val="0"/>
          <w:divBdr>
            <w:top w:val="none" w:sz="0" w:space="0" w:color="auto"/>
            <w:left w:val="none" w:sz="0" w:space="0" w:color="auto"/>
            <w:bottom w:val="none" w:sz="0" w:space="0" w:color="auto"/>
            <w:right w:val="none" w:sz="0" w:space="0" w:color="auto"/>
          </w:divBdr>
        </w:div>
        <w:div w:id="1062217445">
          <w:marLeft w:val="446"/>
          <w:marRight w:val="0"/>
          <w:marTop w:val="0"/>
          <w:marBottom w:val="0"/>
          <w:divBdr>
            <w:top w:val="none" w:sz="0" w:space="0" w:color="auto"/>
            <w:left w:val="none" w:sz="0" w:space="0" w:color="auto"/>
            <w:bottom w:val="none" w:sz="0" w:space="0" w:color="auto"/>
            <w:right w:val="none" w:sz="0" w:space="0" w:color="auto"/>
          </w:divBdr>
        </w:div>
        <w:div w:id="510265519">
          <w:marLeft w:val="446"/>
          <w:marRight w:val="0"/>
          <w:marTop w:val="0"/>
          <w:marBottom w:val="0"/>
          <w:divBdr>
            <w:top w:val="none" w:sz="0" w:space="0" w:color="auto"/>
            <w:left w:val="none" w:sz="0" w:space="0" w:color="auto"/>
            <w:bottom w:val="none" w:sz="0" w:space="0" w:color="auto"/>
            <w:right w:val="none" w:sz="0" w:space="0" w:color="auto"/>
          </w:divBdr>
        </w:div>
        <w:div w:id="1559434961">
          <w:marLeft w:val="446"/>
          <w:marRight w:val="0"/>
          <w:marTop w:val="0"/>
          <w:marBottom w:val="0"/>
          <w:divBdr>
            <w:top w:val="none" w:sz="0" w:space="0" w:color="auto"/>
            <w:left w:val="none" w:sz="0" w:space="0" w:color="auto"/>
            <w:bottom w:val="none" w:sz="0" w:space="0" w:color="auto"/>
            <w:right w:val="none" w:sz="0" w:space="0" w:color="auto"/>
          </w:divBdr>
        </w:div>
        <w:div w:id="1500274760">
          <w:marLeft w:val="446"/>
          <w:marRight w:val="0"/>
          <w:marTop w:val="0"/>
          <w:marBottom w:val="0"/>
          <w:divBdr>
            <w:top w:val="none" w:sz="0" w:space="0" w:color="auto"/>
            <w:left w:val="none" w:sz="0" w:space="0" w:color="auto"/>
            <w:bottom w:val="none" w:sz="0" w:space="0" w:color="auto"/>
            <w:right w:val="none" w:sz="0" w:space="0" w:color="auto"/>
          </w:divBdr>
        </w:div>
      </w:divsChild>
    </w:div>
    <w:div w:id="1184439049">
      <w:bodyDiv w:val="1"/>
      <w:marLeft w:val="0"/>
      <w:marRight w:val="0"/>
      <w:marTop w:val="0"/>
      <w:marBottom w:val="0"/>
      <w:divBdr>
        <w:top w:val="none" w:sz="0" w:space="0" w:color="auto"/>
        <w:left w:val="none" w:sz="0" w:space="0" w:color="auto"/>
        <w:bottom w:val="none" w:sz="0" w:space="0" w:color="auto"/>
        <w:right w:val="none" w:sz="0" w:space="0" w:color="auto"/>
      </w:divBdr>
      <w:divsChild>
        <w:div w:id="1321882437">
          <w:marLeft w:val="547"/>
          <w:marRight w:val="0"/>
          <w:marTop w:val="0"/>
          <w:marBottom w:val="0"/>
          <w:divBdr>
            <w:top w:val="none" w:sz="0" w:space="0" w:color="auto"/>
            <w:left w:val="none" w:sz="0" w:space="0" w:color="auto"/>
            <w:bottom w:val="none" w:sz="0" w:space="0" w:color="auto"/>
            <w:right w:val="none" w:sz="0" w:space="0" w:color="auto"/>
          </w:divBdr>
        </w:div>
        <w:div w:id="1661040190">
          <w:marLeft w:val="547"/>
          <w:marRight w:val="0"/>
          <w:marTop w:val="0"/>
          <w:marBottom w:val="0"/>
          <w:divBdr>
            <w:top w:val="none" w:sz="0" w:space="0" w:color="auto"/>
            <w:left w:val="none" w:sz="0" w:space="0" w:color="auto"/>
            <w:bottom w:val="none" w:sz="0" w:space="0" w:color="auto"/>
            <w:right w:val="none" w:sz="0" w:space="0" w:color="auto"/>
          </w:divBdr>
        </w:div>
        <w:div w:id="116728973">
          <w:marLeft w:val="547"/>
          <w:marRight w:val="0"/>
          <w:marTop w:val="0"/>
          <w:marBottom w:val="0"/>
          <w:divBdr>
            <w:top w:val="none" w:sz="0" w:space="0" w:color="auto"/>
            <w:left w:val="none" w:sz="0" w:space="0" w:color="auto"/>
            <w:bottom w:val="none" w:sz="0" w:space="0" w:color="auto"/>
            <w:right w:val="none" w:sz="0" w:space="0" w:color="auto"/>
          </w:divBdr>
        </w:div>
      </w:divsChild>
    </w:div>
    <w:div w:id="1185246423">
      <w:bodyDiv w:val="1"/>
      <w:marLeft w:val="0"/>
      <w:marRight w:val="0"/>
      <w:marTop w:val="0"/>
      <w:marBottom w:val="0"/>
      <w:divBdr>
        <w:top w:val="none" w:sz="0" w:space="0" w:color="auto"/>
        <w:left w:val="none" w:sz="0" w:space="0" w:color="auto"/>
        <w:bottom w:val="none" w:sz="0" w:space="0" w:color="auto"/>
        <w:right w:val="none" w:sz="0" w:space="0" w:color="auto"/>
      </w:divBdr>
      <w:divsChild>
        <w:div w:id="457340955">
          <w:marLeft w:val="0"/>
          <w:marRight w:val="0"/>
          <w:marTop w:val="0"/>
          <w:marBottom w:val="0"/>
          <w:divBdr>
            <w:top w:val="none" w:sz="0" w:space="0" w:color="auto"/>
            <w:left w:val="none" w:sz="0" w:space="0" w:color="auto"/>
            <w:bottom w:val="none" w:sz="0" w:space="0" w:color="auto"/>
            <w:right w:val="none" w:sz="0" w:space="0" w:color="auto"/>
          </w:divBdr>
        </w:div>
      </w:divsChild>
    </w:div>
    <w:div w:id="1240019638">
      <w:bodyDiv w:val="1"/>
      <w:marLeft w:val="0"/>
      <w:marRight w:val="0"/>
      <w:marTop w:val="0"/>
      <w:marBottom w:val="0"/>
      <w:divBdr>
        <w:top w:val="none" w:sz="0" w:space="0" w:color="auto"/>
        <w:left w:val="none" w:sz="0" w:space="0" w:color="auto"/>
        <w:bottom w:val="none" w:sz="0" w:space="0" w:color="auto"/>
        <w:right w:val="none" w:sz="0" w:space="0" w:color="auto"/>
      </w:divBdr>
    </w:div>
    <w:div w:id="1284074936">
      <w:bodyDiv w:val="1"/>
      <w:marLeft w:val="0"/>
      <w:marRight w:val="0"/>
      <w:marTop w:val="0"/>
      <w:marBottom w:val="0"/>
      <w:divBdr>
        <w:top w:val="none" w:sz="0" w:space="0" w:color="auto"/>
        <w:left w:val="none" w:sz="0" w:space="0" w:color="auto"/>
        <w:bottom w:val="none" w:sz="0" w:space="0" w:color="auto"/>
        <w:right w:val="none" w:sz="0" w:space="0" w:color="auto"/>
      </w:divBdr>
      <w:divsChild>
        <w:div w:id="97877084">
          <w:marLeft w:val="547"/>
          <w:marRight w:val="0"/>
          <w:marTop w:val="200"/>
          <w:marBottom w:val="0"/>
          <w:divBdr>
            <w:top w:val="none" w:sz="0" w:space="0" w:color="auto"/>
            <w:left w:val="none" w:sz="0" w:space="0" w:color="auto"/>
            <w:bottom w:val="none" w:sz="0" w:space="0" w:color="auto"/>
            <w:right w:val="none" w:sz="0" w:space="0" w:color="auto"/>
          </w:divBdr>
        </w:div>
        <w:div w:id="1189683684">
          <w:marLeft w:val="547"/>
          <w:marRight w:val="0"/>
          <w:marTop w:val="200"/>
          <w:marBottom w:val="0"/>
          <w:divBdr>
            <w:top w:val="none" w:sz="0" w:space="0" w:color="auto"/>
            <w:left w:val="none" w:sz="0" w:space="0" w:color="auto"/>
            <w:bottom w:val="none" w:sz="0" w:space="0" w:color="auto"/>
            <w:right w:val="none" w:sz="0" w:space="0" w:color="auto"/>
          </w:divBdr>
        </w:div>
        <w:div w:id="1636524550">
          <w:marLeft w:val="547"/>
          <w:marRight w:val="0"/>
          <w:marTop w:val="200"/>
          <w:marBottom w:val="0"/>
          <w:divBdr>
            <w:top w:val="none" w:sz="0" w:space="0" w:color="auto"/>
            <w:left w:val="none" w:sz="0" w:space="0" w:color="auto"/>
            <w:bottom w:val="none" w:sz="0" w:space="0" w:color="auto"/>
            <w:right w:val="none" w:sz="0" w:space="0" w:color="auto"/>
          </w:divBdr>
        </w:div>
        <w:div w:id="299574811">
          <w:marLeft w:val="547"/>
          <w:marRight w:val="0"/>
          <w:marTop w:val="200"/>
          <w:marBottom w:val="0"/>
          <w:divBdr>
            <w:top w:val="none" w:sz="0" w:space="0" w:color="auto"/>
            <w:left w:val="none" w:sz="0" w:space="0" w:color="auto"/>
            <w:bottom w:val="none" w:sz="0" w:space="0" w:color="auto"/>
            <w:right w:val="none" w:sz="0" w:space="0" w:color="auto"/>
          </w:divBdr>
        </w:div>
        <w:div w:id="1986230972">
          <w:marLeft w:val="1166"/>
          <w:marRight w:val="0"/>
          <w:marTop w:val="100"/>
          <w:marBottom w:val="0"/>
          <w:divBdr>
            <w:top w:val="none" w:sz="0" w:space="0" w:color="auto"/>
            <w:left w:val="none" w:sz="0" w:space="0" w:color="auto"/>
            <w:bottom w:val="none" w:sz="0" w:space="0" w:color="auto"/>
            <w:right w:val="none" w:sz="0" w:space="0" w:color="auto"/>
          </w:divBdr>
        </w:div>
        <w:div w:id="700981495">
          <w:marLeft w:val="1166"/>
          <w:marRight w:val="0"/>
          <w:marTop w:val="100"/>
          <w:marBottom w:val="0"/>
          <w:divBdr>
            <w:top w:val="none" w:sz="0" w:space="0" w:color="auto"/>
            <w:left w:val="none" w:sz="0" w:space="0" w:color="auto"/>
            <w:bottom w:val="none" w:sz="0" w:space="0" w:color="auto"/>
            <w:right w:val="none" w:sz="0" w:space="0" w:color="auto"/>
          </w:divBdr>
        </w:div>
        <w:div w:id="1807501638">
          <w:marLeft w:val="1166"/>
          <w:marRight w:val="0"/>
          <w:marTop w:val="100"/>
          <w:marBottom w:val="0"/>
          <w:divBdr>
            <w:top w:val="none" w:sz="0" w:space="0" w:color="auto"/>
            <w:left w:val="none" w:sz="0" w:space="0" w:color="auto"/>
            <w:bottom w:val="none" w:sz="0" w:space="0" w:color="auto"/>
            <w:right w:val="none" w:sz="0" w:space="0" w:color="auto"/>
          </w:divBdr>
        </w:div>
        <w:div w:id="1986279132">
          <w:marLeft w:val="1166"/>
          <w:marRight w:val="0"/>
          <w:marTop w:val="100"/>
          <w:marBottom w:val="0"/>
          <w:divBdr>
            <w:top w:val="none" w:sz="0" w:space="0" w:color="auto"/>
            <w:left w:val="none" w:sz="0" w:space="0" w:color="auto"/>
            <w:bottom w:val="none" w:sz="0" w:space="0" w:color="auto"/>
            <w:right w:val="none" w:sz="0" w:space="0" w:color="auto"/>
          </w:divBdr>
        </w:div>
        <w:div w:id="558446589">
          <w:marLeft w:val="1166"/>
          <w:marRight w:val="0"/>
          <w:marTop w:val="100"/>
          <w:marBottom w:val="0"/>
          <w:divBdr>
            <w:top w:val="none" w:sz="0" w:space="0" w:color="auto"/>
            <w:left w:val="none" w:sz="0" w:space="0" w:color="auto"/>
            <w:bottom w:val="none" w:sz="0" w:space="0" w:color="auto"/>
            <w:right w:val="none" w:sz="0" w:space="0" w:color="auto"/>
          </w:divBdr>
        </w:div>
        <w:div w:id="1829637566">
          <w:marLeft w:val="547"/>
          <w:marRight w:val="0"/>
          <w:marTop w:val="200"/>
          <w:marBottom w:val="0"/>
          <w:divBdr>
            <w:top w:val="none" w:sz="0" w:space="0" w:color="auto"/>
            <w:left w:val="none" w:sz="0" w:space="0" w:color="auto"/>
            <w:bottom w:val="none" w:sz="0" w:space="0" w:color="auto"/>
            <w:right w:val="none" w:sz="0" w:space="0" w:color="auto"/>
          </w:divBdr>
        </w:div>
        <w:div w:id="1963223583">
          <w:marLeft w:val="547"/>
          <w:marRight w:val="0"/>
          <w:marTop w:val="200"/>
          <w:marBottom w:val="0"/>
          <w:divBdr>
            <w:top w:val="none" w:sz="0" w:space="0" w:color="auto"/>
            <w:left w:val="none" w:sz="0" w:space="0" w:color="auto"/>
            <w:bottom w:val="none" w:sz="0" w:space="0" w:color="auto"/>
            <w:right w:val="none" w:sz="0" w:space="0" w:color="auto"/>
          </w:divBdr>
        </w:div>
        <w:div w:id="633677228">
          <w:marLeft w:val="547"/>
          <w:marRight w:val="0"/>
          <w:marTop w:val="200"/>
          <w:marBottom w:val="0"/>
          <w:divBdr>
            <w:top w:val="none" w:sz="0" w:space="0" w:color="auto"/>
            <w:left w:val="none" w:sz="0" w:space="0" w:color="auto"/>
            <w:bottom w:val="none" w:sz="0" w:space="0" w:color="auto"/>
            <w:right w:val="none" w:sz="0" w:space="0" w:color="auto"/>
          </w:divBdr>
        </w:div>
        <w:div w:id="936594769">
          <w:marLeft w:val="547"/>
          <w:marRight w:val="0"/>
          <w:marTop w:val="200"/>
          <w:marBottom w:val="0"/>
          <w:divBdr>
            <w:top w:val="none" w:sz="0" w:space="0" w:color="auto"/>
            <w:left w:val="none" w:sz="0" w:space="0" w:color="auto"/>
            <w:bottom w:val="none" w:sz="0" w:space="0" w:color="auto"/>
            <w:right w:val="none" w:sz="0" w:space="0" w:color="auto"/>
          </w:divBdr>
        </w:div>
        <w:div w:id="63140433">
          <w:marLeft w:val="547"/>
          <w:marRight w:val="0"/>
          <w:marTop w:val="200"/>
          <w:marBottom w:val="0"/>
          <w:divBdr>
            <w:top w:val="none" w:sz="0" w:space="0" w:color="auto"/>
            <w:left w:val="none" w:sz="0" w:space="0" w:color="auto"/>
            <w:bottom w:val="none" w:sz="0" w:space="0" w:color="auto"/>
            <w:right w:val="none" w:sz="0" w:space="0" w:color="auto"/>
          </w:divBdr>
        </w:div>
        <w:div w:id="1789473337">
          <w:marLeft w:val="547"/>
          <w:marRight w:val="0"/>
          <w:marTop w:val="200"/>
          <w:marBottom w:val="0"/>
          <w:divBdr>
            <w:top w:val="none" w:sz="0" w:space="0" w:color="auto"/>
            <w:left w:val="none" w:sz="0" w:space="0" w:color="auto"/>
            <w:bottom w:val="none" w:sz="0" w:space="0" w:color="auto"/>
            <w:right w:val="none" w:sz="0" w:space="0" w:color="auto"/>
          </w:divBdr>
        </w:div>
      </w:divsChild>
    </w:div>
    <w:div w:id="1295327643">
      <w:bodyDiv w:val="1"/>
      <w:marLeft w:val="0"/>
      <w:marRight w:val="0"/>
      <w:marTop w:val="0"/>
      <w:marBottom w:val="0"/>
      <w:divBdr>
        <w:top w:val="none" w:sz="0" w:space="0" w:color="auto"/>
        <w:left w:val="none" w:sz="0" w:space="0" w:color="auto"/>
        <w:bottom w:val="none" w:sz="0" w:space="0" w:color="auto"/>
        <w:right w:val="none" w:sz="0" w:space="0" w:color="auto"/>
      </w:divBdr>
      <w:divsChild>
        <w:div w:id="5501956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5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8650">
      <w:bodyDiv w:val="1"/>
      <w:marLeft w:val="0"/>
      <w:marRight w:val="0"/>
      <w:marTop w:val="0"/>
      <w:marBottom w:val="0"/>
      <w:divBdr>
        <w:top w:val="none" w:sz="0" w:space="0" w:color="auto"/>
        <w:left w:val="none" w:sz="0" w:space="0" w:color="auto"/>
        <w:bottom w:val="none" w:sz="0" w:space="0" w:color="auto"/>
        <w:right w:val="none" w:sz="0" w:space="0" w:color="auto"/>
      </w:divBdr>
      <w:divsChild>
        <w:div w:id="964699025">
          <w:marLeft w:val="547"/>
          <w:marRight w:val="0"/>
          <w:marTop w:val="0"/>
          <w:marBottom w:val="0"/>
          <w:divBdr>
            <w:top w:val="none" w:sz="0" w:space="0" w:color="auto"/>
            <w:left w:val="none" w:sz="0" w:space="0" w:color="auto"/>
            <w:bottom w:val="none" w:sz="0" w:space="0" w:color="auto"/>
            <w:right w:val="none" w:sz="0" w:space="0" w:color="auto"/>
          </w:divBdr>
        </w:div>
        <w:div w:id="1278367632">
          <w:marLeft w:val="547"/>
          <w:marRight w:val="0"/>
          <w:marTop w:val="0"/>
          <w:marBottom w:val="0"/>
          <w:divBdr>
            <w:top w:val="none" w:sz="0" w:space="0" w:color="auto"/>
            <w:left w:val="none" w:sz="0" w:space="0" w:color="auto"/>
            <w:bottom w:val="none" w:sz="0" w:space="0" w:color="auto"/>
            <w:right w:val="none" w:sz="0" w:space="0" w:color="auto"/>
          </w:divBdr>
        </w:div>
        <w:div w:id="1665430762">
          <w:marLeft w:val="547"/>
          <w:marRight w:val="0"/>
          <w:marTop w:val="0"/>
          <w:marBottom w:val="0"/>
          <w:divBdr>
            <w:top w:val="none" w:sz="0" w:space="0" w:color="auto"/>
            <w:left w:val="none" w:sz="0" w:space="0" w:color="auto"/>
            <w:bottom w:val="none" w:sz="0" w:space="0" w:color="auto"/>
            <w:right w:val="none" w:sz="0" w:space="0" w:color="auto"/>
          </w:divBdr>
        </w:div>
        <w:div w:id="1587152547">
          <w:marLeft w:val="547"/>
          <w:marRight w:val="0"/>
          <w:marTop w:val="0"/>
          <w:marBottom w:val="0"/>
          <w:divBdr>
            <w:top w:val="none" w:sz="0" w:space="0" w:color="auto"/>
            <w:left w:val="none" w:sz="0" w:space="0" w:color="auto"/>
            <w:bottom w:val="none" w:sz="0" w:space="0" w:color="auto"/>
            <w:right w:val="none" w:sz="0" w:space="0" w:color="auto"/>
          </w:divBdr>
        </w:div>
        <w:div w:id="504325162">
          <w:marLeft w:val="547"/>
          <w:marRight w:val="0"/>
          <w:marTop w:val="0"/>
          <w:marBottom w:val="0"/>
          <w:divBdr>
            <w:top w:val="none" w:sz="0" w:space="0" w:color="auto"/>
            <w:left w:val="none" w:sz="0" w:space="0" w:color="auto"/>
            <w:bottom w:val="none" w:sz="0" w:space="0" w:color="auto"/>
            <w:right w:val="none" w:sz="0" w:space="0" w:color="auto"/>
          </w:divBdr>
        </w:div>
      </w:divsChild>
    </w:div>
    <w:div w:id="1490369122">
      <w:bodyDiv w:val="1"/>
      <w:marLeft w:val="0"/>
      <w:marRight w:val="0"/>
      <w:marTop w:val="0"/>
      <w:marBottom w:val="0"/>
      <w:divBdr>
        <w:top w:val="none" w:sz="0" w:space="0" w:color="auto"/>
        <w:left w:val="none" w:sz="0" w:space="0" w:color="auto"/>
        <w:bottom w:val="none" w:sz="0" w:space="0" w:color="auto"/>
        <w:right w:val="none" w:sz="0" w:space="0" w:color="auto"/>
      </w:divBdr>
      <w:divsChild>
        <w:div w:id="573052966">
          <w:marLeft w:val="547"/>
          <w:marRight w:val="0"/>
          <w:marTop w:val="0"/>
          <w:marBottom w:val="0"/>
          <w:divBdr>
            <w:top w:val="none" w:sz="0" w:space="0" w:color="auto"/>
            <w:left w:val="none" w:sz="0" w:space="0" w:color="auto"/>
            <w:bottom w:val="none" w:sz="0" w:space="0" w:color="auto"/>
            <w:right w:val="none" w:sz="0" w:space="0" w:color="auto"/>
          </w:divBdr>
        </w:div>
        <w:div w:id="2076081533">
          <w:marLeft w:val="547"/>
          <w:marRight w:val="0"/>
          <w:marTop w:val="0"/>
          <w:marBottom w:val="0"/>
          <w:divBdr>
            <w:top w:val="none" w:sz="0" w:space="0" w:color="auto"/>
            <w:left w:val="none" w:sz="0" w:space="0" w:color="auto"/>
            <w:bottom w:val="none" w:sz="0" w:space="0" w:color="auto"/>
            <w:right w:val="none" w:sz="0" w:space="0" w:color="auto"/>
          </w:divBdr>
        </w:div>
      </w:divsChild>
    </w:div>
    <w:div w:id="1492864416">
      <w:bodyDiv w:val="1"/>
      <w:marLeft w:val="0"/>
      <w:marRight w:val="0"/>
      <w:marTop w:val="0"/>
      <w:marBottom w:val="0"/>
      <w:divBdr>
        <w:top w:val="none" w:sz="0" w:space="0" w:color="auto"/>
        <w:left w:val="none" w:sz="0" w:space="0" w:color="auto"/>
        <w:bottom w:val="none" w:sz="0" w:space="0" w:color="auto"/>
        <w:right w:val="none" w:sz="0" w:space="0" w:color="auto"/>
      </w:divBdr>
    </w:div>
    <w:div w:id="1499616875">
      <w:bodyDiv w:val="1"/>
      <w:marLeft w:val="0"/>
      <w:marRight w:val="0"/>
      <w:marTop w:val="0"/>
      <w:marBottom w:val="0"/>
      <w:divBdr>
        <w:top w:val="none" w:sz="0" w:space="0" w:color="auto"/>
        <w:left w:val="none" w:sz="0" w:space="0" w:color="auto"/>
        <w:bottom w:val="none" w:sz="0" w:space="0" w:color="auto"/>
        <w:right w:val="none" w:sz="0" w:space="0" w:color="auto"/>
      </w:divBdr>
    </w:div>
    <w:div w:id="1547569940">
      <w:bodyDiv w:val="1"/>
      <w:marLeft w:val="0"/>
      <w:marRight w:val="0"/>
      <w:marTop w:val="0"/>
      <w:marBottom w:val="0"/>
      <w:divBdr>
        <w:top w:val="none" w:sz="0" w:space="0" w:color="auto"/>
        <w:left w:val="none" w:sz="0" w:space="0" w:color="auto"/>
        <w:bottom w:val="none" w:sz="0" w:space="0" w:color="auto"/>
        <w:right w:val="none" w:sz="0" w:space="0" w:color="auto"/>
      </w:divBdr>
      <w:divsChild>
        <w:div w:id="1084304122">
          <w:marLeft w:val="547"/>
          <w:marRight w:val="0"/>
          <w:marTop w:val="0"/>
          <w:marBottom w:val="0"/>
          <w:divBdr>
            <w:top w:val="none" w:sz="0" w:space="0" w:color="auto"/>
            <w:left w:val="none" w:sz="0" w:space="0" w:color="auto"/>
            <w:bottom w:val="none" w:sz="0" w:space="0" w:color="auto"/>
            <w:right w:val="none" w:sz="0" w:space="0" w:color="auto"/>
          </w:divBdr>
        </w:div>
      </w:divsChild>
    </w:div>
    <w:div w:id="1646474517">
      <w:bodyDiv w:val="1"/>
      <w:marLeft w:val="0"/>
      <w:marRight w:val="0"/>
      <w:marTop w:val="0"/>
      <w:marBottom w:val="0"/>
      <w:divBdr>
        <w:top w:val="none" w:sz="0" w:space="0" w:color="auto"/>
        <w:left w:val="none" w:sz="0" w:space="0" w:color="auto"/>
        <w:bottom w:val="none" w:sz="0" w:space="0" w:color="auto"/>
        <w:right w:val="none" w:sz="0" w:space="0" w:color="auto"/>
      </w:divBdr>
      <w:divsChild>
        <w:div w:id="687366437">
          <w:marLeft w:val="0"/>
          <w:marRight w:val="0"/>
          <w:marTop w:val="0"/>
          <w:marBottom w:val="0"/>
          <w:divBdr>
            <w:top w:val="none" w:sz="0" w:space="0" w:color="auto"/>
            <w:left w:val="none" w:sz="0" w:space="0" w:color="auto"/>
            <w:bottom w:val="none" w:sz="0" w:space="0" w:color="auto"/>
            <w:right w:val="none" w:sz="0" w:space="0" w:color="auto"/>
          </w:divBdr>
        </w:div>
      </w:divsChild>
    </w:div>
    <w:div w:id="1819414375">
      <w:bodyDiv w:val="1"/>
      <w:marLeft w:val="0"/>
      <w:marRight w:val="0"/>
      <w:marTop w:val="0"/>
      <w:marBottom w:val="0"/>
      <w:divBdr>
        <w:top w:val="none" w:sz="0" w:space="0" w:color="auto"/>
        <w:left w:val="none" w:sz="0" w:space="0" w:color="auto"/>
        <w:bottom w:val="none" w:sz="0" w:space="0" w:color="auto"/>
        <w:right w:val="none" w:sz="0" w:space="0" w:color="auto"/>
      </w:divBdr>
    </w:div>
    <w:div w:id="1843738461">
      <w:bodyDiv w:val="1"/>
      <w:marLeft w:val="0"/>
      <w:marRight w:val="0"/>
      <w:marTop w:val="0"/>
      <w:marBottom w:val="0"/>
      <w:divBdr>
        <w:top w:val="none" w:sz="0" w:space="0" w:color="auto"/>
        <w:left w:val="none" w:sz="0" w:space="0" w:color="auto"/>
        <w:bottom w:val="none" w:sz="0" w:space="0" w:color="auto"/>
        <w:right w:val="none" w:sz="0" w:space="0" w:color="auto"/>
      </w:divBdr>
    </w:div>
    <w:div w:id="1912887622">
      <w:bodyDiv w:val="1"/>
      <w:marLeft w:val="0"/>
      <w:marRight w:val="0"/>
      <w:marTop w:val="0"/>
      <w:marBottom w:val="0"/>
      <w:divBdr>
        <w:top w:val="none" w:sz="0" w:space="0" w:color="auto"/>
        <w:left w:val="none" w:sz="0" w:space="0" w:color="auto"/>
        <w:bottom w:val="none" w:sz="0" w:space="0" w:color="auto"/>
        <w:right w:val="none" w:sz="0" w:space="0" w:color="auto"/>
      </w:divBdr>
      <w:divsChild>
        <w:div w:id="705721295">
          <w:marLeft w:val="446"/>
          <w:marRight w:val="0"/>
          <w:marTop w:val="0"/>
          <w:marBottom w:val="0"/>
          <w:divBdr>
            <w:top w:val="none" w:sz="0" w:space="0" w:color="auto"/>
            <w:left w:val="none" w:sz="0" w:space="0" w:color="auto"/>
            <w:bottom w:val="none" w:sz="0" w:space="0" w:color="auto"/>
            <w:right w:val="none" w:sz="0" w:space="0" w:color="auto"/>
          </w:divBdr>
        </w:div>
      </w:divsChild>
    </w:div>
    <w:div w:id="1948538682">
      <w:bodyDiv w:val="1"/>
      <w:marLeft w:val="0"/>
      <w:marRight w:val="0"/>
      <w:marTop w:val="0"/>
      <w:marBottom w:val="0"/>
      <w:divBdr>
        <w:top w:val="none" w:sz="0" w:space="0" w:color="auto"/>
        <w:left w:val="none" w:sz="0" w:space="0" w:color="auto"/>
        <w:bottom w:val="none" w:sz="0" w:space="0" w:color="auto"/>
        <w:right w:val="none" w:sz="0" w:space="0" w:color="auto"/>
      </w:divBdr>
      <w:divsChild>
        <w:div w:id="264383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26" Type="http://schemas.openxmlformats.org/officeDocument/2006/relationships/hyperlink" Target="http://marketing.neosofttech.com/java/" TargetMode="External"/><Relationship Id="rId3" Type="http://schemas.openxmlformats.org/officeDocument/2006/relationships/customXml" Target="../customXml/item3.xml"/><Relationship Id="rId21" Type="http://schemas.openxmlformats.org/officeDocument/2006/relationships/hyperlink" Target="https://marketing.neosofttech.co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marketing.neosofttech.com/microsof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marketing.neosofttech.com/i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marketing.neosofttech.com/mobile/"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design.neosofttech.com/" TargetMode="External"/><Relationship Id="rId28" Type="http://schemas.openxmlformats.org/officeDocument/2006/relationships/hyperlink" Target="http://marketing.neosofttech.com/drupal/" TargetMode="External"/><Relationship Id="rId10" Type="http://schemas.openxmlformats.org/officeDocument/2006/relationships/endnotes" Target="endnotes.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marketing.neosofttech.com/devops/" TargetMode="External"/><Relationship Id="rId27" Type="http://schemas.openxmlformats.org/officeDocument/2006/relationships/hyperlink" Target="http://marketing.neosofttech.com/magento/" TargetMode="External"/><Relationship Id="rId30" Type="http://schemas.openxmlformats.org/officeDocument/2006/relationships/hyperlink" Target="http://marketing.neosofttech.com/s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fa757dc-a54e-443e-9463-4e144348ca68" xsi:nil="true"/>
    <lcf76f155ced4ddcb4097134ff3c332f xmlns="2d26a1a7-a4e6-4c64-8224-61269c700cd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57D7CDCF4D0E4BBCD450B3EF0FA30B" ma:contentTypeVersion="15" ma:contentTypeDescription="Create a new document." ma:contentTypeScope="" ma:versionID="84ce74beae4119fa8935bc9421eb0fd6">
  <xsd:schema xmlns:xsd="http://www.w3.org/2001/XMLSchema" xmlns:xs="http://www.w3.org/2001/XMLSchema" xmlns:p="http://schemas.microsoft.com/office/2006/metadata/properties" xmlns:ns2="2d26a1a7-a4e6-4c64-8224-61269c700cd6" xmlns:ns3="efa757dc-a54e-443e-9463-4e144348ca68" targetNamespace="http://schemas.microsoft.com/office/2006/metadata/properties" ma:root="true" ma:fieldsID="34ae72dd5fe04dc7b59060a190471954" ns2:_="" ns3:_="">
    <xsd:import namespace="2d26a1a7-a4e6-4c64-8224-61269c700cd6"/>
    <xsd:import namespace="efa757dc-a54e-443e-9463-4e144348ca6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26a1a7-a4e6-4c64-8224-61269c700c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6c66c96-22ae-4c35-8358-db31c4f68eb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a757dc-a54e-443e-9463-4e144348ca6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382224c-c21d-43c2-8058-672439d19c33}" ma:internalName="TaxCatchAll" ma:showField="CatchAllData" ma:web="efa757dc-a54e-443e-9463-4e144348ca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30D0F-C88A-4E7B-9E12-BB4367A94F3A}">
  <ds:schemaRefs>
    <ds:schemaRef ds:uri="http://schemas.microsoft.com/office/2006/metadata/properties"/>
    <ds:schemaRef ds:uri="http://schemas.microsoft.com/office/infopath/2007/PartnerControls"/>
    <ds:schemaRef ds:uri="efa757dc-a54e-443e-9463-4e144348ca68"/>
    <ds:schemaRef ds:uri="2d26a1a7-a4e6-4c64-8224-61269c700cd6"/>
  </ds:schemaRefs>
</ds:datastoreItem>
</file>

<file path=customXml/itemProps2.xml><?xml version="1.0" encoding="utf-8"?>
<ds:datastoreItem xmlns:ds="http://schemas.openxmlformats.org/officeDocument/2006/customXml" ds:itemID="{319A6D32-E622-4B9F-AC5F-934CF35B3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26a1a7-a4e6-4c64-8224-61269c700cd6"/>
    <ds:schemaRef ds:uri="efa757dc-a54e-443e-9463-4e144348ca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741FB2-1EA3-4128-9CB9-2BFC6AB15F4C}">
  <ds:schemaRefs>
    <ds:schemaRef ds:uri="http://schemas.microsoft.com/sharepoint/v3/contenttype/forms"/>
  </ds:schemaRefs>
</ds:datastoreItem>
</file>

<file path=customXml/itemProps4.xml><?xml version="1.0" encoding="utf-8"?>
<ds:datastoreItem xmlns:ds="http://schemas.openxmlformats.org/officeDocument/2006/customXml" ds:itemID="{1A797157-D205-405C-8027-9E668FC5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55</Pages>
  <Words>8071</Words>
  <Characters>46005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kumar</dc:creator>
  <cp:keywords/>
  <dc:description/>
  <cp:lastModifiedBy>user</cp:lastModifiedBy>
  <cp:revision>258</cp:revision>
  <cp:lastPrinted>2022-05-17T13:59:00Z</cp:lastPrinted>
  <dcterms:created xsi:type="dcterms:W3CDTF">2022-03-21T09:05:00Z</dcterms:created>
  <dcterms:modified xsi:type="dcterms:W3CDTF">2023-02-03T14:21:00Z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0x0101002657D7CDCF4D0E4BBCD450B3EF0FA30B</vt:lpwstr>
  </property>
  <property fmtid="{D5CDD505-2E9C-101B-9397-08002B2CF9AE}" pid="3" name="GrammarlyDocumentId">
    <vt:lpwstr>f0dc34c3a375cc81ae61a13b41bf8bbe00c20935dd08a79be763561637906aa3</vt:lpwstr>
  </property>
</Properties>
</file>